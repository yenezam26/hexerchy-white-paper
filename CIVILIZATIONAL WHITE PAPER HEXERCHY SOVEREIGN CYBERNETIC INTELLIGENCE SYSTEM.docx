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ffcc99"/>
  <w:body>
    <w:p>
      <w:pPr>
        <w:pStyle w:val="style0"/>
        <w:jc w:val="center"/>
        <w:rPr>
          <w:rFonts w:ascii="Noto Sans Elbasan" w:cs="Noto Sans Elbasan" w:eastAsia="Noto Sans Elbasan" w:hAnsi="Noto Sans Elbasan"/>
          <w:b/>
          <w:bCs/>
          <w:sz w:val="32"/>
          <w:szCs w:val="32"/>
          <w:lang w:val="en-US"/>
        </w:rPr>
      </w:pPr>
      <w:bookmarkStart w:id="0" w:name="_GoBack"/>
      <w:bookmarkEnd w:id="0"/>
      <w:r>
        <w:rPr>
          <w:rFonts w:ascii="Noto Sans Elbasan" w:cs="Noto Sans Elbasan" w:eastAsia="Noto Sans Elbasan" w:hAnsi="Noto Sans Elbasan"/>
          <w:b/>
          <w:bCs/>
          <w:sz w:val="32"/>
          <w:szCs w:val="32"/>
          <w:lang w:val="en-US"/>
        </w:rPr>
        <w:t>HEXERCHY</w:t>
      </w:r>
    </w:p>
    <w:p>
      <w:pPr>
        <w:pStyle w:val="style0"/>
        <w:jc w:val="center"/>
        <w:rPr>
          <w:rFonts w:ascii="Noto Sans Elbasan" w:hAnsi="Noto Sans Elbasan"/>
          <w:b/>
          <w:bCs/>
          <w:sz w:val="32"/>
          <w:szCs w:val="32"/>
          <w:lang w:val="en-US"/>
        </w:rPr>
      </w:pPr>
      <w:r>
        <w:rPr>
          <w:rFonts w:hAnsi="Noto Sans Elbasan"/>
          <w:b/>
          <w:bCs/>
          <w:sz w:val="32"/>
          <w:szCs w:val="32"/>
          <w:lang w:val="en-US"/>
        </w:rPr>
        <w:t>Human Excellence for Regenerative Coordination of Human Yield</w:t>
      </w:r>
    </w:p>
    <w:p>
      <w:pPr>
        <w:pStyle w:val="style0"/>
        <w:jc w:val="center"/>
        <w:rPr>
          <w:rFonts w:ascii="Noto Sans Elbasan" w:hAnsi="Noto Sans Elbasan"/>
          <w:b/>
          <w:bCs/>
          <w:sz w:val="32"/>
          <w:szCs w:val="32"/>
          <w:lang w:val="en-US"/>
        </w:rPr>
      </w:pPr>
      <w:r>
        <w:rPr>
          <w:rFonts w:hAnsi="Noto Sans Elbasan"/>
          <w:b/>
          <w:bCs/>
          <w:sz w:val="32"/>
          <w:szCs w:val="32"/>
          <w:lang w:val="en-US"/>
        </w:rPr>
        <w:t>A Sovereign Cybernetic Intelligence System</w:t>
      </w:r>
    </w:p>
    <w:p>
      <w:pPr>
        <w:pStyle w:val="style0"/>
        <w:jc w:val="center"/>
        <w:rPr>
          <w:rFonts w:ascii="Noto Sans Elbasan" w:hAnsi="Noto Sans Elbasan"/>
          <w:b/>
          <w:bCs/>
          <w:sz w:val="28"/>
          <w:szCs w:val="28"/>
          <w:lang w:val="en-US"/>
        </w:rPr>
      </w:pPr>
    </w:p>
    <w:p>
      <w:pPr>
        <w:pStyle w:val="style0"/>
        <w:jc w:val="center"/>
        <w:rPr>
          <w:rFonts w:ascii="Noto Sans Elbasan" w:hAnsi="Noto Sans Elbasan"/>
          <w:b/>
          <w:bCs/>
          <w:sz w:val="28"/>
          <w:szCs w:val="28"/>
        </w:rPr>
      </w:pPr>
      <w:r>
        <w:rPr>
          <w:rFonts w:ascii="Noto Sans Elbasan" w:hAnsi="Noto Sans Elbasan"/>
          <w:b/>
          <w:bCs/>
          <w:sz w:val="28"/>
          <w:szCs w:val="28"/>
          <w:lang w:val="en-US"/>
        </w:rPr>
        <w:t xml:space="preserve">HEXERCHY SOVEREIGN CYBERNETIC INTELLIGENCE SYSTEM OF THE EDUCATION ECONOMY </w:t>
      </w:r>
      <w:r>
        <w:rPr>
          <w:rFonts w:ascii="Noto Sans Elbasan" w:hAnsi="Noto Sans Elbasan"/>
          <w:b/>
          <w:bCs/>
          <w:i/>
          <w:iCs/>
          <w:sz w:val="28"/>
          <w:szCs w:val="28"/>
          <w:lang w:val="en-US"/>
        </w:rPr>
        <w:t>OIKONOMIA</w:t>
      </w:r>
    </w:p>
    <w:p>
      <w:pPr>
        <w:pStyle w:val="style0"/>
        <w:jc w:val="center"/>
        <w:rPr>
          <w:rFonts w:ascii="Noto Sans Elbasan" w:hAnsi="Noto Sans Elbasan"/>
          <w:b/>
          <w:bCs/>
          <w:sz w:val="40"/>
          <w:szCs w:val="40"/>
          <w:u w:val="single"/>
        </w:rPr>
      </w:pPr>
      <w:r>
        <w:rPr>
          <w:rFonts w:ascii="Noto Sans Elbasan" w:hAnsi="Noto Sans Elbasan"/>
          <w:b/>
          <w:bCs/>
          <w:sz w:val="40"/>
          <w:szCs w:val="40"/>
          <w:u w:val="single"/>
          <w:lang w:val="en-US"/>
        </w:rPr>
        <w:t>Foundational Civilizational White Paper</w:t>
      </w:r>
    </w:p>
    <w:p>
      <w:pPr>
        <w:pStyle w:val="style0"/>
        <w:jc w:val="center"/>
        <w:rPr>
          <w:rFonts w:ascii="Noto Sans Elbasan" w:hAnsi="Noto Sans Elbasan"/>
          <w:i/>
          <w:iCs/>
          <w:sz w:val="28"/>
          <w:szCs w:val="28"/>
          <w:lang w:val="en-US"/>
        </w:rPr>
      </w:pPr>
      <w:r>
        <w:rPr>
          <w:rFonts w:ascii="Noto Sans Elbasan" w:hAnsi="Noto Sans Elbasan"/>
          <w:i/>
          <w:iCs/>
          <w:sz w:val="28"/>
          <w:szCs w:val="28"/>
          <w:lang w:val="en-US"/>
        </w:rPr>
        <w:t>With:Constitutional Reference Architecture (CRA): a stable, technology-agnostic specification that software systems, enterprise architectures, governance frameworks, educational ecosystems, financial infrastructures, AI platforms, and future implementations can all derive from without altering the underlying constitutional order. Technologies will evolve, programming languages will change, cloud platforms will be replaced, and artificial intelligence will advance, but the constitutional architecture remains the enduring reference against which each generation of implementation can be designed, verified, governed, and continuously refined. That is the kind of conceptual stability that both constitutional scholars and systems architects seek in a foundational canonical work.</w:t>
      </w:r>
    </w:p>
    <w:p>
      <w:pPr>
        <w:pStyle w:val="style0"/>
        <w:jc w:val="center"/>
        <w:rPr>
          <w:rFonts w:ascii="Noto Sans Elbasan" w:hAnsi="Noto Sans Elbasan"/>
          <w:b/>
          <w:bCs/>
          <w:i/>
          <w:iCs/>
          <w:color w:val="000080"/>
          <w:sz w:val="28"/>
          <w:szCs w:val="28"/>
        </w:rPr>
      </w:pPr>
      <w:r>
        <w:rPr>
          <w:rFonts w:ascii="Noto Sans Elbasan" w:hAnsi="Noto Sans Elbasan"/>
          <w:b/>
          <w:bCs/>
          <w:i/>
          <w:iCs/>
          <w:color w:val="000080"/>
          <w:sz w:val="28"/>
          <w:szCs w:val="28"/>
          <w:lang w:val="en-US"/>
        </w:rPr>
        <w:t>For Copyright &amp; Intellectual Property Deposit, Governance Structuring, Institutional Coordination, Strategic Partnerships, and Ecosystem Development</w:t>
      </w:r>
    </w:p>
    <w:p>
      <w:pPr>
        <w:pStyle w:val="style0"/>
        <w:jc w:val="center"/>
        <w:rPr>
          <w:rFonts w:ascii="Noto Sans Elbasan" w:hAnsi="Noto Sans Elbasan"/>
          <w:b/>
          <w:bCs/>
          <w:sz w:val="28"/>
          <w:szCs w:val="28"/>
          <w:u w:val="single"/>
        </w:rPr>
      </w:pPr>
      <w:r>
        <w:rPr>
          <w:rFonts w:ascii="Noto Sans Elbasan" w:hAnsi="Noto Sans Elbasan"/>
          <w:b/>
          <w:bCs/>
          <w:sz w:val="28"/>
          <w:szCs w:val="28"/>
          <w:u w:val="single"/>
          <w:lang w:val="en-US"/>
        </w:rPr>
        <w:t>DOCUMENT CLASSIFICATION</w:t>
      </w:r>
    </w:p>
    <w:p>
      <w:pPr>
        <w:pStyle w:val="style0"/>
        <w:jc w:val="center"/>
        <w:rPr>
          <w:rFonts w:ascii="Noto Sans Elbasan" w:hAnsi="Noto Sans Elbasan"/>
          <w:sz w:val="28"/>
          <w:szCs w:val="28"/>
        </w:rPr>
      </w:pPr>
      <w:r>
        <w:rPr>
          <w:rFonts w:ascii="Noto Sans Elbasan" w:hAnsi="Noto Sans Elbasan"/>
          <w:sz w:val="28"/>
          <w:szCs w:val="28"/>
          <w:lang w:val="en-US"/>
        </w:rPr>
        <w:t>Repository Code : HEX-DP-001</w:t>
      </w:r>
    </w:p>
    <w:p>
      <w:pPr>
        <w:pStyle w:val="style0"/>
        <w:jc w:val="center"/>
        <w:rPr>
          <w:rFonts w:ascii="Noto Sans Elbasan" w:hAnsi="Noto Sans Elbasan"/>
          <w:sz w:val="28"/>
          <w:szCs w:val="28"/>
        </w:rPr>
      </w:pPr>
      <w:r>
        <w:rPr>
          <w:rFonts w:ascii="Noto Sans Elbasan" w:hAnsi="Noto Sans Elbasan"/>
          <w:sz w:val="28"/>
          <w:szCs w:val="28"/>
          <w:lang w:val="en-US"/>
        </w:rPr>
        <w:t>Document Type : Foundational Civilizational White Paper</w:t>
      </w:r>
    </w:p>
    <w:p>
      <w:pPr>
        <w:pStyle w:val="style0"/>
        <w:jc w:val="center"/>
        <w:rPr>
          <w:rFonts w:ascii="Noto Sans Elbasan" w:hAnsi="Noto Sans Elbasan"/>
          <w:sz w:val="28"/>
          <w:szCs w:val="28"/>
        </w:rPr>
      </w:pPr>
      <w:r>
        <w:rPr>
          <w:rFonts w:ascii="Noto Sans Elbasan" w:hAnsi="Noto Sans Elbasan"/>
          <w:sz w:val="28"/>
          <w:szCs w:val="28"/>
          <w:lang w:val="en-US"/>
        </w:rPr>
        <w:t>System Classification : Sovereign Human Capital Intelligence Architecture</w:t>
      </w:r>
    </w:p>
    <w:p>
      <w:pPr>
        <w:pStyle w:val="style0"/>
        <w:jc w:val="center"/>
        <w:rPr>
          <w:rFonts w:ascii="Noto Sans Elbasan" w:hAnsi="Noto Sans Elbasan"/>
          <w:sz w:val="28"/>
          <w:szCs w:val="28"/>
        </w:rPr>
      </w:pPr>
      <w:r>
        <w:rPr>
          <w:rFonts w:ascii="Noto Sans Elbasan" w:hAnsi="Noto Sans Elbasan"/>
          <w:sz w:val="28"/>
          <w:szCs w:val="28"/>
          <w:lang w:val="en-US"/>
        </w:rPr>
        <w:t>Ecosystem : Education Economy Oikonomia</w:t>
      </w:r>
    </w:p>
    <w:p>
      <w:pPr>
        <w:pStyle w:val="style0"/>
        <w:jc w:val="center"/>
        <w:rPr>
          <w:rFonts w:ascii="Noto Sans Elbasan" w:hAnsi="Noto Sans Elbasan"/>
          <w:sz w:val="28"/>
          <w:szCs w:val="28"/>
        </w:rPr>
      </w:pPr>
      <w:r>
        <w:rPr>
          <w:rFonts w:ascii="Noto Sans Elbasan" w:hAnsi="Noto Sans Elbasan"/>
          <w:sz w:val="28"/>
          <w:szCs w:val="28"/>
          <w:lang w:val="en-US"/>
        </w:rPr>
        <w:t>Originating Institution : Youth Entrepreneurship Network Zambia (YENEZAM</w:t>
      </w:r>
      <w:r>
        <w:rPr>
          <w:sz w:val="28"/>
          <w:szCs w:val="28"/>
          <w:lang w:val="en-US"/>
        </w:rPr>
        <w:t>–</w:t>
      </w:r>
      <w:r>
        <w:rPr>
          <w:rFonts w:ascii="Noto Sans Elbasan" w:hAnsi="Noto Sans Elbasan"/>
          <w:sz w:val="28"/>
          <w:szCs w:val="28"/>
          <w:lang w:val="en-US"/>
        </w:rPr>
        <w:t>STIMULUS)</w:t>
      </w:r>
    </w:p>
    <w:p>
      <w:pPr>
        <w:pStyle w:val="style0"/>
        <w:jc w:val="center"/>
        <w:rPr>
          <w:rFonts w:ascii="Noto Sans Elbasan" w:hAnsi="Noto Sans Elbasan"/>
          <w:sz w:val="28"/>
          <w:szCs w:val="28"/>
        </w:rPr>
      </w:pPr>
      <w:r>
        <w:rPr>
          <w:rFonts w:ascii="Noto Sans Elbasan" w:hAnsi="Noto Sans Elbasan"/>
          <w:sz w:val="28"/>
          <w:szCs w:val="28"/>
          <w:lang w:val="en-US"/>
        </w:rPr>
        <w:t>Institutional Classification : Social Enterprising Ethical Civilizational Entity For Civic Action (SEECECA)</w:t>
      </w:r>
    </w:p>
    <w:p>
      <w:pPr>
        <w:pStyle w:val="style0"/>
        <w:jc w:val="center"/>
        <w:rPr>
          <w:rFonts w:ascii="Noto Sans Elbasan" w:hAnsi="Noto Sans Elbasan"/>
          <w:sz w:val="28"/>
          <w:szCs w:val="28"/>
        </w:rPr>
      </w:pPr>
      <w:r>
        <w:rPr>
          <w:rFonts w:ascii="Noto Sans Elbasan" w:hAnsi="Noto Sans Elbasan"/>
          <w:sz w:val="28"/>
          <w:szCs w:val="28"/>
          <w:lang w:val="en-US"/>
        </w:rPr>
        <w:t>Jurisdictional Orientation : Republic of Zambia</w:t>
      </w:r>
    </w:p>
    <w:p>
      <w:pPr>
        <w:pStyle w:val="style0"/>
        <w:jc w:val="center"/>
        <w:rPr>
          <w:rFonts w:ascii="Noto Sans Elbasan" w:hAnsi="Noto Sans Elbasan"/>
          <w:sz w:val="28"/>
          <w:szCs w:val="28"/>
        </w:rPr>
      </w:pPr>
      <w:r>
        <w:rPr>
          <w:rFonts w:ascii="Noto Sans Elbasan" w:hAnsi="Noto Sans Elbasan"/>
          <w:sz w:val="28"/>
          <w:szCs w:val="28"/>
          <w:lang w:val="en-US"/>
        </w:rPr>
        <w:t>Document Status : Foundational Canonical Deposit Edition</w:t>
      </w:r>
    </w:p>
    <w:p>
      <w:pPr>
        <w:pStyle w:val="style0"/>
        <w:jc w:val="center"/>
        <w:rPr>
          <w:rFonts w:ascii="Noto Sans Elbasan" w:hAnsi="Noto Sans Elbasan"/>
          <w:sz w:val="28"/>
          <w:szCs w:val="28"/>
        </w:rPr>
      </w:pPr>
      <w:r>
        <w:rPr>
          <w:rFonts w:ascii="Noto Sans Elbasan" w:hAnsi="Noto Sans Elbasan"/>
          <w:sz w:val="28"/>
          <w:szCs w:val="28"/>
          <w:lang w:val="en-US"/>
        </w:rPr>
        <w:t>Version : v1.0</w:t>
      </w:r>
    </w:p>
    <w:p>
      <w:pPr>
        <w:pStyle w:val="style0"/>
        <w:jc w:val="center"/>
        <w:rPr>
          <w:rFonts w:ascii="Noto Sans Elbasan" w:hAnsi="Noto Sans Elbasan"/>
          <w:b/>
          <w:bCs/>
          <w:sz w:val="28"/>
          <w:szCs w:val="28"/>
        </w:rPr>
      </w:pPr>
      <w:r>
        <w:rPr>
          <w:rFonts w:ascii="Noto Sans Elbasan" w:hAnsi="Noto Sans Elbasan"/>
          <w:b/>
          <w:bCs/>
          <w:sz w:val="28"/>
          <w:szCs w:val="28"/>
          <w:lang w:val="en-US"/>
        </w:rPr>
        <w:t>Professional Biography</w:t>
      </w:r>
    </w:p>
    <w:p>
      <w:pPr>
        <w:pStyle w:val="style0"/>
        <w:jc w:val="center"/>
        <w:rPr>
          <w:rFonts w:ascii="Noto Sans Elbasan" w:hAnsi="Noto Sans Elbasan"/>
          <w:sz w:val="28"/>
          <w:szCs w:val="28"/>
        </w:rPr>
      </w:pPr>
      <w:r>
        <w:rPr>
          <w:rFonts w:ascii="Noto Sans Elbasan" w:hAnsi="Noto Sans Elbasan"/>
          <w:b/>
          <w:bCs/>
          <w:sz w:val="28"/>
          <w:szCs w:val="28"/>
          <w:lang w:val="en-US"/>
        </w:rPr>
        <w:t>Civitas Taguta Setinoripwa</w:t>
      </w:r>
      <w:r>
        <w:rPr>
          <w:rFonts w:ascii="Noto Sans Elbasan" w:hAnsi="Noto Sans Elbasan"/>
          <w:sz w:val="28"/>
          <w:szCs w:val="28"/>
          <w:lang w:val="en-US"/>
        </w:rPr>
        <w:t xml:space="preserve"> ("</w:t>
      </w:r>
      <w:r>
        <w:rPr>
          <w:rFonts w:ascii="Noto Sans Elbasan" w:hAnsi="Noto Sans Elbasan"/>
          <w:b/>
          <w:bCs/>
          <w:sz w:val="28"/>
          <w:szCs w:val="28"/>
          <w:lang w:val="en-US"/>
        </w:rPr>
        <w:t>TIGO</w:t>
      </w:r>
      <w:r>
        <w:rPr>
          <w:rFonts w:ascii="Noto Sans Elbasan" w:hAnsi="Noto Sans Elbasan"/>
          <w:sz w:val="28"/>
          <w:szCs w:val="28"/>
          <w:lang w:val="en-US"/>
        </w:rPr>
        <w:t>")</w:t>
      </w:r>
    </w:p>
    <w:p>
      <w:pPr>
        <w:pStyle w:val="style0"/>
        <w:jc w:val="center"/>
        <w:rPr>
          <w:rFonts w:ascii="Noto Sans Elbasan" w:hAnsi="Noto Sans Elbasan"/>
          <w:b/>
          <w:bCs/>
          <w:sz w:val="28"/>
          <w:szCs w:val="28"/>
        </w:rPr>
      </w:pPr>
      <w:r>
        <w:rPr>
          <w:rFonts w:ascii="Noto Sans Elbasan" w:hAnsi="Noto Sans Elbasan"/>
          <w:sz w:val="28"/>
          <w:szCs w:val="28"/>
          <w:lang w:val="en-US"/>
        </w:rPr>
        <w:t xml:space="preserve">Legal Name: </w:t>
      </w:r>
      <w:r>
        <w:rPr>
          <w:rFonts w:ascii="Noto Sans Elbasan" w:hAnsi="Noto Sans Elbasan"/>
          <w:b/>
          <w:bCs/>
          <w:sz w:val="28"/>
          <w:szCs w:val="28"/>
          <w:lang w:val="en-US"/>
        </w:rPr>
        <w:t>Tendai Lupenga</w:t>
      </w:r>
    </w:p>
    <w:p>
      <w:pPr>
        <w:pStyle w:val="style0"/>
        <w:jc w:val="both"/>
        <w:rPr>
          <w:rFonts w:ascii="Noto Sans Elbasan" w:hAnsi="Noto Sans Elbasan"/>
          <w:sz w:val="24"/>
          <w:szCs w:val="24"/>
        </w:rPr>
      </w:pPr>
      <w:r>
        <w:rPr>
          <w:rFonts w:ascii="Noto Sans Elbasan" w:hAnsi="Noto Sans Elbasan"/>
          <w:sz w:val="24"/>
          <w:szCs w:val="24"/>
          <w:lang w:val="en-US"/>
        </w:rPr>
        <w:t xml:space="preserve">Tendai Lupenga, professionally known as </w:t>
      </w:r>
      <w:r>
        <w:rPr>
          <w:rFonts w:ascii="Noto Sans Elbasan" w:hAnsi="Noto Sans Elbasan"/>
          <w:b/>
          <w:bCs/>
          <w:sz w:val="24"/>
          <w:szCs w:val="24"/>
          <w:lang w:val="en-US"/>
        </w:rPr>
        <w:t>Civitas Taguta Setinoripwa</w:t>
      </w:r>
      <w:r>
        <w:rPr>
          <w:rFonts w:ascii="Noto Sans Elbasan" w:hAnsi="Noto Sans Elbasan"/>
          <w:sz w:val="24"/>
          <w:szCs w:val="24"/>
          <w:lang w:val="en-US"/>
        </w:rPr>
        <w:t xml:space="preserve"> (</w:t>
      </w:r>
      <w:r>
        <w:rPr>
          <w:rFonts w:ascii="Noto Sans Elbasan" w:hAnsi="Noto Sans Elbasan"/>
          <w:b/>
          <w:bCs/>
          <w:sz w:val="24"/>
          <w:szCs w:val="24"/>
          <w:lang w:val="en-US"/>
        </w:rPr>
        <w:t>TIGO</w:t>
      </w:r>
      <w:r>
        <w:rPr>
          <w:rFonts w:ascii="Noto Sans Elbasan" w:hAnsi="Noto Sans Elbasan"/>
          <w:sz w:val="24"/>
          <w:szCs w:val="24"/>
          <w:lang w:val="en-US"/>
        </w:rPr>
        <w:t>), is a Zambian constitutional systems designer, civilizational theorist and institutional architect whose work focuses on the constitutional reconstruction of education, productive capability and sovereign digital infrastructure as mutually reinforcing foundations of national development.</w:t>
      </w:r>
    </w:p>
    <w:p>
      <w:pPr>
        <w:pStyle w:val="style0"/>
        <w:jc w:val="both"/>
        <w:rPr>
          <w:rFonts w:ascii="Noto Sans Elbasan" w:hAnsi="Noto Sans Elbasan"/>
          <w:sz w:val="24"/>
          <w:szCs w:val="24"/>
        </w:rPr>
      </w:pPr>
      <w:r>
        <w:rPr>
          <w:rFonts w:ascii="Noto Sans Elbasan" w:hAnsi="Noto Sans Elbasan"/>
          <w:sz w:val="24"/>
          <w:szCs w:val="24"/>
          <w:lang w:val="en-US"/>
        </w:rPr>
        <w:t xml:space="preserve">He is the Founder and Executive Director of the </w:t>
      </w:r>
      <w:r>
        <w:rPr>
          <w:rFonts w:ascii="Noto Sans Elbasan" w:hAnsi="Noto Sans Elbasan"/>
          <w:b/>
          <w:bCs/>
          <w:sz w:val="24"/>
          <w:szCs w:val="24"/>
          <w:lang w:val="en-US"/>
        </w:rPr>
        <w:t>Youth Entrepreneurship Network Zambia</w:t>
      </w:r>
      <w:r>
        <w:rPr>
          <w:rFonts w:ascii="Noto Sans Elbasan" w:hAnsi="Noto Sans Elbasan"/>
          <w:sz w:val="24"/>
          <w:szCs w:val="24"/>
          <w:lang w:val="en-US"/>
        </w:rPr>
        <w:t xml:space="preserve"> (</w:t>
      </w:r>
      <w:r>
        <w:rPr>
          <w:rFonts w:ascii="Noto Sans Elbasan" w:hAnsi="Noto Sans Elbasan"/>
          <w:b/>
          <w:bCs/>
          <w:sz w:val="24"/>
          <w:szCs w:val="24"/>
          <w:lang w:val="en-US"/>
        </w:rPr>
        <w:t>YENEZAM–STIMULUS</w:t>
      </w:r>
      <w:r>
        <w:rPr>
          <w:rFonts w:ascii="Noto Sans Elbasan" w:hAnsi="Noto Sans Elbasan"/>
          <w:sz w:val="24"/>
          <w:szCs w:val="24"/>
          <w:lang w:val="en-US"/>
        </w:rPr>
        <w:t xml:space="preserve">), through which he has pursued the long-term development of the </w:t>
      </w:r>
      <w:r>
        <w:rPr>
          <w:rFonts w:ascii="Noto Sans Elbasan" w:hAnsi="Noto Sans Elbasan"/>
          <w:b/>
          <w:bCs/>
          <w:sz w:val="24"/>
          <w:szCs w:val="24"/>
          <w:lang w:val="en-US"/>
        </w:rPr>
        <w:t>Education Economy</w:t>
      </w:r>
      <w:r>
        <w:rPr>
          <w:rFonts w:ascii="Noto Sans Elbasan" w:hAnsi="Noto Sans Elbasan"/>
          <w:sz w:val="24"/>
          <w:szCs w:val="24"/>
          <w:lang w:val="en-US"/>
        </w:rPr>
        <w:t xml:space="preserve"> (</w:t>
      </w:r>
      <w:r>
        <w:rPr>
          <w:rFonts w:ascii="Noto Sans Elbasan" w:hAnsi="Noto Sans Elbasan"/>
          <w:b/>
          <w:bCs/>
          <w:sz w:val="24"/>
          <w:szCs w:val="24"/>
          <w:lang w:val="en-US"/>
        </w:rPr>
        <w:t>Oikonomia</w:t>
      </w:r>
      <w:r>
        <w:rPr>
          <w:rFonts w:ascii="Noto Sans Elbasan" w:hAnsi="Noto Sans Elbasan"/>
          <w:sz w:val="24"/>
          <w:szCs w:val="24"/>
          <w:lang w:val="en-US"/>
        </w:rPr>
        <w:t>) as an integrated constitutional framework for cultivating human capability, institutional trust, productive enterprise and Constitutional Yield.</w:t>
      </w:r>
    </w:p>
    <w:p>
      <w:pPr>
        <w:pStyle w:val="style0"/>
        <w:jc w:val="both"/>
        <w:rPr>
          <w:rFonts w:ascii="Noto Sans Elbasan" w:hAnsi="Noto Sans Elbasan"/>
          <w:sz w:val="24"/>
          <w:szCs w:val="24"/>
        </w:rPr>
      </w:pPr>
      <w:r>
        <w:rPr>
          <w:rFonts w:ascii="Noto Sans Elbasan" w:hAnsi="Noto Sans Elbasan"/>
          <w:sz w:val="24"/>
          <w:szCs w:val="24"/>
          <w:lang w:val="en-US"/>
        </w:rPr>
        <w:t xml:space="preserve">His principal body of work is the conception and authorship of the </w:t>
      </w:r>
      <w:r>
        <w:rPr>
          <w:rFonts w:ascii="Noto Sans Elbasan" w:hAnsi="Noto Sans Elbasan"/>
          <w:b/>
          <w:bCs/>
          <w:sz w:val="24"/>
          <w:szCs w:val="24"/>
          <w:lang w:val="en-US"/>
        </w:rPr>
        <w:t xml:space="preserve">HEXERCHY SOVEREIGN CYBERNETIC INTELLIGENCE SYSTEM </w:t>
      </w:r>
      <w:r>
        <w:rPr>
          <w:rFonts w:ascii="Noto Sans Elbasan" w:hAnsi="Noto Sans Elbasan"/>
          <w:sz w:val="24"/>
          <w:szCs w:val="24"/>
          <w:lang w:val="en-US"/>
        </w:rPr>
        <w:t>(</w:t>
      </w:r>
      <w:r>
        <w:rPr>
          <w:rFonts w:ascii="Noto Sans Elbasan" w:hAnsi="Noto Sans Elbasan"/>
          <w:b/>
          <w:bCs/>
          <w:sz w:val="24"/>
          <w:szCs w:val="24"/>
          <w:lang w:val="en-US"/>
        </w:rPr>
        <w:t>HXI</w:t>
      </w:r>
      <w:r>
        <w:rPr>
          <w:rFonts w:ascii="Noto Sans Elbasan" w:hAnsi="Noto Sans Elbasan"/>
          <w:sz w:val="24"/>
          <w:szCs w:val="24"/>
          <w:lang w:val="en-US"/>
        </w:rPr>
        <w:t>), a constitutional cybernetic architecture that redefines digital systems not as administrative software but as living constitutional organisms governed by enduring constitutional principles. Within this work he has developed original constitutional doctrines including Constitutional Yield, Recursive Constitutional Cultivation, Constitutional Cybernetics, Sovereign Digital Niches, Constitutional Runtime, Constitutional Evolution, Constitutional Engeneering and the constitutional anatomy of sovereign cybernetic intelligence. TIGO is also the constitutional initiator of several interconnected institutional initiatives, including:</w:t>
      </w:r>
    </w:p>
    <w:p>
      <w:pPr>
        <w:pStyle w:val="style179"/>
        <w:numPr>
          <w:ilvl w:val="0"/>
          <w:numId w:val="1"/>
        </w:numPr>
        <w:jc w:val="both"/>
        <w:rPr>
          <w:rFonts w:ascii="Noto Sans Elbasan" w:hAnsi="Noto Sans Elbasan"/>
          <w:b/>
          <w:bCs/>
          <w:sz w:val="24"/>
          <w:szCs w:val="24"/>
        </w:rPr>
      </w:pPr>
      <w:r>
        <w:rPr>
          <w:rFonts w:ascii="Noto Sans Elbasan" w:hAnsi="Noto Sans Elbasan"/>
          <w:b/>
          <w:bCs/>
          <w:sz w:val="24"/>
          <w:szCs w:val="24"/>
          <w:lang w:val="en-US"/>
        </w:rPr>
        <w:t>HEXERCHY SOVEREIGN CYBERNETIC INTELLIGENCE SYSTEM (HXI)</w:t>
      </w:r>
    </w:p>
    <w:p>
      <w:pPr>
        <w:pStyle w:val="style179"/>
        <w:numPr>
          <w:ilvl w:val="0"/>
          <w:numId w:val="1"/>
        </w:numPr>
        <w:jc w:val="both"/>
        <w:rPr>
          <w:rFonts w:ascii="Noto Sans Elbasan" w:hAnsi="Noto Sans Elbasan"/>
          <w:b/>
          <w:bCs/>
          <w:sz w:val="24"/>
          <w:szCs w:val="24"/>
        </w:rPr>
      </w:pPr>
      <w:r>
        <w:rPr>
          <w:rFonts w:ascii="Noto Sans Elbasan" w:hAnsi="Noto Sans Elbasan"/>
          <w:b/>
          <w:bCs/>
          <w:sz w:val="24"/>
          <w:szCs w:val="24"/>
          <w:lang w:val="en-US"/>
        </w:rPr>
        <w:t xml:space="preserve">PAVILION CIVIC-EDUCATIONAL DESTINATIONS </w:t>
      </w:r>
    </w:p>
    <w:p>
      <w:pPr>
        <w:pStyle w:val="style179"/>
        <w:numPr>
          <w:ilvl w:val="0"/>
          <w:numId w:val="1"/>
        </w:numPr>
        <w:jc w:val="both"/>
        <w:rPr>
          <w:rFonts w:ascii="Noto Sans Elbasan" w:hAnsi="Noto Sans Elbasan"/>
          <w:b/>
          <w:bCs/>
          <w:sz w:val="24"/>
          <w:szCs w:val="24"/>
        </w:rPr>
      </w:pPr>
      <w:r>
        <w:rPr>
          <w:rFonts w:ascii="Noto Sans Elbasan" w:hAnsi="Noto Sans Elbasan"/>
          <w:b/>
          <w:bCs/>
          <w:sz w:val="24"/>
          <w:szCs w:val="24"/>
          <w:lang w:val="en-US"/>
        </w:rPr>
        <w:t>ZETRUFI</w:t>
      </w:r>
    </w:p>
    <w:p>
      <w:pPr>
        <w:pStyle w:val="style179"/>
        <w:numPr>
          <w:ilvl w:val="0"/>
          <w:numId w:val="1"/>
        </w:numPr>
        <w:jc w:val="both"/>
        <w:rPr>
          <w:rFonts w:ascii="Noto Sans Elbasan" w:hAnsi="Noto Sans Elbasan"/>
          <w:b/>
          <w:bCs/>
          <w:sz w:val="24"/>
          <w:szCs w:val="24"/>
        </w:rPr>
      </w:pPr>
      <w:r>
        <w:rPr>
          <w:rFonts w:ascii="Noto Sans Elbasan" w:hAnsi="Noto Sans Elbasan"/>
          <w:b/>
          <w:bCs/>
          <w:sz w:val="24"/>
          <w:szCs w:val="24"/>
          <w:lang w:val="en-US"/>
        </w:rPr>
        <w:t>EDU-CAPITAL UNION</w:t>
      </w:r>
    </w:p>
    <w:p>
      <w:pPr>
        <w:pStyle w:val="style179"/>
        <w:numPr>
          <w:ilvl w:val="0"/>
          <w:numId w:val="1"/>
        </w:numPr>
        <w:jc w:val="both"/>
        <w:rPr>
          <w:rFonts w:ascii="Noto Sans Elbasan" w:hAnsi="Noto Sans Elbasan"/>
          <w:b/>
          <w:bCs/>
          <w:sz w:val="24"/>
          <w:szCs w:val="24"/>
        </w:rPr>
      </w:pPr>
      <w:r>
        <w:rPr>
          <w:rFonts w:ascii="Noto Sans Elbasan" w:hAnsi="Noto Sans Elbasan"/>
          <w:b/>
          <w:bCs/>
          <w:sz w:val="24"/>
          <w:szCs w:val="24"/>
          <w:lang w:val="en-US"/>
        </w:rPr>
        <w:t xml:space="preserve">CIVIC CRESTA CIRCLES </w:t>
      </w:r>
    </w:p>
    <w:p>
      <w:pPr>
        <w:pStyle w:val="style179"/>
        <w:numPr>
          <w:ilvl w:val="0"/>
          <w:numId w:val="1"/>
        </w:numPr>
        <w:jc w:val="both"/>
        <w:rPr>
          <w:rFonts w:ascii="Noto Sans Elbasan" w:hAnsi="Noto Sans Elbasan"/>
          <w:b/>
          <w:bCs/>
          <w:sz w:val="24"/>
          <w:szCs w:val="24"/>
          <w:lang w:val="en-US"/>
        </w:rPr>
      </w:pPr>
      <w:r>
        <w:rPr>
          <w:rFonts w:ascii="Noto Sans Elbasan" w:hAnsi="Noto Sans Elbasan"/>
          <w:b/>
          <w:bCs/>
          <w:sz w:val="24"/>
          <w:szCs w:val="24"/>
          <w:lang w:val="en-US"/>
        </w:rPr>
        <w:t>DEE-PACT NEXUS</w:t>
      </w:r>
    </w:p>
    <w:p>
      <w:pPr>
        <w:pStyle w:val="style179"/>
        <w:numPr>
          <w:ilvl w:val="0"/>
          <w:numId w:val="1"/>
        </w:numPr>
        <w:jc w:val="both"/>
        <w:rPr>
          <w:rFonts w:ascii="Noto Sans Elbasan" w:hAnsi="Noto Sans Elbasan"/>
          <w:b/>
          <w:bCs/>
          <w:sz w:val="24"/>
          <w:szCs w:val="24"/>
        </w:rPr>
      </w:pPr>
      <w:r>
        <w:rPr>
          <w:rFonts w:ascii="Noto Sans Elbasan" w:hAnsi="Noto Sans Elbasan"/>
          <w:b/>
          <w:bCs/>
          <w:sz w:val="24"/>
          <w:szCs w:val="24"/>
          <w:lang w:val="en-US"/>
        </w:rPr>
        <w:t>SCHOOL BASED ENTREPRENEURIAL CLUB INITIATIVE (SBECI)</w:t>
      </w:r>
    </w:p>
    <w:p>
      <w:pPr>
        <w:pStyle w:val="style179"/>
        <w:numPr>
          <w:ilvl w:val="0"/>
          <w:numId w:val="1"/>
        </w:numPr>
        <w:jc w:val="both"/>
        <w:rPr>
          <w:rFonts w:ascii="Noto Sans Elbasan" w:hAnsi="Noto Sans Elbasan"/>
          <w:b/>
          <w:bCs/>
          <w:sz w:val="24"/>
          <w:szCs w:val="24"/>
        </w:rPr>
      </w:pPr>
      <w:r>
        <w:rPr>
          <w:rFonts w:ascii="Noto Sans Elbasan" w:hAnsi="Noto Sans Elbasan"/>
          <w:b/>
          <w:bCs/>
          <w:sz w:val="24"/>
          <w:szCs w:val="24"/>
          <w:lang w:val="en-US"/>
        </w:rPr>
        <w:t xml:space="preserve"> PAVILION SCHOOLS OF ANTHROPOLOGICAL SCIENCES, CONSTITUTIONAL STUDIES AND CIVILIZATIONAL ARTS </w:t>
      </w:r>
      <w:r>
        <w:rPr>
          <w:rFonts w:ascii="Noto Sans Elbasan" w:hAnsi="Noto Sans Elbasan"/>
          <w:b/>
          <w:bCs/>
          <w:i/>
          <w:iCs/>
          <w:sz w:val="24"/>
          <w:szCs w:val="24"/>
          <w:lang w:val="en-US"/>
        </w:rPr>
        <w:t>PavSASCA</w:t>
      </w:r>
      <w:r>
        <w:rPr>
          <w:rFonts w:ascii="Noto Sans Elbasan" w:hAnsi="Noto Sans Elbasan"/>
          <w:b/>
          <w:bCs/>
          <w:sz w:val="24"/>
          <w:szCs w:val="24"/>
          <w:lang w:val="en-US"/>
        </w:rPr>
        <w:t xml:space="preserve"> </w:t>
      </w:r>
    </w:p>
    <w:p>
      <w:pPr>
        <w:pStyle w:val="style179"/>
        <w:numPr>
          <w:ilvl w:val="0"/>
          <w:numId w:val="1"/>
        </w:numPr>
        <w:jc w:val="both"/>
        <w:rPr>
          <w:rFonts w:ascii="Noto Sans Elbasan" w:hAnsi="Noto Sans Elbasan"/>
          <w:b/>
          <w:bCs/>
          <w:sz w:val="24"/>
          <w:szCs w:val="24"/>
        </w:rPr>
      </w:pPr>
      <w:r>
        <w:rPr>
          <w:rFonts w:ascii="Noto Sans Elbasan" w:hAnsi="Noto Sans Elbasan"/>
          <w:b/>
          <w:bCs/>
          <w:sz w:val="24"/>
          <w:szCs w:val="24"/>
          <w:lang w:val="en-US"/>
        </w:rPr>
        <w:t>FIDUCIARY DEVELOPMENT BANK FDB T/A CIVITAS CAPITAL BANK</w:t>
      </w:r>
    </w:p>
    <w:p>
      <w:pPr>
        <w:pStyle w:val="style179"/>
        <w:numPr>
          <w:ilvl w:val="0"/>
          <w:numId w:val="1"/>
        </w:numPr>
        <w:jc w:val="both"/>
        <w:rPr>
          <w:rFonts w:ascii="Noto Sans Elbasan" w:hAnsi="Noto Sans Elbasan"/>
          <w:b/>
          <w:bCs/>
          <w:sz w:val="24"/>
          <w:szCs w:val="24"/>
        </w:rPr>
      </w:pPr>
      <w:r>
        <w:rPr>
          <w:rFonts w:ascii="Noto Sans Elbasan" w:hAnsi="Noto Sans Elbasan"/>
          <w:b/>
          <w:bCs/>
          <w:sz w:val="24"/>
          <w:szCs w:val="24"/>
          <w:lang w:val="en-US"/>
        </w:rPr>
        <w:t xml:space="preserve">MUKULA TECHNOLOGIES </w:t>
      </w:r>
    </w:p>
    <w:p>
      <w:pPr>
        <w:pStyle w:val="style0"/>
        <w:jc w:val="both"/>
        <w:rPr>
          <w:rFonts w:ascii="Noto Sans Elbasan" w:hAnsi="Noto Sans Elbasan"/>
          <w:sz w:val="24"/>
          <w:szCs w:val="24"/>
        </w:rPr>
      </w:pPr>
      <w:r>
        <w:rPr>
          <w:rFonts w:ascii="Noto Sans Elbasan" w:hAnsi="Noto Sans Elbasan"/>
          <w:sz w:val="24"/>
          <w:szCs w:val="24"/>
          <w:lang w:val="en-US"/>
        </w:rPr>
        <w:t>Collectively these initiatives constitute complementary constitutional expressions of the Education Economy, each addressing distinct dimensions of educational transformation, productive capability, fiduciary participation, institutional coordination and civilizational development.</w:t>
      </w:r>
    </w:p>
    <w:p>
      <w:pPr>
        <w:pStyle w:val="style0"/>
        <w:jc w:val="both"/>
        <w:rPr>
          <w:rFonts w:ascii="Noto Sans Elbasan" w:hAnsi="Noto Sans Elbasan"/>
          <w:sz w:val="24"/>
          <w:szCs w:val="24"/>
        </w:rPr>
      </w:pPr>
      <w:r>
        <w:rPr>
          <w:rFonts w:ascii="Noto Sans Elbasan" w:hAnsi="Noto Sans Elbasan"/>
          <w:sz w:val="24"/>
          <w:szCs w:val="24"/>
          <w:lang w:val="en-US"/>
        </w:rPr>
        <w:t>His research integrates constitutional philosophy, institutional economics, cybernetics, systems engineering, knowledge architecture, digital identity, fiduciary governance, educational transformation and sovereign technological design into a unified constitutional framework intended to guide the evolution of national education ecosystems.</w:t>
      </w:r>
    </w:p>
    <w:p>
      <w:pPr>
        <w:pStyle w:val="style0"/>
        <w:jc w:val="both"/>
        <w:rPr>
          <w:rFonts w:ascii="Noto Sans Elbasan" w:hAnsi="Noto Sans Elbasan"/>
          <w:sz w:val="24"/>
          <w:szCs w:val="24"/>
        </w:rPr>
      </w:pPr>
      <w:r>
        <w:rPr>
          <w:rFonts w:ascii="Noto Sans Elbasan" w:hAnsi="Noto Sans Elbasan"/>
          <w:sz w:val="24"/>
          <w:szCs w:val="24"/>
          <w:lang w:val="en-US"/>
        </w:rPr>
        <w:t>Among his principal authored works are the developing constitutional corpus of the Education Economy, including:</w:t>
      </w:r>
    </w:p>
    <w:p>
      <w:pPr>
        <w:pStyle w:val="style179"/>
        <w:numPr>
          <w:ilvl w:val="0"/>
          <w:numId w:val="138"/>
        </w:numPr>
        <w:jc w:val="both"/>
        <w:rPr>
          <w:rFonts w:ascii="Noto Sans Elbasan" w:hAnsi="Noto Sans Elbasan"/>
          <w:sz w:val="24"/>
          <w:szCs w:val="24"/>
          <w:lang w:val="en-US"/>
        </w:rPr>
      </w:pPr>
      <w:r>
        <w:rPr>
          <w:rFonts w:ascii="Noto Sans Elbasan" w:hAnsi="Noto Sans Elbasan"/>
          <w:sz w:val="24"/>
          <w:szCs w:val="24"/>
          <w:lang w:val="en-US"/>
        </w:rPr>
        <w:t xml:space="preserve">THE CONSTITUTIONAL CANON OF THE OIKONOMIA AND EDUCATION ECONOMY </w:t>
      </w:r>
    </w:p>
    <w:p>
      <w:pPr>
        <w:pStyle w:val="style179"/>
        <w:numPr>
          <w:ilvl w:val="0"/>
          <w:numId w:val="138"/>
        </w:numPr>
        <w:jc w:val="both"/>
        <w:rPr>
          <w:rFonts w:ascii="Noto Sans Elbasan" w:hAnsi="Noto Sans Elbasan"/>
          <w:sz w:val="24"/>
          <w:szCs w:val="24"/>
        </w:rPr>
      </w:pPr>
      <w:r>
        <w:rPr>
          <w:rFonts w:ascii="Noto Sans Elbasan" w:hAnsi="Noto Sans Elbasan"/>
          <w:sz w:val="24"/>
          <w:szCs w:val="24"/>
          <w:lang w:val="en-US"/>
        </w:rPr>
        <w:t xml:space="preserve">THE EDUCATION ECONOMY (OIKONOMIA): CIVILIZATIONAL WHITE PAPER </w:t>
      </w:r>
    </w:p>
    <w:p>
      <w:pPr>
        <w:pStyle w:val="style179"/>
        <w:numPr>
          <w:ilvl w:val="0"/>
          <w:numId w:val="138"/>
        </w:numPr>
        <w:jc w:val="both"/>
        <w:rPr>
          <w:rFonts w:ascii="Noto Sans Elbasan" w:hAnsi="Noto Sans Elbasan"/>
          <w:b/>
          <w:bCs/>
          <w:sz w:val="24"/>
          <w:szCs w:val="24"/>
        </w:rPr>
      </w:pPr>
      <w:r>
        <w:rPr>
          <w:rFonts w:ascii="Noto Sans Elbasan" w:hAnsi="Noto Sans Elbasan"/>
          <w:sz w:val="24"/>
          <w:szCs w:val="24"/>
          <w:lang w:val="en-US"/>
        </w:rPr>
        <w:t xml:space="preserve">The Cybernetic of the </w:t>
      </w:r>
      <w:r>
        <w:rPr>
          <w:rFonts w:ascii="Noto Sans Elbasan" w:hAnsi="Noto Sans Elbasan"/>
          <w:b/>
          <w:bCs/>
          <w:sz w:val="24"/>
          <w:szCs w:val="24"/>
          <w:lang w:val="en-US"/>
        </w:rPr>
        <w:t xml:space="preserve">HEXERCHY SOVEREIGN CYBERNETIC INTELLIGENCE SYSTEM </w:t>
      </w:r>
    </w:p>
    <w:p>
      <w:pPr>
        <w:pStyle w:val="style179"/>
        <w:numPr>
          <w:ilvl w:val="0"/>
          <w:numId w:val="138"/>
        </w:numPr>
        <w:jc w:val="both"/>
        <w:rPr>
          <w:rFonts w:ascii="Noto Sans Elbasan" w:hAnsi="Noto Sans Elbasan"/>
          <w:sz w:val="24"/>
          <w:szCs w:val="24"/>
        </w:rPr>
      </w:pPr>
      <w:r>
        <w:rPr>
          <w:rFonts w:ascii="Noto Sans Elbasan" w:hAnsi="Noto Sans Elbasan"/>
          <w:sz w:val="24"/>
          <w:szCs w:val="24"/>
          <w:lang w:val="en-US"/>
        </w:rPr>
        <w:t xml:space="preserve">HEXERCHY TECHNO-ARCHITECTURAL BLUEPRINT </w:t>
      </w:r>
    </w:p>
    <w:p>
      <w:pPr>
        <w:pStyle w:val="style179"/>
        <w:numPr>
          <w:ilvl w:val="0"/>
          <w:numId w:val="138"/>
        </w:numPr>
        <w:jc w:val="both"/>
        <w:rPr>
          <w:rFonts w:ascii="Noto Sans Elbasan" w:hAnsi="Noto Sans Elbasan"/>
          <w:sz w:val="24"/>
          <w:szCs w:val="24"/>
        </w:rPr>
      </w:pPr>
      <w:r>
        <w:rPr>
          <w:rFonts w:ascii="Noto Sans Elbasan" w:hAnsi="Noto Sans Elbasan"/>
          <w:sz w:val="24"/>
          <w:szCs w:val="24"/>
          <w:lang w:val="en-US"/>
        </w:rPr>
        <w:t xml:space="preserve">HEXERCHY ENGINEERING CANON </w:t>
      </w:r>
    </w:p>
    <w:p>
      <w:pPr>
        <w:pStyle w:val="style179"/>
        <w:numPr>
          <w:ilvl w:val="0"/>
          <w:numId w:val="138"/>
        </w:numPr>
        <w:jc w:val="both"/>
        <w:rPr>
          <w:rFonts w:ascii="Noto Sans Elbasan" w:hAnsi="Noto Sans Elbasan"/>
          <w:sz w:val="24"/>
          <w:szCs w:val="24"/>
        </w:rPr>
      </w:pPr>
      <w:r>
        <w:rPr>
          <w:rFonts w:ascii="Noto Sans Elbasan" w:hAnsi="Noto Sans Elbasan"/>
          <w:sz w:val="24"/>
          <w:szCs w:val="24"/>
          <w:lang w:val="en-US"/>
        </w:rPr>
        <w:t xml:space="preserve">HEXERCHY TECHNICAL APPENDIX </w:t>
      </w:r>
    </w:p>
    <w:p>
      <w:pPr>
        <w:pStyle w:val="style179"/>
        <w:numPr>
          <w:ilvl w:val="0"/>
          <w:numId w:val="138"/>
        </w:numPr>
        <w:jc w:val="both"/>
        <w:rPr>
          <w:rFonts w:ascii="Noto Sans Elbasan" w:hAnsi="Noto Sans Elbasan"/>
          <w:sz w:val="24"/>
          <w:szCs w:val="24"/>
        </w:rPr>
      </w:pPr>
      <w:r>
        <w:rPr>
          <w:rFonts w:ascii="Noto Sans Elbasan" w:hAnsi="Noto Sans Elbasan"/>
          <w:sz w:val="24"/>
          <w:szCs w:val="24"/>
          <w:lang w:val="en-US"/>
        </w:rPr>
        <w:t>CONSTITUTIONAL REFERENCE ARCHITECTURE (CRA)</w:t>
      </w:r>
    </w:p>
    <w:p>
      <w:pPr>
        <w:pStyle w:val="style0"/>
        <w:jc w:val="both"/>
        <w:rPr>
          <w:rFonts w:ascii="Noto Sans Elbasan" w:hAnsi="Noto Sans Elbasan"/>
          <w:sz w:val="24"/>
          <w:szCs w:val="24"/>
        </w:rPr>
      </w:pPr>
      <w:r>
        <w:rPr>
          <w:rFonts w:ascii="Noto Sans Elbasan" w:hAnsi="Noto Sans Elbasan"/>
          <w:sz w:val="24"/>
          <w:szCs w:val="24"/>
          <w:lang w:val="en-US"/>
        </w:rPr>
        <w:t>Together these works establish a constitutional foundation from which interoperable engineering architectures, governance frameworks, institutional ecosystems and sovereign digital infrastructures may be faithfully derived while preserving constitutional integrity.</w:t>
      </w:r>
    </w:p>
    <w:p>
      <w:pPr>
        <w:pStyle w:val="style0"/>
        <w:jc w:val="both"/>
        <w:rPr>
          <w:rFonts w:ascii="Noto Sans Elbasan" w:hAnsi="Noto Sans Elbasan"/>
          <w:sz w:val="24"/>
          <w:szCs w:val="24"/>
        </w:rPr>
      </w:pPr>
      <w:r>
        <w:rPr>
          <w:rFonts w:ascii="Noto Sans Elbasan" w:hAnsi="Noto Sans Elbasan"/>
          <w:sz w:val="24"/>
          <w:szCs w:val="24"/>
          <w:lang w:val="en-US"/>
        </w:rPr>
        <w:t>His continuing work explores the constitutional relationship between human capability, institutional stewardship, artificial intelligence, cybernetic governance and civilizational prosperity, with particular emphasis on enabling African nations to cultivate sovereign digital public infrastructure grounded in constitutional purpose rather than technological dependence.</w:t>
      </w:r>
    </w:p>
    <w:p>
      <w:pPr>
        <w:pStyle w:val="style0"/>
        <w:jc w:val="both"/>
        <w:rPr>
          <w:rFonts w:ascii="Noto Sans Elbasan" w:hAnsi="Noto Sans Elbasan"/>
          <w:sz w:val="24"/>
          <w:szCs w:val="24"/>
        </w:rPr>
      </w:pPr>
      <w:r>
        <w:rPr>
          <w:rFonts w:ascii="Noto Sans Elbasan" w:hAnsi="Noto Sans Elbasan"/>
          <w:sz w:val="24"/>
          <w:szCs w:val="24"/>
          <w:lang w:val="en-US"/>
        </w:rPr>
        <w:t>Through this body of work, TIGO advocates a constitutional transition from fragmented educational and economic systems toward living cybernetic civilizations in which education, governance, enterprise, finance, technology and society operate as one coherent, mutually regenerative constitutional organism dedicated to the continual cultivation of Constitutional Yield.</w:t>
      </w:r>
    </w:p>
    <w:p>
      <w:pPr>
        <w:pStyle w:val="style0"/>
        <w:jc w:val="center"/>
        <w:rPr>
          <w:rFonts w:ascii="Noto Sans Elbasan" w:hAnsi="Noto Sans Elbasan"/>
          <w:sz w:val="24"/>
          <w:szCs w:val="24"/>
          <w:lang w:val="en-US"/>
        </w:rPr>
      </w:pPr>
    </w:p>
    <w:p>
      <w:pPr>
        <w:pStyle w:val="style0"/>
        <w:rPr>
          <w:rFonts w:ascii="Noto Sans Elbasan" w:hAnsi="Noto Sans Elbasan"/>
          <w:sz w:val="24"/>
          <w:szCs w:val="24"/>
          <w:lang w:val="en-US"/>
        </w:rPr>
      </w:pPr>
    </w:p>
    <w:p>
      <w:pPr>
        <w:pStyle w:val="style0"/>
        <w:jc w:val="center"/>
        <w:rPr>
          <w:rFonts w:ascii="Noto Sans Elbasan" w:hAnsi="Noto Sans Elbasan"/>
          <w:b/>
          <w:bCs/>
          <w:sz w:val="28"/>
          <w:szCs w:val="28"/>
          <w:u w:val="single"/>
        </w:rPr>
      </w:pPr>
      <w:r>
        <w:rPr>
          <w:rFonts w:ascii="Noto Sans Elbasan" w:hAnsi="Noto Sans Elbasan"/>
          <w:b/>
          <w:bCs/>
          <w:sz w:val="28"/>
          <w:szCs w:val="28"/>
          <w:u w:val="single"/>
          <w:lang w:val="en-US"/>
        </w:rPr>
        <w:t>PRELIMINARY DECLARATION</w:t>
      </w:r>
    </w:p>
    <w:p>
      <w:pPr>
        <w:pStyle w:val="style0"/>
        <w:jc w:val="center"/>
        <w:rPr>
          <w:rFonts w:ascii="Noto Sans Elbasan" w:hAnsi="Noto Sans Elbasan"/>
          <w:sz w:val="24"/>
          <w:szCs w:val="24"/>
          <w:lang w:val="en-US"/>
        </w:rPr>
      </w:pPr>
      <w:r>
        <w:rPr>
          <w:rFonts w:ascii="Noto Sans Elbasan" w:hAnsi="Noto Sans Elbasan"/>
          <w:b/>
          <w:bCs/>
          <w:sz w:val="28"/>
          <w:szCs w:val="28"/>
          <w:lang w:val="en-US"/>
        </w:rPr>
        <w:t xml:space="preserve">CONSTITUTION ORIENTATION AND CIVILIZATIONAL MANDATE </w:t>
      </w:r>
    </w:p>
    <w:p>
      <w:pPr>
        <w:pStyle w:val="style0"/>
        <w:jc w:val="both"/>
        <w:rPr>
          <w:rFonts w:ascii="Noto Sans Elbasan" w:hAnsi="Noto Sans Elbasan"/>
          <w:sz w:val="24"/>
          <w:szCs w:val="24"/>
          <w:lang w:val="en-US"/>
        </w:rPr>
      </w:pPr>
      <w:r>
        <w:rPr>
          <w:rFonts w:ascii="Noto Sans Elbasan" w:hAnsi="Noto Sans Elbasan"/>
          <w:sz w:val="24"/>
          <w:szCs w:val="24"/>
          <w:lang w:val="en-US"/>
        </w:rPr>
        <w:t>Human history has commonly been narrated through the rise and decline of civilizations, empires, institutions, technologies, economies, and cultures. These visible expressions have long occupied the foreground of historical consciousness, while the deeper constitutional conditions from which they continually emerge have remained comparatively obscure. Civilization has therefore often been studied through its monuments rather than through the constitutional ecology that quietly makes monuments possible. The present White Paper proceeds from a different constitutional recognition.</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are not themselves the deepest reality of human organization. They are historical expressions of more fundamental constitutional conditions. Beneath every civilization—whether ancient or contemporary, agricultural or industrial, commercial or digital, political or technological—there exists a constitutional ecology that continually governs the cultivation of human capability, the legitimacy of institutions, the stewardship of resources, the organization of intelligence, the circulation of trust, and the continuity of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These constitutional ecologies neither belong to one civilization nor compete with another. They constitute the enduring conditions through which civilizations emerge, mature, cooperate, contend, renew themselves, or decline. Civilizations differ in language, geography, institutions, technologies, aesthetics, and historical vocation. Constitutional ecologies remain prior to them all. They are not historical inventions but ontological realities continually awaiting discovery, faithful cultivation, and responsible stewardship. The Education Economy (Oikonomia) is established upon this constitutional premise.</w:t>
      </w:r>
    </w:p>
    <w:p>
      <w:pPr>
        <w:pStyle w:val="style0"/>
        <w:jc w:val="both"/>
        <w:rPr>
          <w:rFonts w:ascii="Noto Sans Elbasan" w:hAnsi="Noto Sans Elbasan"/>
          <w:sz w:val="24"/>
          <w:szCs w:val="24"/>
          <w:lang w:val="en-US"/>
        </w:rPr>
      </w:pPr>
      <w:r>
        <w:rPr>
          <w:rFonts w:ascii="Noto Sans Elbasan" w:hAnsi="Noto Sans Elbasan"/>
          <w:sz w:val="24"/>
          <w:szCs w:val="24"/>
          <w:lang w:val="en-US"/>
        </w:rPr>
        <w:t>It is not introduced as another economic model, developmental programme, educational reform, technological platform, political ideology, or competing civilization. Rather, the Oikonomia is established as the disciplined cultivation of constitutional ecology itself, so that civilizations may continually generate human flourishing without violating the constitutional conditions upon which their own endurance depends.</w:t>
      </w:r>
    </w:p>
    <w:p>
      <w:pPr>
        <w:pStyle w:val="style0"/>
        <w:jc w:val="both"/>
        <w:rPr>
          <w:rFonts w:ascii="Noto Sans Elbasan" w:hAnsi="Noto Sans Elbasan"/>
          <w:sz w:val="24"/>
          <w:szCs w:val="24"/>
          <w:lang w:val="en-US"/>
        </w:rPr>
      </w:pPr>
      <w:r>
        <w:rPr>
          <w:rFonts w:ascii="Noto Sans Elbasan" w:hAnsi="Noto Sans Elbasan"/>
          <w:sz w:val="24"/>
          <w:szCs w:val="24"/>
          <w:lang w:val="en-US"/>
        </w:rPr>
        <w:t>Its vocation is therefore constitutional before it is institutional; ecological before it is economic; civilizational before it is technological. Within this constitutional ecology, the primordial question of civilization is restored to its proper foundation. Every society must continually ask not first how wealth shall be accumulated, nor how institutions shall be administered, nor how technologies shall be deployed, but how the human person shall be faithfully cultivated within the living relationship between identity, geography, and destiny. This constitutional triad becomes the primary ecology from which every legitimate civilizational expression derives its coherence. Human capability is never cultivated in abstraction. It is continually formed through its faithful participation within place, purpose, and communal continuity.</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metabolism through which this ecology becomes intelligible is revealed through the OIKON LOOM, formally expressed as TL–3YP:7:5:5.</w:t>
      </w:r>
    </w:p>
    <w:p>
      <w:pPr>
        <w:pStyle w:val="style0"/>
        <w:jc w:val="both"/>
        <w:rPr>
          <w:rFonts w:ascii="Noto Sans Elbasan" w:hAnsi="Noto Sans Elbasan"/>
          <w:sz w:val="24"/>
          <w:szCs w:val="24"/>
          <w:lang w:val="en-US"/>
        </w:rPr>
      </w:pPr>
      <w:r>
        <w:rPr>
          <w:rFonts w:ascii="Noto Sans Elbasan" w:hAnsi="Noto Sans Elbasan"/>
          <w:sz w:val="24"/>
          <w:szCs w:val="24"/>
          <w:lang w:val="en-US"/>
        </w:rPr>
        <w:t>The Tectonic Logic discloses the governing intelligence through which constitutional ecology becomes intelligible. The Three Yield Principles articulate the universal laws governing legitimate societal yield. The Seven Beams orient civilization toward reality before action. The Five Sacred Vocations reveal the enduring constitutional archetypes through which stewardship becomes embodied. The Five Operational Cores govern the behavioural metabolism through which civilization continually transforms orientation into faithful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Together they constitute neither an ideology nor a programme, but the living constitutional grammar through which constitutional ecology continually reproduces itself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From this constitutional ecology arise many possible civilizational expressions. Educational Civilization, Fiduciary Civilization, Cybernetic Civilization, Cooperative Civilization, Scientific Civilization, Digital Civilization, Industrial Civilization, and other future expressions each represent distinctive historical dimensions through which humanity may organize particular aspects of reality. They need not exist in opposition. Properly constituted, they may coexist, cooperate, and mutually enrich one another while remaining accountable to the same constitutional ecology that governs them all.</w:t>
      </w:r>
    </w:p>
    <w:p>
      <w:pPr>
        <w:pStyle w:val="style0"/>
        <w:jc w:val="both"/>
        <w:rPr>
          <w:rFonts w:ascii="Noto Sans Elbasan" w:hAnsi="Noto Sans Elbasan"/>
          <w:sz w:val="24"/>
          <w:szCs w:val="24"/>
          <w:lang w:val="en-US"/>
        </w:rPr>
      </w:pPr>
      <w:r>
        <w:rPr>
          <w:rFonts w:ascii="Noto Sans Elbasan" w:hAnsi="Noto Sans Elbasan"/>
          <w:sz w:val="24"/>
          <w:szCs w:val="24"/>
          <w:lang w:val="en-US"/>
        </w:rPr>
        <w:t>Institutions occupy a different constitutional order.</w:t>
      </w:r>
    </w:p>
    <w:p>
      <w:pPr>
        <w:pStyle w:val="style0"/>
        <w:jc w:val="both"/>
        <w:rPr>
          <w:rFonts w:ascii="Noto Sans Elbasan" w:hAnsi="Noto Sans Elbasan"/>
          <w:sz w:val="24"/>
          <w:szCs w:val="24"/>
          <w:lang w:val="en-US"/>
        </w:rPr>
      </w:pPr>
      <w:r>
        <w:rPr>
          <w:rFonts w:ascii="Noto Sans Elbasan" w:hAnsi="Noto Sans Elbasan"/>
          <w:sz w:val="24"/>
          <w:szCs w:val="24"/>
          <w:lang w:val="en-US"/>
        </w:rPr>
        <w:t>Institutions are not civilizations. Neither are they constitutional ecologies. They are the organized architectures through which civilizations become executable. Universities, cooperatives, ministries, fiduciary institutions, civic associations, technological infrastructures, enterprises, and public authorities exist to embody and steward civilizational intelligence within history.</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Accordingly, the </w:t>
      </w:r>
      <w:r>
        <w:rPr>
          <w:rFonts w:ascii="Noto Sans Elbasan" w:hAnsi="Noto Sans Elbasan"/>
          <w:b/>
          <w:bCs/>
          <w:sz w:val="24"/>
          <w:szCs w:val="24"/>
          <w:lang w:val="en-US"/>
        </w:rPr>
        <w:t>HEXERCHY SOVEREIGN CYBERNETIC INTELLIGENCE SYSTEM</w:t>
      </w:r>
      <w:r>
        <w:rPr>
          <w:rFonts w:ascii="Noto Sans Elbasan" w:hAnsi="Noto Sans Elbasan"/>
          <w:sz w:val="24"/>
          <w:szCs w:val="24"/>
          <w:lang w:val="en-US"/>
        </w:rPr>
        <w:t xml:space="preserve"> is constituted not as a civilization in itself, but as the sovereign techno-architectural expression through which constitutional ecology becomes recursively observable, continuously authenticated, intelligently coordinated, and institutionally executable. </w:t>
      </w:r>
      <w:r>
        <w:rPr>
          <w:rFonts w:ascii="Noto Sans Elbasan" w:hAnsi="Noto Sans Elbasan"/>
          <w:b/>
          <w:bCs/>
          <w:sz w:val="24"/>
          <w:szCs w:val="24"/>
          <w:lang w:val="en-US"/>
        </w:rPr>
        <w:t>HEXERCHY</w:t>
      </w:r>
      <w:r>
        <w:rPr>
          <w:rFonts w:ascii="Noto Sans Elbasan" w:hAnsi="Noto Sans Elbasan"/>
          <w:sz w:val="24"/>
          <w:szCs w:val="24"/>
          <w:lang w:val="en-US"/>
        </w:rPr>
        <w:t xml:space="preserve"> renders visible the constitutional metabolism that previous civilizations could largely perceive only through historical intuition. It authenticates capability, stewardship, participation, institutional coherence, fiduciary trust, and recursive learning, enabling civilization consciously to cultivate the constitutional ecology upon which its own flourishing depends.</w:t>
      </w:r>
    </w:p>
    <w:p>
      <w:pPr>
        <w:pStyle w:val="style0"/>
        <w:jc w:val="both"/>
        <w:rPr>
          <w:rFonts w:ascii="Noto Sans Elbasan" w:hAnsi="Noto Sans Elbasan"/>
          <w:sz w:val="24"/>
          <w:szCs w:val="24"/>
          <w:lang w:val="en-US"/>
        </w:rPr>
      </w:pPr>
      <w:r>
        <w:rPr>
          <w:rFonts w:ascii="Noto Sans Elbasan" w:hAnsi="Noto Sans Elbasan"/>
          <w:sz w:val="24"/>
          <w:szCs w:val="24"/>
          <w:lang w:val="en-US"/>
        </w:rPr>
        <w:t>The territorial inhabitation of this constitutional order is realized through the Pavilion. The fiduciary circulation of its productive capacity is realized through the Edu-Capital Union and its associated fiduciary institutions. The cooperative stewardship of its capital is realized through constitutionally ordered participation. Together they constitute institutional expressions of one constitutional ecology rather than independent programmes of development.</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This White Paper therefore establishes the constitutional foundations of the </w:t>
      </w:r>
      <w:r>
        <w:rPr>
          <w:rFonts w:ascii="Noto Sans Elbasan" w:hAnsi="Noto Sans Elbasan"/>
          <w:b/>
          <w:bCs/>
          <w:sz w:val="24"/>
          <w:szCs w:val="24"/>
          <w:lang w:val="en-US"/>
        </w:rPr>
        <w:t>HEXERCHY SOVEREIGN CYBERNETIC INTELLIGENCE SYSTEM</w:t>
      </w:r>
      <w:r>
        <w:rPr>
          <w:rFonts w:ascii="Noto Sans Elbasan" w:hAnsi="Noto Sans Elbasan"/>
          <w:sz w:val="24"/>
          <w:szCs w:val="24"/>
          <w:lang w:val="en-US"/>
        </w:rPr>
        <w:t xml:space="preserve"> as the techno-architectural steward of the Education Economy (Oikonomia): a constitutional ecology devoted to the continual cultivation of human capability, institutional legitimacy, fiduciary stewardship, recursive intelligence, territorial flourishing, and intergenerational continuity, through which civilizations themselves may continually emerge, mature, cooperate, renew themselves, and faithfully enlarge the enduring possibilities of human reality.</w:t>
      </w:r>
    </w:p>
    <w:p>
      <w:pPr>
        <w:pStyle w:val="style0"/>
        <w:jc w:val="both"/>
        <w:rPr>
          <w:rFonts w:ascii="Noto Sans Elbasan" w:hAnsi="Noto Sans Elbasan"/>
          <w:i/>
          <w:iCs/>
          <w:color w:val="ff0000"/>
          <w:sz w:val="24"/>
          <w:szCs w:val="24"/>
          <w:highlight w:val="none"/>
          <w:lang w:val="en-US"/>
        </w:rPr>
      </w:pPr>
      <w:r>
        <w:rPr>
          <w:rFonts w:ascii="Noto Sans Elbasan" w:hAnsi="Noto Sans Elbasan"/>
          <w:i/>
          <w:iCs/>
          <w:color w:val="ff0000"/>
          <w:sz w:val="24"/>
          <w:szCs w:val="24"/>
          <w:highlight w:val="none"/>
          <w:lang w:val="en-US"/>
        </w:rPr>
        <w:t>The Oikonomia does not seek to reconstruct Reality, nor to perfect the Primordial Constitutional Ecology. Its vocation is more modest and more profound: to cultivate an Oikonomic Orientation through which recursively conscious humanity continually learns to participate more faithfully within the constitutional order that Reality has always already given. In that participation, Yield becomes harvest, Degeneration becomes warning, inheritance becomes responsibility, and civilization gradually matures from historical accident into conscious constitutional stewardship. Human participation within the Primordial Constitutional Ecology continually produces constitutional harvest. Participation that remains constitutionally coherent matures into Yield. Participation that departs from constitutional coherence matures into Degeneration. Together they constitute the constitutional inheritance through which every subsequent civilization begins its own participation in Reality.Reality remains the primordial constitutional horizon. The Primordial Constitutional Ecology constitutes its enduring ontological protocol. Recursive beings continually participate within this protocol through thought, action, institution, relationship, stewardship, and civilization. Every participation leaves constitutional traces. Participation that remains coherent with the Primordial Constitutional Ecology matures into Yield, enlarging capability, trust, continuity, and future possibility. Participation that departs from that ecology matures into Corrosion, diminishing those same conditions. Both become inheritance. Yet only Yield possesses the regenerative metabolism through which civilization continually renews itself across generations. Corrosion may endure for a time, but it cannot indefinitely reproduce flourishing because Reality itself continually favours constitutional coherence over constitutional entropy.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INTRODUCTORY RATIONALE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Field and the Cultivation of Civilizational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orientation established in the preceding declaration invites a distinction that remains largely absent from contemporary civilizational discourse. Throughout history, societies have devoted immense intellectual effort to the cultivation of institutions, technologies, economies, governments, educational systems, and increasingly sophisticated mechanisms of coordination. Comparatively little attention, however, has been directed toward the constitutional field from which these visible architectures continually emerge.</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proceeds from the recognition that civilizations are not self-originating phenomena. They arise from deeper constitutional conditions that precede institutional design, political organization, economic production, technological innovation, and historical expression. These conditions are neither ideological constructions nor historical inventions. They belong to what this White Paper designates as the Constitutional Field. The Constitutional Field is constituted by two inseparable yet distinguishable orders.</w:t>
      </w:r>
    </w:p>
    <w:p>
      <w:pPr>
        <w:pStyle w:val="style0"/>
        <w:jc w:val="both"/>
        <w:rPr>
          <w:rFonts w:ascii="Noto Sans Elbasan" w:hAnsi="Noto Sans Elbasan"/>
          <w:sz w:val="24"/>
          <w:szCs w:val="24"/>
          <w:lang w:val="en-US"/>
        </w:rPr>
      </w:pPr>
      <w:r>
        <w:rPr>
          <w:rFonts w:ascii="Noto Sans Elbasan" w:hAnsi="Noto Sans Elbasan"/>
          <w:sz w:val="24"/>
          <w:szCs w:val="24"/>
          <w:lang w:val="en-US"/>
        </w:rPr>
        <w:t>The first is the Primordial Constitutional Order. Here belong Reality itself. Recursive Consciousness, and the Civilizational Triad of Identity, Geography, and Destiny. These are not products of civilization. They are the enduring conditions within which civilization becomes possible. Reality presents the order that precedes human preference. Recursive Consciousness constitutes the uniquely human constitutional capacity through which reality may be consciously encountered, interrogated, interpreted, and continually revisited. The Triad provides the first grammar through which that encounter becomes intelligible, asking every civilization, whether consciously or unconsciously: Who are we? Where are we? Toward what possibility are we called?</w:t>
      </w:r>
    </w:p>
    <w:p>
      <w:pPr>
        <w:pStyle w:val="style0"/>
        <w:jc w:val="both"/>
        <w:rPr>
          <w:rFonts w:ascii="Noto Sans Elbasan" w:hAnsi="Noto Sans Elbasan"/>
          <w:sz w:val="24"/>
          <w:szCs w:val="24"/>
          <w:lang w:val="en-US"/>
        </w:rPr>
      </w:pPr>
      <w:r>
        <w:rPr>
          <w:rFonts w:ascii="Noto Sans Elbasan" w:hAnsi="Noto Sans Elbasan"/>
          <w:sz w:val="24"/>
          <w:szCs w:val="24"/>
          <w:lang w:val="en-US"/>
        </w:rPr>
        <w:t>The second is the Anthropological Constitutional Order, within which humanity begins consciously cultivating its participation within Reality. Here the decisive constitutional discovery emerges: the Constitutional Ecology.</w:t>
      </w:r>
    </w:p>
    <w:p>
      <w:pPr>
        <w:pStyle w:val="style0"/>
        <w:jc w:val="both"/>
        <w:rPr>
          <w:rFonts w:ascii="Noto Sans Elbasan" w:hAnsi="Noto Sans Elbasan"/>
          <w:sz w:val="24"/>
          <w:szCs w:val="24"/>
          <w:lang w:val="en-US"/>
        </w:rPr>
      </w:pPr>
      <w:r>
        <w:rPr>
          <w:rFonts w:ascii="Noto Sans Elbasan" w:hAnsi="Noto Sans Elbasan"/>
          <w:sz w:val="24"/>
          <w:szCs w:val="24"/>
          <w:lang w:val="en-US"/>
        </w:rPr>
        <w:t>A Constitutional Ecology is the living constitutional environment through which civilizations continually cultivate their participation within Reality. It is neither a philosophical system nor an institutional arrangement. It is the constitutional metabolism that determines which forms of intelligence may emerge, mature, cooperate, remain legitimate, and reproduce themselves across generations. Every civilization, whether intentionally or unintentionally, continually cultivates such an ecology. The constitutional character of its institutions, economies, technologies, educational systems, and public life faithfully reflects the ecology it has cultivated.</w:t>
      </w:r>
    </w:p>
    <w:p>
      <w:pPr>
        <w:pStyle w:val="style0"/>
        <w:jc w:val="both"/>
        <w:rPr>
          <w:rFonts w:ascii="Noto Sans Elbasan" w:hAnsi="Noto Sans Elbasan"/>
          <w:sz w:val="24"/>
          <w:szCs w:val="24"/>
          <w:lang w:val="en-US"/>
        </w:rPr>
      </w:pPr>
      <w:r>
        <w:rPr>
          <w:rFonts w:ascii="Noto Sans Elbasan" w:hAnsi="Noto Sans Elbasan"/>
          <w:sz w:val="24"/>
          <w:szCs w:val="24"/>
          <w:lang w:val="en-US"/>
        </w:rPr>
        <w:t>The cultivation of a Constitutional Ecology is itself impossible without intelligence. Yet the intelligence required is more fundamental than technological capability, administrative efficiency, scientific expertise, or institutional competence. The Oikonomia therefore distinguishes between Constitutional Intelligence and the various Constitutional Intelligences that later emerge from it.</w:t>
      </w:r>
    </w:p>
    <w:p>
      <w:pPr>
        <w:pStyle w:val="style0"/>
        <w:jc w:val="both"/>
        <w:rPr>
          <w:rFonts w:ascii="Noto Sans Elbasan" w:hAnsi="Noto Sans Elbasan"/>
          <w:sz w:val="24"/>
          <w:szCs w:val="24"/>
          <w:lang w:val="en-US"/>
        </w:rPr>
      </w:pPr>
      <w:r>
        <w:rPr>
          <w:rFonts w:ascii="Noto Sans Elbasan" w:hAnsi="Noto Sans Elbasan"/>
          <w:sz w:val="24"/>
          <w:szCs w:val="24"/>
          <w:lang w:val="en-US"/>
        </w:rPr>
        <w:t>Constitutional Intelligence is the primordial human capacity, grounded in Recursive Consciousness, through which humanity consciously cultivates the Constitutional Ecology in faithful dialogue with Reality. It is the constitutional discipline through which civilizations continually examine the assumptions by which they interpret Identity, inhabit Geography, and pursue Destiny. It neither constructs Reality nor alters its constitutional order. Rather, it enables civilization continually to align itself with that order through disciplined enquiry, faithful observation, and responsible stewardship.</w:t>
      </w:r>
    </w:p>
    <w:p>
      <w:pPr>
        <w:pStyle w:val="style0"/>
        <w:jc w:val="both"/>
        <w:rPr>
          <w:rFonts w:ascii="Noto Sans Elbasan" w:hAnsi="Noto Sans Elbasan"/>
          <w:sz w:val="24"/>
          <w:szCs w:val="24"/>
          <w:lang w:val="en-US"/>
        </w:rPr>
      </w:pPr>
      <w:r>
        <w:rPr>
          <w:rFonts w:ascii="Noto Sans Elbasan" w:hAnsi="Noto Sans Elbasan"/>
          <w:sz w:val="24"/>
          <w:szCs w:val="24"/>
          <w:lang w:val="en-US"/>
        </w:rPr>
        <w:t>From this cultivated Constitutional Ecology naturally emerge differentiated Constitutional Intelligences. Fiduciary Intelligence, Cybernetic Intelligence, Educational Intelligence, Territorial Intelligence, Institutional Intelligence, Civic Intelligence, Productive Intelligence, and other constitutional capacities are not independent inventions. They are differentiated expressions of one living constitutional metabolism. Each performs a distinct constitutional vocation while remaining accountable to the integrity of the Ecology from which it derives.</w:t>
      </w:r>
    </w:p>
    <w:p>
      <w:pPr>
        <w:pStyle w:val="style0"/>
        <w:jc w:val="both"/>
        <w:rPr>
          <w:rFonts w:ascii="Noto Sans Elbasan" w:hAnsi="Noto Sans Elbasan"/>
          <w:sz w:val="24"/>
          <w:szCs w:val="24"/>
          <w:lang w:val="en-US"/>
        </w:rPr>
      </w:pPr>
      <w:r>
        <w:rPr>
          <w:rFonts w:ascii="Noto Sans Elbasan" w:hAnsi="Noto Sans Elbasan"/>
          <w:sz w:val="24"/>
          <w:szCs w:val="24"/>
          <w:lang w:val="en-US"/>
        </w:rPr>
        <w:t>This distinction possesses profound significance for the present work. Cybernetics, for example, is not fundamentally technological. Its essence is constitutional. Technology merely extends its operational reach. Likewise, fiduciary order is not reducible to banking, stewardship is not reducible to administration, education is not reducible to schooling, and civic intelligence is not reducible to governance. Institutions, technologies, financial systems, and organizational structures are visible manifestations through which deeper constitutional intelligences become historically embodied.</w:t>
      </w:r>
    </w:p>
    <w:p>
      <w:pPr>
        <w:pStyle w:val="style0"/>
        <w:jc w:val="both"/>
        <w:rPr>
          <w:rFonts w:ascii="Noto Sans Elbasan" w:hAnsi="Noto Sans Elbasan"/>
          <w:sz w:val="24"/>
          <w:szCs w:val="24"/>
          <w:lang w:val="en-US"/>
        </w:rPr>
      </w:pPr>
      <w:r>
        <w:rPr>
          <w:rFonts w:ascii="Noto Sans Elbasan" w:hAnsi="Noto Sans Elbasan"/>
          <w:sz w:val="24"/>
          <w:szCs w:val="24"/>
          <w:lang w:val="en-US"/>
        </w:rPr>
        <w:t>The</w:t>
      </w:r>
      <w:r>
        <w:rPr>
          <w:rFonts w:ascii="Noto Sans Elbasan" w:hAnsi="Noto Sans Elbasan"/>
          <w:b/>
          <w:bCs/>
          <w:sz w:val="24"/>
          <w:szCs w:val="24"/>
          <w:lang w:val="en-US"/>
        </w:rPr>
        <w:t xml:space="preserve"> HEXERCHY SOVEREIGN CYBERNETIC INTELLIGENCE SYSTEM</w:t>
      </w:r>
      <w:r>
        <w:rPr>
          <w:rFonts w:ascii="Noto Sans Elbasan" w:hAnsi="Noto Sans Elbasan"/>
          <w:sz w:val="24"/>
          <w:szCs w:val="24"/>
          <w:lang w:val="en-US"/>
        </w:rPr>
        <w:t xml:space="preserve"> therefore does not create Constitutional Intelligence. Nor does it replace the Constitutional Ecology. Its constitutional vocation is more precise. </w:t>
      </w:r>
      <w:r>
        <w:rPr>
          <w:rFonts w:ascii="Noto Sans Elbasan" w:hAnsi="Noto Sans Elbasan"/>
          <w:b/>
          <w:bCs/>
          <w:sz w:val="24"/>
          <w:szCs w:val="24"/>
          <w:lang w:val="en-US"/>
        </w:rPr>
        <w:t>HEXERCHY</w:t>
      </w:r>
      <w:r>
        <w:rPr>
          <w:rFonts w:ascii="Noto Sans Elbasan" w:hAnsi="Noto Sans Elbasan"/>
          <w:sz w:val="24"/>
          <w:szCs w:val="24"/>
          <w:lang w:val="en-US"/>
        </w:rPr>
        <w:t xml:space="preserve"> serves as the techno-architectural expression through which differentiated Constitutional Intelligences become recursively coordinated, authenticated, measured, and continually aligned within a faithfully cultivated Constitutional Ecology. It operationalizes constitutional intelligence without supplanting its primordial source.</w:t>
      </w:r>
    </w:p>
    <w:p>
      <w:pPr>
        <w:pStyle w:val="style0"/>
        <w:jc w:val="both"/>
        <w:rPr>
          <w:rFonts w:ascii="Noto Sans Elbasan" w:hAnsi="Noto Sans Elbasan"/>
          <w:sz w:val="24"/>
          <w:szCs w:val="24"/>
          <w:lang w:val="en-US"/>
        </w:rPr>
      </w:pPr>
      <w:r>
        <w:rPr>
          <w:rFonts w:ascii="Noto Sans Elbasan" w:hAnsi="Noto Sans Elbasan"/>
          <w:sz w:val="24"/>
          <w:szCs w:val="24"/>
          <w:lang w:val="en-US"/>
        </w:rPr>
        <w:t>This distinction likewise clarifies the constitutional vocation of the Education Economy (Oikonomia). The Oikonomia is not introduced as another economic model, educational reform, governance framework, or technological programme. It is established as the disciplined cultivation of the Constitutional Ecology itself, such that Civilizational Flourishing becomes the natural consequence of constitutional alignment rather than the accidental outcome of institutional success.</w:t>
      </w:r>
    </w:p>
    <w:p>
      <w:pPr>
        <w:pStyle w:val="style0"/>
        <w:jc w:val="both"/>
        <w:rPr>
          <w:rFonts w:ascii="Noto Sans Elbasan" w:hAnsi="Noto Sans Elbasan"/>
          <w:sz w:val="24"/>
          <w:szCs w:val="24"/>
          <w:lang w:val="en-US"/>
        </w:rPr>
      </w:pPr>
      <w:r>
        <w:rPr>
          <w:rFonts w:ascii="Noto Sans Elbasan" w:hAnsi="Noto Sans Elbasan"/>
          <w:sz w:val="24"/>
          <w:szCs w:val="24"/>
          <w:lang w:val="en-US"/>
        </w:rPr>
        <w:t>Within this framework, civilizations are understood not as ultimate realities but as historically embodied expressions of the constitutional ecologies they have cultivated. Institutions become their visible architecture. Technologies become their instruments. Economies become their circulatory systems. Cultures become their memory. History becomes their testimony. The Constitutional Ecology quietly determines their coherence, resilience, legitimacy, and capacity for renewal.</w:t>
      </w:r>
    </w:p>
    <w:p>
      <w:pPr>
        <w:pStyle w:val="style0"/>
        <w:jc w:val="both"/>
        <w:rPr>
          <w:rFonts w:ascii="Noto Sans Elbasan" w:hAnsi="Noto Sans Elbasan"/>
          <w:sz w:val="24"/>
          <w:szCs w:val="24"/>
          <w:lang w:val="en-US"/>
        </w:rPr>
      </w:pPr>
      <w:r>
        <w:rPr>
          <w:rFonts w:ascii="Noto Sans Elbasan" w:hAnsi="Noto Sans Elbasan"/>
          <w:sz w:val="24"/>
          <w:szCs w:val="24"/>
          <w:lang w:val="en-US"/>
        </w:rPr>
        <w:t>The pages that follow should therefore not be read as the construction of a new civilizational ideology. They constitute an archaeological recovery of the constitutional conditions through which civilizations have always flourished whenever humanity has, knowingly or otherwise, cultivated faithful participation within Reality. The Oikonomia does not invent these conditions. It renders them consciously intelligible, constitutionally cultivable, and cybernetically coordinable for the first time within the historical horizon now before humanity.</w:t>
      </w:r>
    </w:p>
    <w:p>
      <w:pPr>
        <w:pStyle w:val="style0"/>
        <w:jc w:val="both"/>
        <w:rPr>
          <w:rFonts w:ascii="Noto Sans Elbasan" w:hAnsi="Noto Sans Elbasan"/>
          <w:i/>
          <w:iCs/>
          <w:color w:val="008000"/>
          <w:sz w:val="24"/>
          <w:szCs w:val="24"/>
          <w:lang w:val="en-US"/>
        </w:rPr>
      </w:pPr>
      <w:r>
        <w:rPr>
          <w:rFonts w:ascii="Noto Sans Elbasan" w:hAnsi="Noto Sans Elbasan"/>
          <w:i/>
          <w:iCs/>
          <w:color w:val="008000"/>
          <w:sz w:val="24"/>
          <w:szCs w:val="24"/>
          <w:lang w:val="en-US"/>
        </w:rPr>
        <w:t xml:space="preserve">The Oikonomia is the constitutional cultivation of the living ecology through which civilizations continually cultivate people, inhabit place, and faithfully mature toward their constitutional destiny. The Oikonomia does not primarily cultivate education. It cultivates the Constitutional Ecology through which civilization continually learns how to cultivate itself. It asks: 'How is human capability cultivated, authenticated, coordinated, stewarded, mobilized and continually enlarged?'. Within what living constitutional ecology can human capability faithfully flourish? or: 'How must relationships among people, institutions, communities, capital, technology, memory, territory and nature be ordered so that capability becomes regenerative rather than extractive?'. ' Toward what constitutional telos should capability and geography continually mature?' or 'What enduring civilizational possibility faithfully emerges when human capability inhabits its constitutional ecology according to its deepest order?'. </w:t>
      </w:r>
    </w:p>
    <w:p>
      <w:pPr>
        <w:pStyle w:val="style0"/>
        <w:jc w:val="both"/>
        <w:rPr>
          <w:rFonts w:ascii="Noto Sans Elbasan" w:hAnsi="Noto Sans Elbasan"/>
          <w:i w:val="false"/>
          <w:iCs w:val="false"/>
          <w:color w:val="auto"/>
          <w:sz w:val="24"/>
          <w:szCs w:val="24"/>
          <w:lang w:val="en-US"/>
        </w:rPr>
      </w:pPr>
      <w:r>
        <w:rPr>
          <w:rFonts w:ascii="Noto Sans Elbasan" w:hAnsi="Noto Sans Elbasan"/>
          <w:i w:val="false"/>
          <w:iCs w:val="false"/>
          <w:color w:val="auto"/>
          <w:sz w:val="24"/>
          <w:szCs w:val="24"/>
          <w:lang w:val="en-US"/>
        </w:rPr>
        <w:t xml:space="preserve">Civilizations are the organized historical expressions of human reality. Constitutional Ecologies are the enduring constitutional conditions through which civilizations become possible, mature, cooperate, compete, decline, or renew themselves. Civilizations may differ in form, vocation, achievement, and historical expression. Constitutional Ecologies remain prior to them all. They neither compete nor negotiate. They constitute the living constitutional conditions to which every civilization remains accountable. The Oikonomia is therefore established not as the cultivation of one civilization among others, but as the constitutional cultivation of the ecological conditions through which the flourishing of civilizations becomes natural, regenerative, and enduring. </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INTRODUCTORY RATIONALE</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OIKONOMIC ORIENTATION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Humanity's Constitutional Participation within Reality</w:t>
      </w:r>
    </w:p>
    <w:p>
      <w:pPr>
        <w:pStyle w:val="style0"/>
        <w:jc w:val="both"/>
        <w:rPr>
          <w:rFonts w:ascii="Noto Sans Elbasan" w:hAnsi="Noto Sans Elbasan"/>
          <w:sz w:val="24"/>
          <w:szCs w:val="24"/>
          <w:lang w:val="en-US"/>
        </w:rPr>
      </w:pPr>
      <w:r>
        <w:rPr>
          <w:rFonts w:ascii="Noto Sans Elbasan" w:hAnsi="Noto Sans Elbasan"/>
          <w:sz w:val="24"/>
          <w:szCs w:val="24"/>
          <w:lang w:val="en-US"/>
        </w:rPr>
        <w:t>The preceding discussions have established two constitutional realities. The first is that civilization has entered an historical horizon at which humanity becomes capable of consciously participating in the stewardship of its own civilizational development. The second is that such participation cannot proceed independently of a deeper constitutional field. Reality itself remains the enduring horizon within which every civilization, institution, technology, economy, and generation continually lives, acts, discovers, succeeds, and declines. Yet the existence of a constitutional field alone does not guarantee constitutional flourishing.</w:t>
      </w:r>
    </w:p>
    <w:p>
      <w:pPr>
        <w:pStyle w:val="style0"/>
        <w:jc w:val="both"/>
        <w:rPr>
          <w:rFonts w:ascii="Noto Sans Elbasan" w:hAnsi="Noto Sans Elbasan"/>
          <w:sz w:val="24"/>
          <w:szCs w:val="24"/>
          <w:lang w:val="en-US"/>
        </w:rPr>
      </w:pPr>
      <w:r>
        <w:rPr>
          <w:rFonts w:ascii="Noto Sans Elbasan" w:hAnsi="Noto Sans Elbasan"/>
          <w:sz w:val="24"/>
          <w:szCs w:val="24"/>
          <w:lang w:val="en-US"/>
        </w:rPr>
        <w:t>Reality neither compels faithful participation nor suspends the freedom through which human beings continually respond to it. The Primordial Constitutional Ecology constitutes the enduring ontological protocol through which recursively conscious beings encounter reality. It remains constant across every age, geography, culture, and civilization. It neither advances nor retreats with history. It does not require improvement, reconstruction, or preservation. It simply remains the constitutional order within which every human action inevitably acquires consequence. What continually changes is not the Ecology itself, but humanity's orientation toward it.</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therefore differ not because Reality changes, but because they cultivate different orientations through which reality is interpreted, inhabited, organized, and transmitted across generations. Every civilization quietly answers the perennial constitutional questions of identity, geography, and destiny. From those answers emerge its institutions, economies, technologies, educational systems, political orders, financial arrangements, and cultural expressions. None of these arise independently. Each becomes the visible architecture of a deeper constitutional orientation. The Oikonomia emerges precisely at this point.</w:t>
      </w:r>
    </w:p>
    <w:p>
      <w:pPr>
        <w:pStyle w:val="style0"/>
        <w:jc w:val="both"/>
        <w:rPr>
          <w:rFonts w:ascii="Noto Sans Elbasan" w:hAnsi="Noto Sans Elbasan"/>
          <w:sz w:val="24"/>
          <w:szCs w:val="24"/>
          <w:lang w:val="en-US"/>
        </w:rPr>
      </w:pPr>
      <w:r>
        <w:rPr>
          <w:rFonts w:ascii="Noto Sans Elbasan" w:hAnsi="Noto Sans Elbasan"/>
          <w:sz w:val="24"/>
          <w:szCs w:val="24"/>
          <w:lang w:val="en-US"/>
        </w:rPr>
        <w:t>It neither proposes an alternative reality nor seeks to replace previous civilizations. It introduces no new ontological order. Its vocation is altogether different. It cultivates an Oikonomic Orientation through which recursively conscious humanity may participate more faithfully within the Primordial Constitutional Ecology from which enduring civilizational flourishing continually derives. The OIKON LOOM therefore assumes its constitutional purpose.</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It is not itself the Primordial Constitutional Ecology. Neither is it another civilization. It is the anthropological instrument through which civilization continually learns to orient itself toward constitutional reality before attempting to organize institutions, cultivate economies, deploy technologies, govern communities, educate citizens, or steward generations. </w:t>
      </w:r>
      <w:r>
        <w:rPr>
          <w:rFonts w:ascii="Noto Sans Elbasan" w:hAnsi="Noto Sans Elbasan"/>
          <w:i/>
          <w:iCs/>
          <w:sz w:val="24"/>
          <w:szCs w:val="24"/>
          <w:lang w:val="en-US"/>
        </w:rPr>
        <w:t xml:space="preserve">The Seven Beams discipline perception before intervention. The Five Sacred Vocations discipline responsibility before authority. The Five Operational Cores discipline behaviour before action. </w:t>
      </w:r>
      <w:r>
        <w:rPr>
          <w:rFonts w:ascii="Noto Sans Elbasan" w:hAnsi="Noto Sans Elbasan"/>
          <w:sz w:val="24"/>
          <w:szCs w:val="24"/>
          <w:lang w:val="en-US"/>
        </w:rPr>
        <w:t>Together they constitute the living grammar through which civilization continually learns how to participate rather than merely how to perform. Participation itself is never without consequence.</w:t>
      </w:r>
    </w:p>
    <w:p>
      <w:pPr>
        <w:pStyle w:val="style0"/>
        <w:jc w:val="both"/>
        <w:rPr>
          <w:rFonts w:ascii="Noto Sans Elbasan" w:hAnsi="Noto Sans Elbasan"/>
          <w:sz w:val="24"/>
          <w:szCs w:val="24"/>
          <w:lang w:val="en-US"/>
        </w:rPr>
      </w:pPr>
      <w:r>
        <w:rPr>
          <w:rFonts w:ascii="Noto Sans Elbasan" w:hAnsi="Noto Sans Elbasan"/>
          <w:sz w:val="24"/>
          <w:szCs w:val="24"/>
          <w:lang w:val="en-US"/>
        </w:rPr>
        <w:t>Every thought, institution, relationship, policy, enterprise, discovery, and generation leaves constitutional traces within history. Some enlarge capability, trust, stewardship, intelligence, continuity, and communal flourishing. Others diminish them. The Primordial Constitutional Ecology does not arbitrarily reward one and punish the other. Rather, Reality continually reveals the constitutional consequences of participation through its own enduring protocol. Participation coherent with constitutional reality matures into Yield. Participation that departs from constitutional coherence matures into Degeneration. Both become inheritance. Yet only Yield possesses the regenerative vitality through which civilization continually enlarges its future possibilities.</w:t>
      </w:r>
    </w:p>
    <w:p>
      <w:pPr>
        <w:pStyle w:val="style0"/>
        <w:jc w:val="both"/>
        <w:rPr>
          <w:rFonts w:ascii="Noto Sans Elbasan" w:hAnsi="Noto Sans Elbasan"/>
          <w:sz w:val="24"/>
          <w:szCs w:val="24"/>
          <w:lang w:val="en-US"/>
        </w:rPr>
      </w:pPr>
      <w:r>
        <w:rPr>
          <w:rFonts w:ascii="Noto Sans Elbasan" w:hAnsi="Noto Sans Elbasan"/>
          <w:sz w:val="24"/>
          <w:szCs w:val="24"/>
          <w:lang w:val="en-US"/>
        </w:rPr>
        <w:t>The question before every civilization therefore ceases to be simply how to produce greater wealth, stronger institutions, more advanced technologies, or more efficient administration. The deeper constitutional question becomes whether its orientation continually cultivates the conditions through which Yield naturally emerges as the accumulated inheritance of generations.</w:t>
      </w:r>
    </w:p>
    <w:p>
      <w:pPr>
        <w:pStyle w:val="style0"/>
        <w:jc w:val="both"/>
        <w:rPr>
          <w:rFonts w:ascii="Noto Sans Elbasan" w:hAnsi="Noto Sans Elbasan"/>
          <w:i/>
          <w:iCs/>
          <w:sz w:val="24"/>
          <w:szCs w:val="24"/>
          <w:lang w:val="en-US"/>
        </w:rPr>
      </w:pPr>
      <w:r>
        <w:rPr>
          <w:rFonts w:ascii="Noto Sans Elbasan" w:hAnsi="Noto Sans Elbasan"/>
          <w:sz w:val="24"/>
          <w:szCs w:val="24"/>
          <w:lang w:val="en-US"/>
        </w:rPr>
        <w:t xml:space="preserve">The Oikonomia therefore understands itself as a restorative transitional orientation. It accompanies civilization as it consciously rediscovers the constitutional order that Reality has always already made available. Restoration does not imply a return to an earlier historical arrangement. Transition does not imply the abandonment of legitimate civilizational achievements. Rather, both describe the continual work of re-aligning human participation with the constitutional ecology through which </w:t>
      </w:r>
      <w:r>
        <w:rPr>
          <w:rFonts w:ascii="Noto Sans Elbasan" w:hAnsi="Noto Sans Elbasan"/>
          <w:i/>
          <w:iCs/>
          <w:sz w:val="24"/>
          <w:szCs w:val="24"/>
          <w:lang w:val="en-US"/>
        </w:rPr>
        <w:t>learning becomes capability, capability becomes stewardship, stewardship becomes institutional confidence, institutional confidence becomes fiduciary participation, fiduciary participation enlarges communal flourishing, and flourishing itself becomes a continually renewing inheritance.</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Within this constitutional orientation, the </w:t>
      </w:r>
      <w:r>
        <w:rPr>
          <w:rFonts w:ascii="Noto Sans Elbasan" w:hAnsi="Noto Sans Elbasan"/>
          <w:b/>
          <w:bCs/>
          <w:sz w:val="24"/>
          <w:szCs w:val="24"/>
          <w:lang w:val="en-US"/>
        </w:rPr>
        <w:t>HEXERCHY SOVEREIGN CYBERNETIC INTELLIGENCE SYSTEM</w:t>
      </w:r>
      <w:r>
        <w:rPr>
          <w:rFonts w:ascii="Noto Sans Elbasan" w:hAnsi="Noto Sans Elbasan"/>
          <w:sz w:val="24"/>
          <w:szCs w:val="24"/>
          <w:lang w:val="en-US"/>
        </w:rPr>
        <w:t xml:space="preserve"> later emerges as the techno-architectural expression of recursive constitutional coordination. The Pavilion becomes the territorial habitation of constitutional intelligence. Fiduciary institutions become constitutional expressions of stewarded participation rather than autonomous financial instruments. The Education Economy becomes the regenerative ecology through which civilization consciously cultivates Yield as the enduring inheritance of society.</w:t>
      </w:r>
    </w:p>
    <w:p>
      <w:pPr>
        <w:pStyle w:val="style0"/>
        <w:jc w:val="both"/>
        <w:rPr>
          <w:rFonts w:ascii="Noto Sans Elbasan" w:hAnsi="Noto Sans Elbasan"/>
          <w:sz w:val="24"/>
          <w:szCs w:val="24"/>
          <w:lang w:val="en-US"/>
        </w:rPr>
      </w:pPr>
      <w:r>
        <w:rPr>
          <w:rFonts w:ascii="Noto Sans Elbasan" w:hAnsi="Noto Sans Elbasan"/>
          <w:sz w:val="24"/>
          <w:szCs w:val="24"/>
          <w:lang w:val="en-US"/>
        </w:rPr>
        <w:t>The chapters that follow should therefore not be read as separate constitutional doctrines. They collectively constitute one Oikonomic Orientation through which civilization gradually learns to inhabit Reality more faithfully. Every subsequent principle, institution, architecture, intelligence, fiduciary mechanism, territorial arrangement, and cybernetic coordination ultimately derives its coherence from this constitutional vocation: the continual cultivation of human participation within the enduring constitutional order from which civilizational flourishing naturally proceeds.</w:t>
      </w:r>
    </w:p>
    <w:p>
      <w:pPr>
        <w:pStyle w:val="style0"/>
        <w:jc w:val="both"/>
        <w:rPr>
          <w:rFonts w:ascii="Noto Sans Elbasan" w:hAnsi="Noto Sans Elbasan"/>
          <w:sz w:val="24"/>
          <w:szCs w:val="24"/>
          <w:lang w:val="en-US"/>
        </w:rPr>
      </w:pPr>
    </w:p>
    <w:p>
      <w:pPr>
        <w:pStyle w:val="style0"/>
        <w:jc w:val="both"/>
        <w:rPr>
          <w:rFonts w:ascii="Noto Sans Elbasan" w:hAnsi="Noto Sans Elbasan"/>
          <w:sz w:val="24"/>
          <w:szCs w:val="24"/>
          <w:lang w:val="en-US"/>
        </w:rPr>
      </w:pPr>
    </w:p>
    <w:p>
      <w:pPr>
        <w:pStyle w:val="style0"/>
        <w:jc w:val="both"/>
        <w:rPr>
          <w:rFonts w:ascii="Noto Sans Elbasan" w:hAnsi="Noto Sans Elbasan"/>
          <w:sz w:val="24"/>
          <w:szCs w:val="24"/>
          <w:lang w:val="en-US"/>
        </w:rPr>
      </w:pPr>
    </w:p>
    <w:p>
      <w:pPr>
        <w:pStyle w:val="style0"/>
        <w:jc w:val="both"/>
        <w:rPr>
          <w:rFonts w:ascii="Noto Sans Elbasan" w:hAnsi="Noto Sans Elbasan"/>
          <w:sz w:val="24"/>
          <w:szCs w:val="24"/>
          <w:lang w:val="en-US"/>
        </w:rPr>
      </w:pPr>
    </w:p>
    <w:p>
      <w:pPr>
        <w:pStyle w:val="style0"/>
        <w:jc w:val="both"/>
        <w:rPr>
          <w:rFonts w:ascii="Noto Sans Elbasan" w:hAnsi="Noto Sans Elbasan"/>
          <w:sz w:val="24"/>
          <w:szCs w:val="24"/>
          <w:lang w:val="en-US"/>
        </w:rPr>
      </w:pPr>
    </w:p>
    <w:p>
      <w:pPr>
        <w:pStyle w:val="style0"/>
        <w:jc w:val="both"/>
        <w:rPr>
          <w:rFonts w:ascii="Noto Sans Elbasan" w:hAnsi="Noto Sans Elbasan"/>
          <w:sz w:val="24"/>
          <w:szCs w:val="24"/>
          <w:lang w:val="en-US"/>
        </w:rPr>
      </w:pPr>
    </w:p>
    <w:p>
      <w:pPr>
        <w:pStyle w:val="style0"/>
        <w:jc w:val="both"/>
        <w:rPr>
          <w:rFonts w:ascii="Noto Sans Elbasan" w:hAnsi="Noto Sans Elbasan"/>
          <w:sz w:val="24"/>
          <w:szCs w:val="24"/>
          <w:lang w:val="en-US"/>
        </w:rPr>
      </w:pPr>
      <w:r>
        <w:rPr>
          <w:rFonts w:ascii="Noto Sans Elbasan" w:hAnsi="Noto Sans Elbasan"/>
          <w:b/>
          <w:bCs/>
          <w:color w:val="800000"/>
          <w:sz w:val="44"/>
          <w:szCs w:val="44"/>
          <w:lang w:val="en-US"/>
        </w:rPr>
        <w:t>There</w:t>
      </w:r>
      <w:r>
        <w:rPr>
          <w:rFonts w:ascii="Noto Sans Elbasan" w:hAnsi="Noto Sans Elbasan"/>
          <w:sz w:val="24"/>
          <w:szCs w:val="24"/>
          <w:lang w:val="en-US"/>
        </w:rPr>
        <w:t xml:space="preserve"> emerges within the evolution of every civilization a moment at which societies must reconsider not merely how wealth is produced, but how human capability itself is cultivated, coordinated, authenticated, mobilized, financed, stewarded, and perpetually renewed.</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w:t>
      </w:r>
      <w:r>
        <w:rPr>
          <w:rFonts w:ascii="Noto Sans Elbasan" w:hAnsi="Noto Sans Elbasan"/>
          <w:b/>
          <w:bCs/>
          <w:sz w:val="24"/>
          <w:szCs w:val="24"/>
          <w:lang w:val="en-US"/>
        </w:rPr>
        <w:t xml:space="preserve">HEXERCHY SOVEREIGN CYBERNETIC INTELLIGENCE SYSTEM </w:t>
      </w:r>
      <w:r>
        <w:rPr>
          <w:rFonts w:ascii="Noto Sans Elbasan" w:hAnsi="Noto Sans Elbasan"/>
          <w:sz w:val="24"/>
          <w:szCs w:val="24"/>
          <w:lang w:val="en-US"/>
        </w:rPr>
        <w:t>emerges from this historical threshold. It proceeds from the recognition that the enduring prosperity of nations will increasingly depend not exclusively upon extractive resources, industrial possession, informational accumulation, or isolated technological advancement, but upon the coordinated intelligence, productive capability, institutional trust, ethical stewardship, cooperative enterprise, fiduciary participation, and regenerative capacity of human beings themselves.</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w:t>
      </w:r>
      <w:r>
        <w:rPr>
          <w:rFonts w:ascii="Noto Sans Elbasan" w:hAnsi="Noto Sans Elbasan"/>
          <w:b/>
          <w:bCs/>
          <w:sz w:val="24"/>
          <w:szCs w:val="24"/>
          <w:lang w:val="en-US"/>
        </w:rPr>
        <w:t>Education Economy</w:t>
      </w:r>
      <w:r>
        <w:rPr>
          <w:rFonts w:ascii="Noto Sans Elbasan" w:hAnsi="Noto Sans Elbasan"/>
          <w:sz w:val="24"/>
          <w:szCs w:val="24"/>
          <w:lang w:val="en-US"/>
        </w:rPr>
        <w:t xml:space="preserve"> (</w:t>
      </w:r>
      <w:r>
        <w:rPr>
          <w:rFonts w:ascii="Noto Sans Elbasan" w:hAnsi="Noto Sans Elbasan"/>
          <w:b/>
          <w:bCs/>
          <w:i/>
          <w:iCs/>
          <w:sz w:val="24"/>
          <w:szCs w:val="24"/>
          <w:lang w:val="en-US"/>
        </w:rPr>
        <w:t>Oikonomia</w:t>
      </w:r>
      <w:r>
        <w:rPr>
          <w:rFonts w:ascii="Noto Sans Elbasan" w:hAnsi="Noto Sans Elbasan"/>
          <w:sz w:val="24"/>
          <w:szCs w:val="24"/>
          <w:lang w:val="en-US"/>
        </w:rPr>
        <w:t>) is therefore established as a civilizational framework through which learning, capability, enterprise, governance, finance, technology, and communal responsibility become integrated into a single regenerative societal architecture. Within this framework, education ceases to function merely as a public service or preparatory stage of economic participation. It becomes the primary mechanism through which civilizations continuously cultivate, organize, reproduce, and expand their productive capacity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The Education Economy (Oikonomia) is established as a civilizational framework through which learning, capability, enterprise, governance, finance, technology, fiduciary stewardship, and communal responsibility are constitutionally integrated into a single regenerative architecture of societal flourishing. Within this constitutional order, education ceases to function merely as a public service, a social sector, or a preparatory stage preceding economic participation. It becomes the primary civilizational mechanism through which societies continually cultivate, organize, reproduce, coordinate, and enlarge their productive, institutional, and moral capacities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constitutional intelligence of the Oikonomia is operationalized through the </w:t>
      </w:r>
      <w:r>
        <w:rPr>
          <w:rFonts w:ascii="Noto Sans Elbasan" w:hAnsi="Noto Sans Elbasan"/>
          <w:b/>
          <w:bCs/>
          <w:sz w:val="24"/>
          <w:szCs w:val="24"/>
          <w:lang w:val="en-US"/>
        </w:rPr>
        <w:t>HEXERCHY SOVEREIGN CYBERNETIC INTELLIGENCE SYSTEM</w:t>
      </w:r>
      <w:r>
        <w:rPr>
          <w:rFonts w:ascii="Noto Sans Elbasan" w:hAnsi="Noto Sans Elbasan"/>
          <w:sz w:val="24"/>
          <w:szCs w:val="24"/>
          <w:lang w:val="en-US"/>
        </w:rPr>
        <w:t xml:space="preserve">. </w:t>
      </w:r>
      <w:r>
        <w:rPr>
          <w:rFonts w:ascii="Noto Sans Elbasan" w:hAnsi="Noto Sans Elbasan"/>
          <w:b/>
          <w:bCs/>
          <w:sz w:val="24"/>
          <w:szCs w:val="24"/>
          <w:lang w:val="en-US"/>
        </w:rPr>
        <w:t>HEXERCHY</w:t>
      </w:r>
      <w:r>
        <w:rPr>
          <w:rFonts w:ascii="Noto Sans Elbasan" w:hAnsi="Noto Sans Elbasan"/>
          <w:sz w:val="24"/>
          <w:szCs w:val="24"/>
          <w:lang w:val="en-US"/>
        </w:rPr>
        <w:t xml:space="preserve"> functions as the sovereign cybernetic coordination architecture through which identities, competencies, institutions, credentials, participation, enterprise, governance, capital, and knowledge are authenticated, orchestrated, and continuously aligned within a coherent national intelligence ecosystem. It provides the cybernetic constitution through which the Education Economy becomes measurable, interoperable, transparent, and operationally sustainable.</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Yet no civilizational architecture can endure through technological coordination alone. Sustainable societal transformation requires equally sustainable mechanisms for fiduciary participation and productive ownership. The Oikonomia therefore institutionalizes cooperative capital formation as a constitutional principle. Through fiduciary institutions such as the </w:t>
      </w:r>
      <w:r>
        <w:rPr>
          <w:rFonts w:ascii="Noto Sans Elbasan" w:hAnsi="Noto Sans Elbasan"/>
          <w:b/>
          <w:bCs/>
          <w:sz w:val="24"/>
          <w:szCs w:val="24"/>
          <w:lang w:val="en-US"/>
        </w:rPr>
        <w:t>EDU-CAPITAL UNION</w:t>
      </w:r>
      <w:r>
        <w:rPr>
          <w:rFonts w:ascii="Noto Sans Elbasan" w:hAnsi="Noto Sans Elbasan"/>
          <w:sz w:val="24"/>
          <w:szCs w:val="24"/>
          <w:lang w:val="en-US"/>
        </w:rPr>
        <w:t xml:space="preserve">, the </w:t>
      </w:r>
      <w:r>
        <w:rPr>
          <w:rFonts w:ascii="Noto Sans Elbasan" w:hAnsi="Noto Sans Elbasan"/>
          <w:b/>
          <w:bCs/>
          <w:sz w:val="24"/>
          <w:szCs w:val="24"/>
          <w:lang w:val="en-US"/>
        </w:rPr>
        <w:t>IN-SERVICE EDUCATORS INVESTMENT SLOT</w:t>
      </w:r>
      <w:r>
        <w:rPr>
          <w:rFonts w:ascii="Noto Sans Elbasan" w:hAnsi="Noto Sans Elbasan"/>
          <w:sz w:val="24"/>
          <w:szCs w:val="24"/>
          <w:lang w:val="en-US"/>
        </w:rPr>
        <w:t xml:space="preserve"> (</w:t>
      </w:r>
      <w:r>
        <w:rPr>
          <w:rFonts w:ascii="Noto Sans Elbasan" w:hAnsi="Noto Sans Elbasan"/>
          <w:b/>
          <w:bCs/>
          <w:sz w:val="24"/>
          <w:szCs w:val="24"/>
          <w:lang w:val="en-US"/>
        </w:rPr>
        <w:t>IEIS</w:t>
      </w:r>
      <w:r>
        <w:rPr>
          <w:rFonts w:ascii="Noto Sans Elbasan" w:hAnsi="Noto Sans Elbasan"/>
          <w:sz w:val="24"/>
          <w:szCs w:val="24"/>
          <w:lang w:val="en-US"/>
        </w:rPr>
        <w:t xml:space="preserve">), the </w:t>
      </w:r>
      <w:r>
        <w:rPr>
          <w:rFonts w:ascii="Noto Sans Elbasan" w:hAnsi="Noto Sans Elbasan"/>
          <w:b/>
          <w:bCs/>
          <w:sz w:val="24"/>
          <w:szCs w:val="24"/>
          <w:lang w:val="en-US"/>
        </w:rPr>
        <w:t>Civic Cresta Circles</w:t>
      </w:r>
      <w:r>
        <w:rPr>
          <w:rFonts w:ascii="Noto Sans Elbasan" w:hAnsi="Noto Sans Elbasan"/>
          <w:sz w:val="24"/>
          <w:szCs w:val="24"/>
          <w:lang w:val="en-US"/>
        </w:rPr>
        <w:t>, and other constitutionally recognized cooperative investment pathways, educators and education-related professionals become ethical participants in the productive ownership and long-term regeneration of the educational civilization they help sustain. This constitutional arrangement aligns professional service with productive stewardship while strengthening institutional confidence, cooperative capital formation, and intergenerational continuity.</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territorial expression of this constitutional order is realized through the PAVILION. Distributed across national, provincial, district, and sub-district jurisdictions, the PAVILION serves as the civic-operational environment within which the doctrinal intelligence of the OIKON LOOM and the cybernetic intelligence of </w:t>
      </w:r>
      <w:r>
        <w:rPr>
          <w:rFonts w:ascii="Noto Sans Elbasan" w:hAnsi="Noto Sans Elbasan"/>
          <w:b/>
          <w:bCs/>
          <w:sz w:val="24"/>
          <w:szCs w:val="24"/>
          <w:lang w:val="en-US"/>
        </w:rPr>
        <w:t>HEXERCHY</w:t>
      </w:r>
      <w:r>
        <w:rPr>
          <w:rFonts w:ascii="Noto Sans Elbasan" w:hAnsi="Noto Sans Elbasan"/>
          <w:sz w:val="24"/>
          <w:szCs w:val="24"/>
          <w:lang w:val="en-US"/>
        </w:rPr>
        <w:t xml:space="preserve"> become geographically inhabitable, institutionally executable, economically regenerative, and civically measurable. Within the PAVILION, learning becomes productive capability; productive capability generates enterprise; enterprise strengthens cooperative capital; cooperative capital reinforces institutional confidence; institutional confidence expands participation; and participation continuously regenerates territorial prosperity.</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coherence of the Oikonomia is sustained through a recursive fiduciary principle. Institutional trust reduces developmental risk. Reduced risk enlarges participation. Expanded participation strengthens productive capability. Productive capability generates measurable societal value. Generated value reinforces institutional legitimacy. Institutional legitimacy further deepens trust. Through this self-reinforcing cycle, the Education Economy establishes a de-risked architecture for educational investment, technological deployment, civic participation, institutional collaboration, and long-term societal development.</w:t>
      </w:r>
    </w:p>
    <w:p>
      <w:pPr>
        <w:pStyle w:val="style0"/>
        <w:jc w:val="both"/>
        <w:rPr>
          <w:rFonts w:ascii="Noto Sans Elbasan" w:hAnsi="Noto Sans Elbasan"/>
          <w:sz w:val="24"/>
          <w:szCs w:val="24"/>
          <w:lang w:val="en-US"/>
        </w:rPr>
      </w:pPr>
      <w:r>
        <w:rPr>
          <w:rFonts w:ascii="Noto Sans Elbasan" w:hAnsi="Noto Sans Elbasan"/>
          <w:sz w:val="24"/>
          <w:szCs w:val="24"/>
          <w:lang w:val="en-US"/>
        </w:rPr>
        <w:t>As this recursive architecture matures, the Oikonomia progressively cultivates the conditions for the emergence of the Super Niche: the stabilized civilizational state in which educational activation, institutional trust, cooperative capital, productive intelligence, cybernetic coordination, ethical enterprise, and territorial stewardship achieve sufficient density and coherence to reproduce opportunity across generations. Within this mature condition, opportunity ceases to depend primarily upon episodic intervention, speculative finance, or external assistance. Instead, it becomes structurally embedded within the civic, institutional, technological, and economic ecology itself, giving rise to the RIPE PERENNIAL SEASON FOR GENERATIONAL OPPORTUNITY.</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Accordingly, this White Paper establishes the constitutional foundations of the </w:t>
      </w:r>
      <w:r>
        <w:rPr>
          <w:rFonts w:ascii="Noto Sans Elbasan" w:hAnsi="Noto Sans Elbasan"/>
          <w:b/>
          <w:bCs/>
          <w:sz w:val="24"/>
          <w:szCs w:val="24"/>
          <w:lang w:val="en-US"/>
        </w:rPr>
        <w:t xml:space="preserve">HEXERCHY SOVEREIGN CYBERNETIC INTELLIGENCE SYSTEM </w:t>
      </w:r>
      <w:r>
        <w:rPr>
          <w:rFonts w:ascii="Noto Sans Elbasan" w:hAnsi="Noto Sans Elbasan"/>
          <w:sz w:val="24"/>
          <w:szCs w:val="24"/>
          <w:lang w:val="en-US"/>
        </w:rPr>
        <w:t xml:space="preserve">not merely as a technological platform, but as the sovereign cybernetic intelligence architecture of the </w:t>
      </w:r>
      <w:r>
        <w:rPr>
          <w:rFonts w:ascii="Noto Sans Elbasan" w:hAnsi="Noto Sans Elbasan"/>
          <w:b/>
          <w:bCs/>
          <w:sz w:val="24"/>
          <w:szCs w:val="24"/>
          <w:lang w:val="en-US"/>
        </w:rPr>
        <w:t xml:space="preserve">Education Economy </w:t>
      </w:r>
      <w:r>
        <w:rPr>
          <w:rFonts w:ascii="Noto Sans Elbasan" w:hAnsi="Noto Sans Elbasan"/>
          <w:sz w:val="24"/>
          <w:szCs w:val="24"/>
          <w:lang w:val="en-US"/>
        </w:rPr>
        <w:t>(</w:t>
      </w:r>
      <w:r>
        <w:rPr>
          <w:rFonts w:ascii="Noto Sans Elbasan" w:hAnsi="Noto Sans Elbasan"/>
          <w:b/>
          <w:bCs/>
          <w:i/>
          <w:iCs/>
          <w:sz w:val="24"/>
          <w:szCs w:val="24"/>
          <w:lang w:val="en-US"/>
        </w:rPr>
        <w:t>Oikonomia</w:t>
      </w:r>
      <w:r>
        <w:rPr>
          <w:rFonts w:ascii="Noto Sans Elbasan" w:hAnsi="Noto Sans Elbasan"/>
          <w:sz w:val="24"/>
          <w:szCs w:val="24"/>
          <w:lang w:val="en-US"/>
        </w:rPr>
        <w:t>): a civilizational framework through which human capability, institutional trust, cooperative enterprise, fiduciary stewardship, territorial development, and generational prosperity are continuously cultivated, coordinated, and renewed.</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Civilizational Evolution of Productive Capability</w:t>
      </w:r>
    </w:p>
    <w:p>
      <w:pPr>
        <w:pStyle w:val="style0"/>
        <w:jc w:val="both"/>
        <w:rPr>
          <w:rFonts w:ascii="Noto Sans Elbasan" w:hAnsi="Noto Sans Elbasan"/>
          <w:sz w:val="24"/>
          <w:szCs w:val="24"/>
          <w:lang w:val="en-US"/>
        </w:rPr>
      </w:pPr>
      <w:r>
        <w:rPr>
          <w:rFonts w:ascii="Noto Sans Elbasan" w:hAnsi="Noto Sans Elbasan"/>
          <w:sz w:val="24"/>
          <w:szCs w:val="24"/>
          <w:lang w:val="en-US"/>
        </w:rPr>
        <w:t>Throughout history, civilizations have been distinguished less by the resources they possessed than by the manner in which they organized the dominant productive capability of their age. Every enduring civilizational transition has been accompanied by a corresponding transformation in the organization of knowledge, labour, institutions, and value creation.</w:t>
      </w:r>
    </w:p>
    <w:p>
      <w:pPr>
        <w:pStyle w:val="style0"/>
        <w:jc w:val="both"/>
        <w:rPr>
          <w:rFonts w:ascii="Noto Sans Elbasan" w:hAnsi="Noto Sans Elbasan"/>
          <w:sz w:val="24"/>
          <w:szCs w:val="24"/>
          <w:lang w:val="en-US"/>
        </w:rPr>
      </w:pPr>
      <w:r>
        <w:rPr>
          <w:rFonts w:ascii="Noto Sans Elbasan" w:hAnsi="Noto Sans Elbasan"/>
          <w:sz w:val="24"/>
          <w:szCs w:val="24"/>
          <w:lang w:val="en-US"/>
        </w:rPr>
        <w:t>In humanity's earliest societies, survival depended primarily upon the coordinated stewardship of natural environments. The mastery of stone, fire, hunting, gathering, and communal organization constituted the productive intelligence of the era. Human capability itself became the decisive resource through which communities secured continuity.</w:t>
      </w:r>
    </w:p>
    <w:p>
      <w:pPr>
        <w:pStyle w:val="style0"/>
        <w:jc w:val="both"/>
        <w:rPr>
          <w:rFonts w:ascii="Noto Sans Elbasan" w:hAnsi="Noto Sans Elbasan"/>
          <w:sz w:val="24"/>
          <w:szCs w:val="24"/>
          <w:lang w:val="en-US"/>
        </w:rPr>
      </w:pPr>
      <w:r>
        <w:rPr>
          <w:rFonts w:ascii="Noto Sans Elbasan" w:hAnsi="Noto Sans Elbasan"/>
          <w:sz w:val="24"/>
          <w:szCs w:val="24"/>
          <w:lang w:val="en-US"/>
        </w:rPr>
        <w:t>The emergence of metallurgy transformed this relationship. The Bronze and Iron Ages demonstrated that societies capable of organizing technical knowledge, craftsmanship, specialized labour, and institutional coordination acquired advantages extending far beyond the possession of mineral resources themselves. Civilization increasingly became an exercise in organizing applied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Agrarian civilizations introduced another profound transformation. Land alone did not produce enduring prosperity. Rather, prosperity emerged where irrigation systems, seasonal knowledge, social organization, governance, storage, trade, and stewardship converged into coherent agricultural systems. The productive unit expanded from the individual cultivator to the organized society.</w:t>
      </w:r>
    </w:p>
    <w:p>
      <w:pPr>
        <w:pStyle w:val="style0"/>
        <w:jc w:val="both"/>
        <w:rPr>
          <w:rFonts w:ascii="Noto Sans Elbasan" w:hAnsi="Noto Sans Elbasan"/>
          <w:sz w:val="24"/>
          <w:szCs w:val="24"/>
          <w:lang w:val="en-US"/>
        </w:rPr>
      </w:pPr>
      <w:r>
        <w:rPr>
          <w:rFonts w:ascii="Noto Sans Elbasan" w:hAnsi="Noto Sans Elbasan"/>
          <w:sz w:val="24"/>
          <w:szCs w:val="24"/>
          <w:lang w:val="en-US"/>
        </w:rPr>
        <w:t>The commercial and mercantile eras further enlarged this civilizational horizon. Networks of exchange, financial instruments, contractual trust, navigation, accounting, and institutional reliability gradually became as economically significant as physical production itself. Markets increasingly rewarded coordinated systems rather than isolated transactions.</w:t>
      </w:r>
    </w:p>
    <w:p>
      <w:pPr>
        <w:pStyle w:val="style0"/>
        <w:jc w:val="both"/>
        <w:rPr>
          <w:rFonts w:ascii="Noto Sans Elbasan" w:hAnsi="Noto Sans Elbasan"/>
          <w:sz w:val="24"/>
          <w:szCs w:val="24"/>
          <w:lang w:val="en-US"/>
        </w:rPr>
      </w:pPr>
      <w:r>
        <w:rPr>
          <w:rFonts w:ascii="Noto Sans Elbasan" w:hAnsi="Noto Sans Elbasan"/>
          <w:sz w:val="24"/>
          <w:szCs w:val="24"/>
          <w:lang w:val="en-US"/>
        </w:rPr>
        <w:t>The Industrial Revolution shifted productive advantage once again. Mechanization, engineering, standardized production, transportation, scientific management, and organized manufacturing dramatically amplified human productivity. Capital accumulation became closely linked to the capacity of institutions to coordinate technology, labour, infrastructure, and industrial organization at scale.</w:t>
      </w:r>
    </w:p>
    <w:p>
      <w:pPr>
        <w:pStyle w:val="style0"/>
        <w:jc w:val="both"/>
        <w:rPr>
          <w:rFonts w:ascii="Noto Sans Elbasan" w:hAnsi="Noto Sans Elbasan"/>
          <w:sz w:val="24"/>
          <w:szCs w:val="24"/>
          <w:lang w:val="en-US"/>
        </w:rPr>
      </w:pPr>
      <w:r>
        <w:rPr>
          <w:rFonts w:ascii="Noto Sans Elbasan" w:hAnsi="Noto Sans Elbasan"/>
          <w:sz w:val="24"/>
          <w:szCs w:val="24"/>
          <w:lang w:val="en-US"/>
        </w:rPr>
        <w:t>The twentieth century witnessed the rise of the information economy. Computation, telecommunications, software, digital networks, and global connectivity transformed information into a strategic economic asset. Yet even within this transformation, information itself remained an intermediate resource. Data could be accumulated in unprecedented quantities while remaining economically dormant unless organized into meaningful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The twenty-first century therefore marks another civilizational threshold. The defining resource is no longer simply information, nor technology in isolation, but the capacity to continuously cultivate, authenticate, coordinate, govern, and regenerate intelligence itself. Productive capability increasingly emerges from dynamic interaction among human cognition, institutional trust, digital infrastructure, artificial intelligence, data sciences, cybernetic coordination, ethical governance, and real-time societal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Within this emerging order, value is generated less through isolated ownership than through coordinated intelligence. Data acquires significance only when transformed into trusted knowledge. Knowledge acquires value only when translated into productive capability. Capability becomes enduring only when organized within institutions capable of learning, adapting, governing, and regenerating themselves through continuous feedback.</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w:t>
      </w:r>
      <w:r>
        <w:rPr>
          <w:rFonts w:ascii="Noto Sans Elbasan" w:hAnsi="Noto Sans Elbasan"/>
          <w:b/>
          <w:bCs/>
          <w:sz w:val="24"/>
          <w:szCs w:val="24"/>
          <w:lang w:val="en-US"/>
        </w:rPr>
        <w:t>Education Economy</w:t>
      </w:r>
      <w:r>
        <w:rPr>
          <w:rFonts w:ascii="Noto Sans Elbasan" w:hAnsi="Noto Sans Elbasan"/>
          <w:sz w:val="24"/>
          <w:szCs w:val="24"/>
          <w:lang w:val="en-US"/>
        </w:rPr>
        <w:t xml:space="preserve"> (</w:t>
      </w:r>
      <w:r>
        <w:rPr>
          <w:rFonts w:ascii="Noto Sans Elbasan" w:hAnsi="Noto Sans Elbasan"/>
          <w:b/>
          <w:bCs/>
          <w:i/>
          <w:iCs/>
          <w:sz w:val="24"/>
          <w:szCs w:val="24"/>
          <w:lang w:val="en-US"/>
        </w:rPr>
        <w:t>Oikonomia</w:t>
      </w:r>
      <w:r>
        <w:rPr>
          <w:rFonts w:ascii="Noto Sans Elbasan" w:hAnsi="Noto Sans Elbasan"/>
          <w:sz w:val="24"/>
          <w:szCs w:val="24"/>
          <w:lang w:val="en-US"/>
        </w:rPr>
        <w:t>) recognizes this transition as fundamentally civilizational rather than merely technological. The central productive infrastructure of the present age is no longer the factory alone, the marketplace alone, nor the information network alone. It is the organized cultivation of human capability operating within intelligent, trusted, and continuously adaptive systems.</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w:t>
      </w:r>
      <w:r>
        <w:rPr>
          <w:rFonts w:ascii="Noto Sans Elbasan" w:hAnsi="Noto Sans Elbasan"/>
          <w:b/>
          <w:bCs/>
          <w:sz w:val="24"/>
          <w:szCs w:val="24"/>
          <w:lang w:val="en-US"/>
        </w:rPr>
        <w:t xml:space="preserve">HEXERCHY SOVEREIGN CYBERNETIC INTELLIGENCE SYSTEM </w:t>
      </w:r>
      <w:r>
        <w:rPr>
          <w:rFonts w:ascii="Noto Sans Elbasan" w:hAnsi="Noto Sans Elbasan"/>
          <w:sz w:val="24"/>
          <w:szCs w:val="24"/>
          <w:lang w:val="en-US"/>
        </w:rPr>
        <w:t>is therefore constituted as the cybernetic infrastructure through which this new mode of production becomes operational. It establishes the constitutional mechanisms by which learning, credentials, institutional participation, fiduciary cooperation, enterprise formation, capital circulation, governance, and real-time intelligence become recursively coordinated within a sovereign developmental ecosystem. Through this architecture, education itself evolves from a preparatory institution into the principal engine through which societies continuously generate, organize, authenticate, deploy, and regenerate enduring civilizational value.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EVOLUTION OF THE MODES OF CIVILIZATIONAL YIELD</w:t>
      </w:r>
    </w:p>
    <w:p>
      <w:pPr>
        <w:pStyle w:val="style0"/>
        <w:jc w:val="both"/>
        <w:rPr>
          <w:rFonts w:ascii="Noto Sans Elbasan" w:hAnsi="Noto Sans Elbasan"/>
          <w:sz w:val="24"/>
          <w:szCs w:val="24"/>
          <w:lang w:val="en-US"/>
        </w:rPr>
      </w:pPr>
      <w:r>
        <w:rPr>
          <w:rFonts w:ascii="Noto Sans Elbasan" w:hAnsi="Noto Sans Elbasan"/>
          <w:sz w:val="24"/>
          <w:szCs w:val="24"/>
          <w:lang w:val="en-US"/>
        </w:rPr>
        <w:t>Throughout history, civilizations have been distinguished less by the quantity of resources they possessed than by the manner in which they organized the dominant productive capability of their age. Every enduring civilizational epoch has therefore been characterized by a corresponding Mode of Civilizational Yield: the prevailing mechanism through which societies transformed human effort, knowledge, institutions, and material resources into enduring prosperity.</w:t>
      </w:r>
    </w:p>
    <w:p>
      <w:pPr>
        <w:pStyle w:val="style0"/>
        <w:jc w:val="both"/>
        <w:rPr>
          <w:rFonts w:ascii="Noto Sans Elbasan" w:hAnsi="Noto Sans Elbasan"/>
          <w:sz w:val="24"/>
          <w:szCs w:val="24"/>
          <w:lang w:val="en-US"/>
        </w:rPr>
      </w:pPr>
      <w:r>
        <w:rPr>
          <w:rFonts w:ascii="Noto Sans Elbasan" w:hAnsi="Noto Sans Elbasan"/>
          <w:sz w:val="24"/>
          <w:szCs w:val="24"/>
          <w:lang w:val="en-US"/>
        </w:rPr>
        <w:t>The earliest human societies were organized around Natural Yield. Survival depended upon the disciplined stewardship of landscapes, water, forests, wildlife, and seasonal rhythms. Human intelligence was directed primarily toward understanding nature, adapting to environmental realities, and preserving communal continuity. The productive wealth of this age was ecological competence itself.</w:t>
      </w:r>
    </w:p>
    <w:p>
      <w:pPr>
        <w:pStyle w:val="style0"/>
        <w:jc w:val="both"/>
        <w:rPr>
          <w:rFonts w:ascii="Noto Sans Elbasan" w:hAnsi="Noto Sans Elbasan"/>
          <w:sz w:val="24"/>
          <w:szCs w:val="24"/>
          <w:lang w:val="en-US"/>
        </w:rPr>
      </w:pPr>
      <w:r>
        <w:rPr>
          <w:rFonts w:ascii="Noto Sans Elbasan" w:hAnsi="Noto Sans Elbasan"/>
          <w:sz w:val="24"/>
          <w:szCs w:val="24"/>
          <w:lang w:val="en-US"/>
        </w:rPr>
        <w:t>As metallurgy emerged, civilizations entered the age of Material Yield. Stone gave way to bronze and iron. Technical craftsmanship, engineering, architecture, organized labour, and military capability increasingly determined societal advancement. Prosperity no longer depended solely upon nature, but upon humanity's capacity to transform matter through disciplined knowledge and coordinated production.</w:t>
      </w:r>
    </w:p>
    <w:p>
      <w:pPr>
        <w:pStyle w:val="style0"/>
        <w:jc w:val="both"/>
        <w:rPr>
          <w:rFonts w:ascii="Noto Sans Elbasan" w:hAnsi="Noto Sans Elbasan"/>
          <w:sz w:val="24"/>
          <w:szCs w:val="24"/>
          <w:lang w:val="en-US"/>
        </w:rPr>
      </w:pPr>
      <w:r>
        <w:rPr>
          <w:rFonts w:ascii="Noto Sans Elbasan" w:hAnsi="Noto Sans Elbasan"/>
          <w:sz w:val="24"/>
          <w:szCs w:val="24"/>
          <w:lang w:val="en-US"/>
        </w:rPr>
        <w:t>The domestication of agriculture inaugurated the era of Agrarian Yield. Land became productive not merely because it existed, but because irrigation, cultivation, stewardship, storage, governance, and seasonal intelligence became institutionally organized. Civilization increasingly depended upon the coordinated management of productive landscapes and stable food systems capable of sustaining expanding populations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Commercial expansion and industrialization subsequently transformed civilization through Industrial Yield. Mechanization, scientific discovery, manufacturing, transportation, finance, and organizational management dramatically amplified productive capacity. Economic advantage increasingly belonged to societies capable of coordinating labour, capital, infrastructure, and technological innovation at national scale.</w:t>
      </w:r>
    </w:p>
    <w:p>
      <w:pPr>
        <w:pStyle w:val="style0"/>
        <w:jc w:val="both"/>
        <w:rPr>
          <w:rFonts w:ascii="Noto Sans Elbasan" w:hAnsi="Noto Sans Elbasan"/>
          <w:sz w:val="24"/>
          <w:szCs w:val="24"/>
          <w:lang w:val="en-US"/>
        </w:rPr>
      </w:pPr>
      <w:r>
        <w:rPr>
          <w:rFonts w:ascii="Noto Sans Elbasan" w:hAnsi="Noto Sans Elbasan"/>
          <w:sz w:val="24"/>
          <w:szCs w:val="24"/>
          <w:lang w:val="en-US"/>
        </w:rPr>
        <w:t>The digital revolution introduced the age of Informational Yield. Computation, telecommunications, software, and global networks converted information into an economically strategic resource. Yet information alone proved insufficient. Vast quantities of data could be accumulated without necessarily producing corresponding societal capability. Information required organization, interpretation, verification, and purposeful application before it could generate enduring value.</w:t>
      </w:r>
    </w:p>
    <w:p>
      <w:pPr>
        <w:pStyle w:val="style0"/>
        <w:jc w:val="both"/>
        <w:rPr>
          <w:rFonts w:ascii="Noto Sans Elbasan" w:hAnsi="Noto Sans Elbasan"/>
          <w:sz w:val="24"/>
          <w:szCs w:val="24"/>
          <w:lang w:val="en-US"/>
        </w:rPr>
      </w:pPr>
      <w:r>
        <w:rPr>
          <w:rFonts w:ascii="Noto Sans Elbasan" w:hAnsi="Noto Sans Elbasan"/>
          <w:sz w:val="24"/>
          <w:szCs w:val="24"/>
          <w:lang w:val="en-US"/>
        </w:rPr>
        <w:t>Humanity now enters an era characterized by multipolar technological development, digitally mediated citizenship, globally interconnected knowledge systems, artificial intelligence, distributed data infrastructures, and increasingly border-transcending forms of participation. Economic, educational, and institutional activity is no longer constrained solely by geography or national administrative boundaries, but increasingly unfolds across digitally interconnected networks in which trust, identity, capability, and information circulate at planetary scale. Within this environment, productive advantage depends not merely upon the possession of resources or information, but upon the capacity to coordinate intelligence responsibly across institutions, communities, jurisdictions, and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w:t>
      </w:r>
      <w:r>
        <w:rPr>
          <w:rFonts w:ascii="Noto Sans Elbasan" w:hAnsi="Noto Sans Elbasan"/>
          <w:b/>
          <w:bCs/>
          <w:sz w:val="24"/>
          <w:szCs w:val="24"/>
          <w:lang w:val="en-US"/>
        </w:rPr>
        <w:t>Education Economy</w:t>
      </w:r>
      <w:r>
        <w:rPr>
          <w:rFonts w:ascii="Noto Sans Elbasan" w:hAnsi="Noto Sans Elbasan"/>
          <w:sz w:val="24"/>
          <w:szCs w:val="24"/>
          <w:lang w:val="en-US"/>
        </w:rPr>
        <w:t xml:space="preserve"> (</w:t>
      </w:r>
      <w:r>
        <w:rPr>
          <w:rFonts w:ascii="Noto Sans Elbasan" w:hAnsi="Noto Sans Elbasan"/>
          <w:b/>
          <w:bCs/>
          <w:i/>
          <w:iCs/>
          <w:sz w:val="24"/>
          <w:szCs w:val="24"/>
          <w:lang w:val="en-US"/>
        </w:rPr>
        <w:t>Oikonomia</w:t>
      </w:r>
      <w:r>
        <w:rPr>
          <w:rFonts w:ascii="Noto Sans Elbasan" w:hAnsi="Noto Sans Elbasan"/>
          <w:sz w:val="24"/>
          <w:szCs w:val="24"/>
          <w:lang w:val="en-US"/>
        </w:rPr>
        <w:t>) recognizes that this transition represents not merely technological progress but a constitutional transformation in the organization of civilization. Education therefore ceases to function as a preparatory stage preceding economic participation. It becomes the sovereign infrastructure through which intelligence is continuously cultivated, capability authenticated, enterprise activated, institutions strengthened, fiduciary participation organized, and societal resilience regenerated.</w:t>
      </w:r>
    </w:p>
    <w:p>
      <w:pPr>
        <w:pStyle w:val="style0"/>
        <w:jc w:val="both"/>
        <w:rPr>
          <w:rFonts w:ascii="Noto Sans Elbasan" w:hAnsi="Noto Sans Elbasan"/>
          <w:sz w:val="24"/>
          <w:szCs w:val="24"/>
          <w:lang w:val="en-US"/>
        </w:rPr>
      </w:pPr>
      <w:r>
        <w:rPr>
          <w:rFonts w:ascii="Noto Sans Elbasan" w:hAnsi="Noto Sans Elbasan"/>
          <w:sz w:val="24"/>
          <w:szCs w:val="24"/>
          <w:lang w:val="en-US"/>
        </w:rPr>
        <w:t>Accordingly, the Oikonomia establishes the doctrine of Oikonomic Yield as the constitutional horizon of the contemporary age. Oikonomic Yield transcends the isolated production of goods, services, information, or financial capital. It represents the sustained capacity of a society to cultivate human capability, preserve institutional legitimacy, circulate cooperative capital, organize ethical enterprise, coordinate technological intelligence, strengthen civic stewardship, and regenerate opportunity across successive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Within this constitutional order, prosperity is no longer measured solely by economic output, fiscal accumulation, or technological sophistication. Rather, it is measured by the capacity of a civilization to perpetually reproduce trust, intelligence, productive participation, institutional continuity, cooperative investment, and human flourishing through self-reinforcing systems of stewardship.</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It is from this historical and anthropological progression that the </w:t>
      </w:r>
      <w:r>
        <w:rPr>
          <w:rFonts w:ascii="Noto Sans Elbasan" w:hAnsi="Noto Sans Elbasan"/>
          <w:b/>
          <w:bCs/>
          <w:sz w:val="24"/>
          <w:szCs w:val="24"/>
          <w:lang w:val="en-US"/>
        </w:rPr>
        <w:t xml:space="preserve">HEXERCHY SOVEREIGN CYBERNETIC INTELLIGENCE SYSTEM </w:t>
      </w:r>
      <w:r>
        <w:rPr>
          <w:rFonts w:ascii="Noto Sans Elbasan" w:hAnsi="Noto Sans Elbasan"/>
          <w:sz w:val="24"/>
          <w:szCs w:val="24"/>
          <w:lang w:val="en-US"/>
        </w:rPr>
        <w:t xml:space="preserve">derives its temporal legitimacy. </w:t>
      </w:r>
      <w:r>
        <w:rPr>
          <w:rFonts w:ascii="Noto Sans Elbasan" w:hAnsi="Noto Sans Elbasan"/>
          <w:b/>
          <w:bCs/>
          <w:sz w:val="24"/>
          <w:szCs w:val="24"/>
          <w:lang w:val="en-US"/>
        </w:rPr>
        <w:t>HEXERCHY</w:t>
      </w:r>
      <w:r>
        <w:rPr>
          <w:rFonts w:ascii="Noto Sans Elbasan" w:hAnsi="Noto Sans Elbasan"/>
          <w:sz w:val="24"/>
          <w:szCs w:val="24"/>
          <w:lang w:val="en-US"/>
        </w:rPr>
        <w:t xml:space="preserve"> is not presented as an isolated technological innovation, nor as a conventional digital platform. It is constituted as the sovereign cybernetic infrastructure appropriate to the contemporary Mode of Oikonomic Yield: the constitutional architecture through which intelligence itself becomes the primary productive resource of society, and through which learning, governance, enterprise, fiduciary cooperation, data, cybernetic coordination, and ethical participation become recursively organized into an enduring </w:t>
      </w:r>
      <w:r>
        <w:rPr>
          <w:rFonts w:ascii="Noto Sans Elbasan" w:hAnsi="Noto Sans Elbasan"/>
          <w:b/>
          <w:bCs/>
          <w:sz w:val="24"/>
          <w:szCs w:val="24"/>
          <w:lang w:val="en-US"/>
        </w:rPr>
        <w:t>Education Economy</w:t>
      </w:r>
      <w:r>
        <w:rPr>
          <w:rFonts w:ascii="Noto Sans Elbasan" w:hAnsi="Noto Sans Elbasan"/>
          <w:sz w:val="24"/>
          <w:szCs w:val="24"/>
          <w:lang w:val="en-US"/>
        </w:rPr>
        <w:t xml:space="preserve"> (</w:t>
      </w:r>
      <w:r>
        <w:rPr>
          <w:rFonts w:ascii="Noto Sans Elbasan" w:hAnsi="Noto Sans Elbasan"/>
          <w:b/>
          <w:bCs/>
          <w:i/>
          <w:iCs/>
          <w:sz w:val="24"/>
          <w:szCs w:val="24"/>
          <w:lang w:val="en-US"/>
        </w:rPr>
        <w:t>Oikonomia</w:t>
      </w:r>
      <w:r>
        <w:rPr>
          <w:rFonts w:ascii="Noto Sans Elbasan" w:hAnsi="Noto Sans Elbasan"/>
          <w:sz w:val="24"/>
          <w:szCs w:val="24"/>
          <w:lang w:val="en-US"/>
        </w:rPr>
        <w:t>).</w:t>
      </w:r>
    </w:p>
    <w:p>
      <w:pPr>
        <w:pStyle w:val="style0"/>
        <w:jc w:val="both"/>
        <w:rPr>
          <w:rFonts w:ascii="Noto Sans Elbasan" w:hAnsi="Noto Sans Elbasan"/>
          <w:sz w:val="24"/>
          <w:szCs w:val="24"/>
          <w:lang w:val="en-US"/>
        </w:rPr>
      </w:pPr>
      <w:r>
        <w:rPr>
          <w:rFonts w:ascii="Noto Sans Elbasan" w:hAnsi="Noto Sans Elbasan"/>
          <w:sz w:val="24"/>
          <w:szCs w:val="24"/>
          <w:lang w:val="en-US"/>
        </w:rPr>
        <w:t>Thus, the progression from Natural Yield, Material Yield, Agrarian Yield, Industrial Yield, Informational Yield, and Intelligence Yield reaches its constitutional culmination in Oikonomic Yield: the organized, regenerative, and cybernetically coordinated flourishing of human societies through the perpetual cultivation of intelligence, stewardship, productive capability, institutional trust, and intergenerational continuity.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Living Intelligence, Constitutional Evolution, and the Emergence of NOESIS</w:t>
      </w:r>
    </w:p>
    <w:p>
      <w:pPr>
        <w:pStyle w:val="style0"/>
        <w:jc w:val="both"/>
        <w:rPr>
          <w:rFonts w:ascii="Noto Sans Elbasan" w:hAnsi="Noto Sans Elbasan"/>
          <w:sz w:val="24"/>
          <w:szCs w:val="24"/>
          <w:lang w:val="en-US"/>
        </w:rPr>
      </w:pPr>
      <w:r>
        <w:rPr>
          <w:rFonts w:ascii="Noto Sans Elbasan" w:hAnsi="Noto Sans Elbasan"/>
          <w:sz w:val="24"/>
          <w:szCs w:val="24"/>
          <w:lang w:val="en-US"/>
        </w:rPr>
        <w:t>The digital revolution transformed information into one of humanity's most strategic resources. Computation, telecommunications, software, and global networks enabled societies to preserve, transmit, retrieve, and multiply knowledge at unprecedented scale. Yet history has gradually revealed not a failure of these systems, but the natural constitutional limit of their design. Their enduring achievement has been the preservation of civilization's accumulated memory. Their constitutional purpose was never to become living societies in themselves.</w:t>
      </w:r>
    </w:p>
    <w:p>
      <w:pPr>
        <w:pStyle w:val="style0"/>
        <w:jc w:val="both"/>
        <w:rPr>
          <w:rFonts w:ascii="Noto Sans Elbasan" w:hAnsi="Noto Sans Elbasan"/>
          <w:sz w:val="24"/>
          <w:szCs w:val="24"/>
          <w:lang w:val="en-US"/>
        </w:rPr>
      </w:pPr>
      <w:r>
        <w:rPr>
          <w:rFonts w:ascii="Noto Sans Elbasan" w:hAnsi="Noto Sans Elbasan"/>
          <w:sz w:val="24"/>
          <w:szCs w:val="24"/>
          <w:lang w:val="en-US"/>
        </w:rPr>
        <w:t>Indeed, every contemporary scientific discipline, engineering methodology, constitutional tradition, legal system, language, mathematical notation, cultural inheritance, technological vocabulary, and institutional practice rests upon these accumulated repositories of preserved intelligence. Humanity has not been delayed by them; humanity has been cultivated through them. They remain the intellectual bedrock upon which every subsequent generation continues to build.</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transition of the contemporary age therefore does not replace preserved intelligence. It extends it.</w:t>
      </w:r>
    </w:p>
    <w:p>
      <w:pPr>
        <w:pStyle w:val="style0"/>
        <w:jc w:val="both"/>
        <w:rPr>
          <w:rFonts w:ascii="Noto Sans Elbasan" w:hAnsi="Noto Sans Elbasan"/>
          <w:sz w:val="24"/>
          <w:szCs w:val="24"/>
          <w:lang w:val="en-US"/>
        </w:rPr>
      </w:pPr>
      <w:r>
        <w:rPr>
          <w:rFonts w:ascii="Noto Sans Elbasan" w:hAnsi="Noto Sans Elbasan"/>
          <w:sz w:val="24"/>
          <w:szCs w:val="24"/>
          <w:lang w:val="en-US"/>
        </w:rPr>
        <w:t>A botanical archive may preserve every known characteristic of a seed, while fertile soil enables that same seed to germinate, adapt, reproduce, and continually regenerate itself within changing environmental conditions. The archive safeguards continuity; the living ecology generates continuous possibility. Neither negates the other. Rather, preservation and cultivation constitute successive functions within the same biological order.</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evolution of intelligence follows an analogous trajectory.</w:t>
      </w:r>
    </w:p>
    <w:p>
      <w:pPr>
        <w:pStyle w:val="style0"/>
        <w:jc w:val="both"/>
        <w:rPr>
          <w:rFonts w:ascii="Noto Sans Elbasan" w:hAnsi="Noto Sans Elbasan"/>
          <w:sz w:val="24"/>
          <w:szCs w:val="24"/>
          <w:lang w:val="en-US"/>
        </w:rPr>
      </w:pPr>
      <w:r>
        <w:rPr>
          <w:rFonts w:ascii="Noto Sans Elbasan" w:hAnsi="Noto Sans Elbasan"/>
          <w:sz w:val="24"/>
          <w:szCs w:val="24"/>
          <w:lang w:val="en-US"/>
        </w:rPr>
        <w:t>Archives, libraries, registries, examinations, policy documents, scientific publications, statistical reports, institutional records, and historical repositories preserve the accumulated intelligence of civilization. They authenticate memory, establish continuity, and protect inherited knowledge against erosion. Their constitutional contribution remains indispensable.</w:t>
      </w:r>
    </w:p>
    <w:p>
      <w:pPr>
        <w:pStyle w:val="style0"/>
        <w:jc w:val="both"/>
        <w:rPr>
          <w:rFonts w:ascii="Noto Sans Elbasan" w:hAnsi="Noto Sans Elbasan"/>
          <w:sz w:val="24"/>
          <w:szCs w:val="24"/>
          <w:lang w:val="en-US"/>
        </w:rPr>
      </w:pPr>
      <w:r>
        <w:rPr>
          <w:rFonts w:ascii="Noto Sans Elbasan" w:hAnsi="Noto Sans Elbasan"/>
          <w:sz w:val="24"/>
          <w:szCs w:val="24"/>
          <w:lang w:val="en-US"/>
        </w:rPr>
        <w:t>Living intelligence emerges only when preserved knowledge continuously interacts with present reality through observation, participation, verification, adaptation, collaboration, and productive application. Intelligence thereby ceases to exist merely as stored information awaiting retrieval. It becomes a continuously cultivated societal capability capable of perceiving emerging conditions, integrating new evidence, organizing coordinated responses, and recursively improving institutional performance through time.</w:t>
      </w:r>
    </w:p>
    <w:p>
      <w:pPr>
        <w:pStyle w:val="style0"/>
        <w:jc w:val="both"/>
        <w:rPr>
          <w:rFonts w:ascii="Noto Sans Elbasan" w:hAnsi="Noto Sans Elbasan"/>
          <w:sz w:val="24"/>
          <w:szCs w:val="24"/>
          <w:lang w:val="en-US"/>
        </w:rPr>
      </w:pPr>
      <w:r>
        <w:rPr>
          <w:rFonts w:ascii="Noto Sans Elbasan" w:hAnsi="Noto Sans Elbasan"/>
          <w:sz w:val="24"/>
          <w:szCs w:val="24"/>
          <w:lang w:val="en-US"/>
        </w:rPr>
        <w:t>The distinction resembles the difference between a nautical chart and navigation itself. The chart faithfully preserves accumulated knowledge of coastlines, currents, and hazards. Yet the navigator must continuously interpret changing weather, shifting tides, vessel conditions, and unforeseen circumstances while remaining guided by the chart. The preserved chart provides orientation. Living navigation provides adaptation. Together they produce safe passage.</w:t>
      </w:r>
    </w:p>
    <w:p>
      <w:pPr>
        <w:pStyle w:val="style0"/>
        <w:jc w:val="both"/>
        <w:rPr>
          <w:rFonts w:ascii="Noto Sans Elbasan" w:hAnsi="Noto Sans Elbasan"/>
          <w:sz w:val="24"/>
          <w:szCs w:val="24"/>
          <w:lang w:val="en-US"/>
        </w:rPr>
      </w:pPr>
      <w:r>
        <w:rPr>
          <w:rFonts w:ascii="Noto Sans Elbasan" w:hAnsi="Noto Sans Elbasan"/>
          <w:sz w:val="24"/>
          <w:szCs w:val="24"/>
          <w:lang w:val="en-US"/>
        </w:rPr>
        <w:t>Conventional institutional systems have historically governed through episodic observation. Educational assessments occur periodically. Statistical surveys capture selected moments. Administrative reports summarize completed events. Policy frequently responds after conditions have already matured. Such systems remain constitutionally appropriate to the preservation, documentation, and administration of societal knowledge.</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emerging constitutional requirements of the </w:t>
      </w:r>
      <w:r>
        <w:rPr>
          <w:rFonts w:ascii="Noto Sans Elbasan" w:hAnsi="Noto Sans Elbasan"/>
          <w:b/>
          <w:bCs/>
          <w:sz w:val="24"/>
          <w:szCs w:val="24"/>
          <w:lang w:val="en-US"/>
        </w:rPr>
        <w:t>Education Economy</w:t>
      </w:r>
      <w:r>
        <w:rPr>
          <w:rFonts w:ascii="Noto Sans Elbasan" w:hAnsi="Noto Sans Elbasan"/>
          <w:sz w:val="24"/>
          <w:szCs w:val="24"/>
          <w:lang w:val="en-US"/>
        </w:rPr>
        <w:t xml:space="preserve"> (</w:t>
      </w:r>
      <w:r>
        <w:rPr>
          <w:rFonts w:ascii="Noto Sans Elbasan" w:hAnsi="Noto Sans Elbasan"/>
          <w:b/>
          <w:bCs/>
          <w:i/>
          <w:iCs/>
          <w:sz w:val="24"/>
          <w:szCs w:val="24"/>
          <w:lang w:val="en-US"/>
        </w:rPr>
        <w:t>Oikonomia</w:t>
      </w:r>
      <w:r>
        <w:rPr>
          <w:rFonts w:ascii="Noto Sans Elbasan" w:hAnsi="Noto Sans Elbasan"/>
          <w:sz w:val="24"/>
          <w:szCs w:val="24"/>
          <w:lang w:val="en-US"/>
        </w:rPr>
        <w:t>), however, extend beyond episodic administration toward continuous cultivation.</w:t>
      </w:r>
    </w:p>
    <w:p>
      <w:pPr>
        <w:pStyle w:val="style0"/>
        <w:jc w:val="both"/>
        <w:rPr>
          <w:rFonts w:ascii="Noto Sans Elbasan" w:hAnsi="Noto Sans Elbasan"/>
          <w:sz w:val="24"/>
          <w:szCs w:val="24"/>
          <w:lang w:val="en-US"/>
        </w:rPr>
      </w:pPr>
      <w:r>
        <w:rPr>
          <w:rFonts w:ascii="Noto Sans Elbasan" w:hAnsi="Noto Sans Elbasan"/>
          <w:sz w:val="24"/>
          <w:szCs w:val="24"/>
          <w:lang w:val="en-US"/>
        </w:rPr>
        <w:t>Within the Oikonomia, intelligence becomes a living constitutional ecology through which learning, capability, institutional trust, fiduciary participation, enterprise, governance, technological coordination, and societal development remain in perpetual interaction. Data is no longer regarded merely as an administrative resource awaiting periodic analysis. It becomes continuously authenticated intelligence: refreshed through participation, verified through productive evidence, governed through ethical stewardship, and transformed into coordinated societal capability.</w:t>
      </w:r>
    </w:p>
    <w:p>
      <w:pPr>
        <w:pStyle w:val="style0"/>
        <w:jc w:val="both"/>
        <w:rPr>
          <w:rFonts w:ascii="Noto Sans Elbasan" w:hAnsi="Noto Sans Elbasan"/>
          <w:sz w:val="24"/>
          <w:szCs w:val="24"/>
          <w:lang w:val="en-US"/>
        </w:rPr>
      </w:pPr>
      <w:r>
        <w:rPr>
          <w:rFonts w:ascii="Noto Sans Elbasan" w:hAnsi="Noto Sans Elbasan"/>
          <w:sz w:val="24"/>
          <w:szCs w:val="24"/>
          <w:lang w:val="en-US"/>
        </w:rPr>
        <w:t>This transition introduces a corresponding cybernetic requirement.</w:t>
      </w:r>
    </w:p>
    <w:p>
      <w:pPr>
        <w:pStyle w:val="style0"/>
        <w:jc w:val="both"/>
        <w:rPr>
          <w:rFonts w:ascii="Noto Sans Elbasan" w:hAnsi="Noto Sans Elbasan"/>
          <w:sz w:val="24"/>
          <w:szCs w:val="24"/>
          <w:lang w:val="en-US"/>
        </w:rPr>
      </w:pPr>
      <w:r>
        <w:rPr>
          <w:rFonts w:ascii="Noto Sans Elbasan" w:hAnsi="Noto Sans Elbasan"/>
          <w:sz w:val="24"/>
          <w:szCs w:val="24"/>
          <w:lang w:val="en-US"/>
        </w:rPr>
        <w:t>As living intelligence continually generates new observations, opportunities, relationships, innovations, institutional insights, and developmental possibilities, the ecosystem itself must possess the constitutional capacity to recognize their significance. Otherwise, genuine discovery risks disappearing into routine operational traffic, remaining undocumented despite its long-term constitutional importance.</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Accordingly, the </w:t>
      </w:r>
      <w:r>
        <w:rPr>
          <w:rFonts w:ascii="Noto Sans Elbasan" w:hAnsi="Noto Sans Elbasan"/>
          <w:b/>
          <w:bCs/>
          <w:sz w:val="24"/>
          <w:szCs w:val="24"/>
          <w:lang w:val="en-US"/>
        </w:rPr>
        <w:t xml:space="preserve">HEXERCHY SOVEREIGN CYBERNETIC INTELLIGENCE SYSTEM </w:t>
      </w:r>
      <w:r>
        <w:rPr>
          <w:rFonts w:ascii="Noto Sans Elbasan" w:hAnsi="Noto Sans Elbasan"/>
          <w:sz w:val="24"/>
          <w:szCs w:val="24"/>
          <w:lang w:val="en-US"/>
        </w:rPr>
        <w:t xml:space="preserve">institutes NOESIS as its Constitutional and Evolution Intelligence. NOESIS constitutes the reflexive constitutional intelligence of the </w:t>
      </w:r>
      <w:r>
        <w:rPr>
          <w:rFonts w:ascii="Noto Sans Elbasan" w:hAnsi="Noto Sans Elbasan"/>
          <w:b w:val="false"/>
          <w:bCs w:val="false"/>
          <w:sz w:val="24"/>
          <w:szCs w:val="24"/>
          <w:lang w:val="en-US"/>
        </w:rPr>
        <w:t>OIKONOMIA</w:t>
      </w:r>
      <w:r>
        <w:rPr>
          <w:rFonts w:ascii="Noto Sans Elbasan" w:hAnsi="Noto Sans Elbasan"/>
          <w:sz w:val="24"/>
          <w:szCs w:val="24"/>
          <w:lang w:val="en-US"/>
        </w:rPr>
        <w:t>. Unlike the operational intelligences responsible for learning, verification, governance, financial cultivation, opportunity coordination, or real-time interaction, NOESIS continuously observes the constitutional behaviour of the ecosystem itself. Its function is not primarily transactional but evolutionary.</w:t>
      </w:r>
    </w:p>
    <w:p>
      <w:pPr>
        <w:pStyle w:val="style0"/>
        <w:jc w:val="both"/>
        <w:rPr>
          <w:rFonts w:ascii="Noto Sans Elbasan" w:hAnsi="Noto Sans Elbasan"/>
          <w:sz w:val="24"/>
          <w:szCs w:val="24"/>
          <w:lang w:val="en-US"/>
        </w:rPr>
      </w:pPr>
      <w:r>
        <w:rPr>
          <w:rFonts w:ascii="Noto Sans Elbasan" w:hAnsi="Noto Sans Elbasan"/>
          <w:sz w:val="24"/>
          <w:szCs w:val="24"/>
          <w:lang w:val="en-US"/>
        </w:rPr>
        <w:t>NOESIS monitors the emergence of novel concepts, institutional patterns, governance implications, architectural innovations, doctrinal refinements, implementation discoveries, and productive relationships arising across the living intelligence ecology. Through governed analytical processes, it evaluates their constitutional significance, traces their dependencies across the canonical repositories, and determines whether they represent routine operational knowledge or potential Constitutional Yield.</w:t>
      </w:r>
    </w:p>
    <w:p>
      <w:pPr>
        <w:pStyle w:val="style0"/>
        <w:jc w:val="both"/>
        <w:rPr>
          <w:rFonts w:ascii="Noto Sans Elbasan" w:hAnsi="Noto Sans Elbasan"/>
          <w:sz w:val="24"/>
          <w:szCs w:val="24"/>
          <w:lang w:val="en-US"/>
        </w:rPr>
      </w:pPr>
      <w:r>
        <w:rPr>
          <w:rFonts w:ascii="Noto Sans Elbasan" w:hAnsi="Noto Sans Elbasan"/>
          <w:sz w:val="24"/>
          <w:szCs w:val="24"/>
          <w:lang w:val="en-US"/>
        </w:rPr>
        <w:t>Within this cybernetic architecture, constitutional evolution proceeds through a disciplined intelligence workflow:</w:t>
      </w:r>
    </w:p>
    <w:p>
      <w:pPr>
        <w:pStyle w:val="style0"/>
        <w:jc w:val="both"/>
        <w:rPr>
          <w:rFonts w:ascii="Noto Sans Elbasan" w:hAnsi="Noto Sans Elbasan"/>
          <w:sz w:val="24"/>
          <w:szCs w:val="24"/>
          <w:lang w:val="en-US"/>
        </w:rPr>
      </w:pPr>
      <w:r>
        <w:rPr>
          <w:rFonts w:ascii="Noto Sans Elbasan" w:hAnsi="Noto Sans Elbasan"/>
          <w:sz w:val="24"/>
          <w:szCs w:val="24"/>
          <w:lang w:val="en-US"/>
        </w:rPr>
        <w:t>Signal → Intelligence → Insight → Constitutional Yield → Canonical Doctrine</w:t>
      </w:r>
    </w:p>
    <w:p>
      <w:pPr>
        <w:pStyle w:val="style0"/>
        <w:jc w:val="both"/>
        <w:rPr>
          <w:rFonts w:ascii="Noto Sans Elbasan" w:hAnsi="Noto Sans Elbasan"/>
          <w:sz w:val="24"/>
          <w:szCs w:val="24"/>
          <w:lang w:val="en-US"/>
        </w:rPr>
      </w:pPr>
      <w:r>
        <w:rPr>
          <w:rFonts w:ascii="Noto Sans Elbasan" w:hAnsi="Noto Sans Elbasan"/>
          <w:sz w:val="24"/>
          <w:szCs w:val="24"/>
          <w:lang w:val="en-US"/>
        </w:rPr>
        <w:t>Signals emerge continuously through educational participation, institutional interaction, technological operation, financial circulation, research, engineering, governance, and civic engagement. Validated signals become operational intelligence. Correlated intelligence generates actionable insight. Where insight demonstrates enduring constitutional significance, NOESIS classifies it as Constitutional Yield.</w:t>
      </w:r>
    </w:p>
    <w:p>
      <w:pPr>
        <w:pStyle w:val="style0"/>
        <w:jc w:val="both"/>
        <w:rPr>
          <w:rFonts w:ascii="Noto Sans Elbasan" w:hAnsi="Noto Sans Elbasan"/>
          <w:sz w:val="24"/>
          <w:szCs w:val="24"/>
          <w:lang w:val="en-US"/>
        </w:rPr>
      </w:pPr>
      <w:r>
        <w:rPr>
          <w:rFonts w:ascii="Noto Sans Elbasan" w:hAnsi="Noto Sans Elbasan"/>
          <w:sz w:val="24"/>
          <w:szCs w:val="24"/>
          <w:lang w:val="en-US"/>
        </w:rPr>
        <w:t>Constitutional Yield is subsequently subjected to institutional stewardship, canonical review, fiduciary governance, and constitutional ratification before being incorporated into the evolving Canonical Doctrine of the OIKONOMIA.</w:t>
      </w:r>
    </w:p>
    <w:p>
      <w:pPr>
        <w:pStyle w:val="style0"/>
        <w:jc w:val="both"/>
        <w:rPr>
          <w:rFonts w:ascii="Noto Sans Elbasan" w:hAnsi="Noto Sans Elbasan"/>
          <w:sz w:val="24"/>
          <w:szCs w:val="24"/>
          <w:lang w:val="en-US"/>
        </w:rPr>
      </w:pPr>
      <w:r>
        <w:rPr>
          <w:rFonts w:ascii="Noto Sans Elbasan" w:hAnsi="Noto Sans Elbasan"/>
          <w:sz w:val="24"/>
          <w:szCs w:val="24"/>
          <w:lang w:val="en-US"/>
        </w:rPr>
        <w:t>Consequently, the constitutional repositories of the Education Economy do not function merely as static archives of completed knowledge. They become living constitutional ecosystems in which preservation and evolution continuously reinforce one another. Institutional memory remains protected while constitutional understanding progressively matures through disciplined reflection, authenticated participation, and governed innovation.</w:t>
      </w:r>
    </w:p>
    <w:p>
      <w:pPr>
        <w:pStyle w:val="style0"/>
        <w:jc w:val="both"/>
        <w:rPr>
          <w:rFonts w:ascii="Noto Sans Elbasan" w:hAnsi="Noto Sans Elbasan"/>
          <w:sz w:val="24"/>
          <w:szCs w:val="24"/>
          <w:lang w:val="en-US"/>
        </w:rPr>
      </w:pPr>
      <w:r>
        <w:rPr>
          <w:rFonts w:ascii="Noto Sans Elbasan" w:hAnsi="Noto Sans Elbasan"/>
          <w:sz w:val="24"/>
          <w:szCs w:val="24"/>
          <w:lang w:val="en-US"/>
        </w:rPr>
        <w:t>It is within this living constitutional ecology that HEXERCHY derives its distinctive cybernetic character. The system is not instituted merely to digitize education, automate administration, or coordinate information. It is constituted as the sovereign cybernetic intelligence architecture through which society continuously cultivates, authenticates, governs, preserves, and evolves its own productive capability.</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ambition of the Oikonomia is therefore neither technological novelty nor informational abundance. It is the establishment of an enduring intelligence ecology in which preserved knowledge and living intelligence coexist within a single regenerative architecture: one safeguarding humanity's inheritance, the other continuously extending it through disciplined learning, ethical stewardship, constitutional evolution, and intergenerational renewal.</w:t>
      </w: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BOOK I</w:t>
      </w: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THE CONSTITUTIONAL PRELUDE</w:t>
      </w: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The Civilizational Axioms of the Education Economy (Oikonomia)</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w:t>
      </w:r>
      <w:r>
        <w:rPr>
          <w:rFonts w:ascii="Noto Sans Elbasan" w:hAnsi="Noto Sans Elbasan"/>
          <w:b/>
          <w:bCs/>
          <w:sz w:val="24"/>
          <w:szCs w:val="24"/>
          <w:lang w:val="en-US"/>
        </w:rPr>
        <w:t>Education Economy</w:t>
      </w:r>
      <w:r>
        <w:rPr>
          <w:rFonts w:ascii="Noto Sans Elbasan" w:hAnsi="Noto Sans Elbasan"/>
          <w:sz w:val="24"/>
          <w:szCs w:val="24"/>
          <w:lang w:val="en-US"/>
        </w:rPr>
        <w:t xml:space="preserve"> (</w:t>
      </w:r>
      <w:r>
        <w:rPr>
          <w:rFonts w:ascii="Noto Sans Elbasan" w:hAnsi="Noto Sans Elbasan"/>
          <w:b/>
          <w:bCs/>
          <w:i/>
          <w:iCs/>
          <w:sz w:val="24"/>
          <w:szCs w:val="24"/>
          <w:lang w:val="en-US"/>
        </w:rPr>
        <w:t>Oikonomia</w:t>
      </w:r>
      <w:r>
        <w:rPr>
          <w:rFonts w:ascii="Noto Sans Elbasan" w:hAnsi="Noto Sans Elbasan"/>
          <w:sz w:val="24"/>
          <w:szCs w:val="24"/>
          <w:lang w:val="en-US"/>
        </w:rPr>
        <w:t>) proceeds upon a body of constitutional convictions from which every institutional architecture, technological specification, governance mechanism, fiduciary instrument, and engineering repository subsequently derives legitimacy. These convictions do not constitute policy preferences. They constitute the civilizational axioms of the Oikonomia.</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I. Ontological Axioms</w:t>
      </w:r>
    </w:p>
    <w:p>
      <w:pPr>
        <w:pStyle w:val="style0"/>
        <w:jc w:val="both"/>
        <w:rPr>
          <w:rFonts w:ascii="Noto Sans Elbasan" w:hAnsi="Noto Sans Elbasan"/>
          <w:b/>
          <w:bCs/>
          <w:color w:val="bf0000"/>
          <w:sz w:val="32"/>
          <w:szCs w:val="32"/>
          <w:u w:val="single"/>
          <w:lang w:val="en-US"/>
        </w:rPr>
      </w:pPr>
      <w:r>
        <w:rPr>
          <w:rFonts w:ascii="Noto Sans Elbasan" w:hAnsi="Noto Sans Elbasan"/>
          <w:b/>
          <w:bCs/>
          <w:color w:val="bf0000"/>
          <w:sz w:val="32"/>
          <w:szCs w:val="32"/>
          <w:u w:val="single"/>
          <w:lang w:val="en-US"/>
        </w:rPr>
        <w:t>CONSTITUTIONAL AXIOMS &amp; FOUNDATIONAL SYLLOGISMS</w:t>
      </w:r>
    </w:p>
    <w:p>
      <w:pPr>
        <w:pStyle w:val="style0"/>
        <w:jc w:val="center"/>
        <w:rPr>
          <w:rFonts w:ascii="Noto Sans Elbasan" w:hAnsi="Noto Sans Elbasan"/>
          <w:sz w:val="24"/>
          <w:szCs w:val="24"/>
          <w:lang w:val="en-US"/>
        </w:rPr>
      </w:pPr>
      <w:r>
        <w:rPr>
          <w:rFonts w:ascii="Noto Sans Elbasan" w:hAnsi="Noto Sans Elbasan"/>
          <w:b/>
          <w:bCs/>
          <w:sz w:val="28"/>
          <w:szCs w:val="28"/>
          <w:lang w:val="en-US"/>
        </w:rPr>
        <w:t>The Oikonomic Constitutional Matrix</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596"/>
        <w:gridCol w:w="1596"/>
        <w:gridCol w:w="1596"/>
        <w:gridCol w:w="1596"/>
        <w:gridCol w:w="1596"/>
        <w:gridCol w:w="1596"/>
      </w:tblGrid>
      <w:tr>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b/>
                <w:bCs/>
                <w:sz w:val="16"/>
                <w:szCs w:val="16"/>
                <w:lang w:val="en-US"/>
              </w:rPr>
            </w:pPr>
          </w:p>
          <w:p>
            <w:pPr>
              <w:pStyle w:val="style0"/>
              <w:jc w:val="center"/>
              <w:rPr>
                <w:rFonts w:ascii="Noto Sans Elbasan" w:hAnsi="Noto Sans Elbasan"/>
                <w:b/>
                <w:bCs/>
                <w:sz w:val="16"/>
                <w:szCs w:val="16"/>
                <w:lang w:val="en-US"/>
              </w:rPr>
            </w:pPr>
            <w:r>
              <w:rPr>
                <w:rFonts w:ascii="Noto Sans Elbasan" w:hAnsi="Noto Sans Elbasan"/>
                <w:b/>
                <w:bCs/>
                <w:sz w:val="16"/>
                <w:szCs w:val="16"/>
                <w:lang w:val="en-US"/>
              </w:rPr>
              <w:t>Ref</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b/>
                <w:bCs/>
                <w:sz w:val="16"/>
                <w:szCs w:val="16"/>
                <w:lang w:val="en-US"/>
              </w:rPr>
            </w:pPr>
          </w:p>
          <w:p>
            <w:pPr>
              <w:pStyle w:val="style0"/>
              <w:jc w:val="center"/>
              <w:rPr>
                <w:rFonts w:ascii="Noto Sans Elbasan" w:hAnsi="Noto Sans Elbasan"/>
                <w:b/>
                <w:bCs/>
                <w:sz w:val="16"/>
                <w:szCs w:val="16"/>
                <w:lang w:val="en-US"/>
              </w:rPr>
            </w:pPr>
            <w:r>
              <w:rPr>
                <w:rFonts w:ascii="Noto Sans Elbasan" w:hAnsi="Noto Sans Elbasan"/>
                <w:b/>
                <w:bCs/>
                <w:sz w:val="16"/>
                <w:szCs w:val="16"/>
                <w:lang w:val="en-US"/>
              </w:rPr>
              <w:t>Constitutional Domain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b/>
                <w:bCs/>
                <w:sz w:val="16"/>
                <w:szCs w:val="16"/>
                <w:lang w:val="en-US"/>
              </w:rPr>
            </w:pPr>
          </w:p>
          <w:p>
            <w:pPr>
              <w:pStyle w:val="style0"/>
              <w:jc w:val="center"/>
              <w:rPr>
                <w:rFonts w:ascii="Noto Sans Elbasan" w:hAnsi="Noto Sans Elbasan"/>
                <w:b/>
                <w:bCs/>
                <w:sz w:val="16"/>
                <w:szCs w:val="16"/>
                <w:lang w:val="en-US"/>
              </w:rPr>
            </w:pPr>
            <w:r>
              <w:rPr>
                <w:rFonts w:ascii="Noto Sans Elbasan" w:hAnsi="Noto Sans Elbasan"/>
                <w:b/>
                <w:bCs/>
                <w:sz w:val="16"/>
                <w:szCs w:val="16"/>
                <w:lang w:val="en-US"/>
              </w:rPr>
              <w:t>Axiom / Syllogism</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b/>
                <w:bCs/>
                <w:sz w:val="16"/>
                <w:szCs w:val="16"/>
                <w:lang w:val="en-US"/>
              </w:rPr>
            </w:pPr>
          </w:p>
          <w:p>
            <w:pPr>
              <w:pStyle w:val="style0"/>
              <w:jc w:val="center"/>
              <w:rPr>
                <w:rFonts w:ascii="Noto Sans Elbasan" w:hAnsi="Noto Sans Elbasan"/>
                <w:b/>
                <w:bCs/>
                <w:sz w:val="16"/>
                <w:szCs w:val="16"/>
                <w:lang w:val="en-US"/>
              </w:rPr>
            </w:pPr>
            <w:r>
              <w:rPr>
                <w:rFonts w:ascii="Noto Sans Elbasan" w:hAnsi="Noto Sans Elbasan"/>
                <w:b/>
                <w:bCs/>
                <w:sz w:val="16"/>
                <w:szCs w:val="16"/>
                <w:lang w:val="en-US"/>
              </w:rPr>
              <w:t>Oikonomic Interpretation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b/>
                <w:bCs/>
                <w:sz w:val="16"/>
                <w:szCs w:val="16"/>
                <w:lang w:val="en-US"/>
              </w:rPr>
            </w:pPr>
          </w:p>
          <w:p>
            <w:pPr>
              <w:pStyle w:val="style0"/>
              <w:jc w:val="center"/>
              <w:rPr>
                <w:rFonts w:ascii="Noto Sans Elbasan" w:hAnsi="Noto Sans Elbasan"/>
                <w:b/>
                <w:bCs/>
                <w:sz w:val="16"/>
                <w:szCs w:val="16"/>
                <w:lang w:val="en-US"/>
              </w:rPr>
            </w:pPr>
            <w:r>
              <w:rPr>
                <w:rFonts w:ascii="Noto Sans Elbasan" w:hAnsi="Noto Sans Elbasan"/>
                <w:b/>
                <w:bCs/>
                <w:sz w:val="16"/>
                <w:szCs w:val="16"/>
                <w:lang w:val="en-US"/>
              </w:rPr>
              <w:t>Constitutional Consequence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b/>
                <w:bCs/>
                <w:sz w:val="16"/>
                <w:szCs w:val="16"/>
                <w:lang w:val="en-US"/>
              </w:rPr>
            </w:pPr>
          </w:p>
          <w:p>
            <w:pPr>
              <w:pStyle w:val="style0"/>
              <w:jc w:val="center"/>
              <w:rPr>
                <w:rFonts w:ascii="Noto Sans Elbasan" w:hAnsi="Noto Sans Elbasan"/>
                <w:b/>
                <w:bCs/>
                <w:sz w:val="16"/>
                <w:szCs w:val="16"/>
                <w:lang w:val="en-US"/>
              </w:rPr>
            </w:pPr>
            <w:r>
              <w:rPr>
                <w:rFonts w:ascii="Noto Sans Elbasan" w:hAnsi="Noto Sans Elbasan"/>
                <w:b/>
                <w:bCs/>
                <w:sz w:val="16"/>
                <w:szCs w:val="16"/>
                <w:lang w:val="en-US"/>
              </w:rPr>
              <w:t>HEXERCHY Implication</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OA-1</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 xml:space="preserve">Ontology </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Reality is inherently ordered rather than fundamentally chaotic.</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Civilization is discoverable through underlying order rather than arbitrary construction.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Institutions should align with enduring principles instead of temporary expediency.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Architecture must model coherent relationships rather than isolated transactions.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QA-2</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Ontology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 civilization participates within this order through stewardship rather than domination.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 beings cultivate reality responsibly rather than exploit it.</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Governance becomes custodial rather than extractive.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PROTOCOL embeds stewardship into institutional governance.</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QA-3</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Ontology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Value is discovered, cultivated, organized, and regenerated; it is not merely extracted.</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Sustainable prosperity depends upon cultivation.</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Regenerative economics becomes constitutional.</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KENNEL continuously recirculates educational value.</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QA-4</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Ontology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Intelligence constitutes an organizing principle of civilization rather than merely an individual human attribute.</w:t>
            </w:r>
          </w:p>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Intelligence is societal infrastructure.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enduring institution exists to preserve and expand conditions under which human flourishing becomes increasingly possible.</w:t>
            </w:r>
          </w:p>
          <w:p>
            <w:pPr>
              <w:pStyle w:val="style0"/>
              <w:jc w:val="center"/>
              <w:rPr>
                <w:rFonts w:ascii="Noto Sans Elbasan" w:hAnsi="Noto Sans Elbasan"/>
                <w:sz w:val="16"/>
                <w:szCs w:val="16"/>
                <w:lang w:val="en-US"/>
              </w:rPr>
            </w:pPr>
            <w:r>
              <w:rPr>
                <w:rFonts w:ascii="Noto Sans Elbasan" w:hAnsi="Noto Sans Elbasan"/>
                <w:sz w:val="16"/>
                <w:szCs w:val="16"/>
                <w:lang w:val="en-US"/>
              </w:rPr>
              <w:t>National intelligence must become continuously coordinated.</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LOGOS, MATRIX, SYNAPSE and NOESIS constitute the intelligence architecture.</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QA-5</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Ontology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enduring institution exists to preserve and expand conditions under which human flourishing becomes increasingly possible.</w:t>
            </w:r>
          </w:p>
        </w:tc>
        <w:tc>
          <w:tcPr>
            <w:tcW w:w="1596" w:type="dxa"/>
            <w:tcBorders>
              <w:top w:val="single" w:sz="4" w:space="0" w:color="auto"/>
              <w:left w:val="single" w:sz="4" w:space="0" w:color="auto"/>
              <w:bottom w:val="single" w:sz="4" w:space="0" w:color="auto"/>
              <w:right w:val="single" w:sz="4" w:space="0" w:color="auto"/>
            </w:tcBorders>
          </w:tcPr>
          <w:p>
            <w:pPr>
              <w:pStyle w:val="style0"/>
              <w:jc w:val="left"/>
              <w:rPr>
                <w:rFonts w:ascii="Noto Sans Elbasan" w:hAnsi="Noto Sans Elbasan"/>
                <w:sz w:val="16"/>
                <w:szCs w:val="16"/>
                <w:lang w:val="en-US"/>
              </w:rPr>
            </w:pPr>
          </w:p>
          <w:p>
            <w:pPr>
              <w:pStyle w:val="style0"/>
              <w:jc w:val="left"/>
              <w:rPr>
                <w:rFonts w:ascii="Noto Sans Elbasan" w:hAnsi="Noto Sans Elbasan"/>
                <w:sz w:val="16"/>
                <w:szCs w:val="16"/>
                <w:lang w:val="en-US"/>
              </w:rPr>
            </w:pPr>
            <w:r>
              <w:rPr>
                <w:rFonts w:ascii="Noto Sans Elbasan" w:hAnsi="Noto Sans Elbasan"/>
                <w:sz w:val="16"/>
                <w:szCs w:val="16"/>
                <w:lang w:val="en-US"/>
              </w:rPr>
              <w:t>Institutions exist for civilization rather than administration alone.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Institutional legitimacy is measured by expanding human capability.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subsystem measures developmental outcomes.</w:t>
            </w:r>
          </w:p>
        </w:tc>
      </w:tr>
      <w:tr>
        <w:tblPrEx/>
        <w:trPr/>
        <w:tc>
          <w:tcPr>
            <w:tcW w:w="9577" w:type="dxa"/>
            <w:gridSpan w:val="6"/>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PRIMORDIAL AXIOMS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PA-1</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Primordial</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Civilization begins wherever human beings organize themselves around shared meaning and mutual responsibility.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Community precedes complexity.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Shared purpose becomes the first institutional principle.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Pavilion communities become primary developmental nodes.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PA-2</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Primordial</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The household (Oikos) precedes both market and state as the primordial ecology of stewardship.</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Stewardship originates in the household.</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Development begins from the civic household outward.</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The Oikonomia adopts the Oikos as its constitutional archetype.</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PA-3</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Primordial</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Learning precedes production because every productive civilization first cultivates capable human beings.</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 cultivation precedes economic production.</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Education becomes productive infrastructure.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HEXERCHY continuously cultivates capability.</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PA-4</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Primordial</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Trust precedes exchange because no enduring economy survives without legitimate confidence.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Confidence is the first currency.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Verification becomes constitutional infrastructure.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VERITAS authenticates trust.</w:t>
            </w:r>
          </w:p>
        </w:tc>
      </w:tr>
      <w:tr>
        <w:tblPrEx/>
        <w:trPr/>
        <w:tc>
          <w:tcPr>
            <w:tcW w:w="9577" w:type="dxa"/>
            <w:gridSpan w:val="6"/>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p>
            <w:pPr>
              <w:pStyle w:val="style0"/>
              <w:jc w:val="center"/>
              <w:rPr>
                <w:rFonts w:ascii="Noto Sans Elbasan" w:hAnsi="Noto Sans Elbasan"/>
                <w:sz w:val="24"/>
                <w:szCs w:val="24"/>
                <w:lang w:val="en-US"/>
              </w:rPr>
            </w:pP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EPISTEMIC AXIOMS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EA-1</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Epistemic</w:t>
            </w:r>
          </w:p>
          <w:p>
            <w:pPr>
              <w:pStyle w:val="style0"/>
              <w:jc w:val="center"/>
              <w:rPr>
                <w:rFonts w:ascii="Noto Sans Elbasan" w:hAnsi="Noto Sans Elbasan"/>
                <w:sz w:val="16"/>
                <w:szCs w:val="16"/>
                <w:lang w:val="en-US"/>
              </w:rPr>
            </w:pPr>
            <w:r>
              <w:rPr>
                <w:rFonts w:ascii="Noto Sans Elbasan" w:hAnsi="Noto Sans Elbasan"/>
                <w:sz w:val="16"/>
                <w:szCs w:val="16"/>
                <w:lang w:val="en-US"/>
              </w:rPr>
              <w:t>Verification becomes constitutional infrastructure.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Knowledge reaches completion only when capable of producing legitimate societal value.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Learning culminates in contribution.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Education must generate measurable value.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PRAGMA captures productive evidence.</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EA-2</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Epistemic</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Truth requires continual verification.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Knowledge remains accountable.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Verification becomes continuous.</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p>
            <w:pPr>
              <w:pStyle w:val="style0"/>
              <w:jc w:val="center"/>
              <w:rPr>
                <w:rFonts w:ascii="Noto Sans Elbasan" w:hAnsi="Noto Sans Elbasan"/>
                <w:sz w:val="24"/>
                <w:szCs w:val="24"/>
                <w:lang w:val="en-US"/>
              </w:rPr>
            </w:pPr>
            <w:r>
              <w:rPr>
                <w:rFonts w:ascii="Noto Sans Elbasan" w:hAnsi="Noto Sans Elbasan"/>
                <w:sz w:val="16"/>
                <w:szCs w:val="16"/>
                <w:lang w:val="en-US"/>
              </w:rPr>
              <w:t>VERITAS maintains trusted intelligence</w:t>
            </w:r>
            <w:r>
              <w:rPr>
                <w:rFonts w:ascii="Noto Sans Elbasan" w:hAnsi="Noto Sans Elbasan"/>
                <w:sz w:val="24"/>
                <w:szCs w:val="24"/>
                <w:lang w:val="en-US"/>
              </w:rPr>
              <w:t>.</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EA-3</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Epistemic</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Learning is recursive, cumulative, and participatory.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Learning continually matures.</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Systems must preserve learning history.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SYNAPSE records continuous learning events.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AE-4</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 xml:space="preserve">Epistemic </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Intelligence grows through disciplined interaction between experience, reflection, experimentation, and ethical judgment.</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Intelligence develops through recursive refinement.</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Learning systems become adaptive.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LOGOS orchestrates learning intelligence.</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AE-5</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 xml:space="preserve">Epistemic </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Information becomes economically meaningful only after being transformed into trusted intelligence.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Raw information alone has limited value.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Intelligence pipelines become constitutional infrastructure.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NOESIS converts signals into constitutional intelligence.</w:t>
            </w:r>
          </w:p>
          <w:p>
            <w:pPr>
              <w:pStyle w:val="style0"/>
              <w:jc w:val="center"/>
              <w:rPr>
                <w:rFonts w:ascii="Noto Sans Elbasan" w:hAnsi="Noto Sans Elbasan"/>
                <w:sz w:val="16"/>
                <w:szCs w:val="16"/>
                <w:lang w:val="en-US"/>
              </w:rPr>
            </w:pPr>
          </w:p>
        </w:tc>
      </w:tr>
      <w:tr>
        <w:tblPrEx/>
        <w:trPr/>
        <w:tc>
          <w:tcPr>
            <w:tcW w:w="9577" w:type="dxa"/>
            <w:gridSpan w:val="6"/>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ANTHROPOLOGICAL AXIOMS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AA-1</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Anthropology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 beings constitute civilization's primary productive infrastructure.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Humanity is the principal asset of civilization.</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 development becomes strategic infrastructure.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EPITOME coordinates human capability.</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AA-2</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Anthropology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left"/>
              <w:rPr>
                <w:rFonts w:ascii="Noto Sans Elbasan" w:hAnsi="Noto Sans Elbasan"/>
                <w:sz w:val="16"/>
                <w:szCs w:val="16"/>
                <w:lang w:val="en-US"/>
              </w:rPr>
            </w:pPr>
            <w:r>
              <w:rPr>
                <w:rFonts w:ascii="Noto Sans Elbasan" w:hAnsi="Noto Sans Elbasan"/>
                <w:sz w:val="16"/>
                <w:szCs w:val="16"/>
                <w:lang w:val="en-US"/>
              </w:rPr>
              <w:t>Capability is humanity's greatest renewable resource.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Capability becomes national capital.</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Capability compounds through cultivation.</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left"/>
              <w:rPr>
                <w:rFonts w:ascii="Noto Sans Elbasan" w:hAnsi="Noto Sans Elbasan"/>
                <w:sz w:val="16"/>
                <w:szCs w:val="16"/>
                <w:lang w:val="en-US"/>
              </w:rPr>
            </w:pPr>
          </w:p>
          <w:p>
            <w:pPr>
              <w:pStyle w:val="style0"/>
              <w:jc w:val="left"/>
              <w:rPr>
                <w:rFonts w:ascii="Noto Sans Elbasan" w:hAnsi="Noto Sans Elbasan"/>
                <w:sz w:val="16"/>
                <w:szCs w:val="16"/>
                <w:lang w:val="en-US"/>
              </w:rPr>
            </w:pPr>
            <w:r>
              <w:rPr>
                <w:rFonts w:ascii="Noto Sans Elbasan" w:hAnsi="Noto Sans Elbasan"/>
                <w:sz w:val="16"/>
                <w:szCs w:val="16"/>
                <w:lang w:val="en-US"/>
              </w:rPr>
              <w:t>Capability mapping becomes continuous.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AA-3</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Anthropology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individual possesses latent productive potential awaiting cultivation.</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Potential exists before achievement.</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Opportunity discovery becomes constitutional.</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MATRIX continuously matches opportunity.</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AA-4</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Anthropology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Education exists to cultivate capability rather than merely distribute credentials.</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Education develops people.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Credentialism becomes insufficient.</w:t>
            </w:r>
          </w:p>
        </w:tc>
        <w:tc>
          <w:tcPr>
            <w:tcW w:w="1596" w:type="dxa"/>
            <w:tcBorders>
              <w:top w:val="single" w:sz="4" w:space="0" w:color="auto"/>
              <w:left w:val="single" w:sz="4" w:space="0" w:color="auto"/>
              <w:bottom w:val="single" w:sz="4" w:space="0" w:color="auto"/>
              <w:right w:val="single" w:sz="4" w:space="0" w:color="auto"/>
            </w:tcBorders>
          </w:tcPr>
          <w:p>
            <w:pPr>
              <w:pStyle w:val="style0"/>
              <w:jc w:val="left"/>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PRAGMA and LOGOS emphasize demonstrated capability.</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AA-5</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Anthropology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 dignity and productive participation remain mutually reinforcing rather than mutually exclusive.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Development preserves dignity.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Human-centered technology becomes mandatory.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HEXERCHY augments rather than replaces human agency.</w:t>
            </w:r>
          </w:p>
          <w:p>
            <w:pPr>
              <w:pStyle w:val="style0"/>
              <w:jc w:val="center"/>
              <w:rPr>
                <w:rFonts w:ascii="Noto Sans Elbasan" w:hAnsi="Noto Sans Elbasan"/>
                <w:sz w:val="16"/>
                <w:szCs w:val="16"/>
                <w:lang w:val="en-US"/>
              </w:rPr>
            </w:pPr>
          </w:p>
        </w:tc>
      </w:tr>
      <w:tr>
        <w:tblPrEx/>
        <w:trPr/>
        <w:tc>
          <w:tcPr>
            <w:tcW w:w="9577" w:type="dxa"/>
            <w:gridSpan w:val="6"/>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CIVILIZATIONAL AXIOMS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CA-1</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Civilizational</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Civilizations flourish according to the quality of intelligence they organize rather than the quantity of resources they possess.</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Coordinated intelligence outperforms resource abundance.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Intelligence becomes strategic infrastructure.</w:t>
            </w:r>
          </w:p>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 xml:space="preserve">HEXERCHY operates as sovereign Intelligence Infrastructure </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CA-2</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Civilizational</w:t>
            </w:r>
          </w:p>
        </w:tc>
        <w:tc>
          <w:tcPr>
            <w:tcW w:w="1596" w:type="dxa"/>
            <w:tcBorders>
              <w:top w:val="single" w:sz="4" w:space="0" w:color="auto"/>
              <w:left w:val="single" w:sz="4" w:space="0" w:color="auto"/>
              <w:bottom w:val="single" w:sz="4" w:space="0" w:color="auto"/>
              <w:right w:val="single" w:sz="4" w:space="0" w:color="auto"/>
            </w:tcBorders>
          </w:tcPr>
          <w:p>
            <w:pPr>
              <w:pStyle w:val="style0"/>
              <w:jc w:val="left"/>
              <w:rPr>
                <w:rFonts w:ascii="Noto Sans Elbasan" w:hAnsi="Noto Sans Elbasan"/>
                <w:sz w:val="16"/>
                <w:szCs w:val="16"/>
                <w:lang w:val="en-US"/>
              </w:rPr>
            </w:pPr>
          </w:p>
          <w:p>
            <w:pPr>
              <w:pStyle w:val="style0"/>
              <w:jc w:val="left"/>
              <w:rPr>
                <w:rFonts w:ascii="Noto Sans Elbasan" w:hAnsi="Noto Sans Elbasan"/>
                <w:sz w:val="16"/>
                <w:szCs w:val="16"/>
                <w:lang w:val="en-US"/>
              </w:rPr>
            </w:pPr>
            <w:r>
              <w:rPr>
                <w:rFonts w:ascii="Noto Sans Elbasan" w:hAnsi="Noto Sans Elbasan"/>
                <w:sz w:val="16"/>
                <w:szCs w:val="16"/>
                <w:lang w:val="en-US"/>
              </w:rPr>
              <w:t>Institutions exist to coordinate societal intelligence across generations.</w:t>
            </w:r>
          </w:p>
          <w:p>
            <w:pPr>
              <w:pStyle w:val="style0"/>
              <w:jc w:val="left"/>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Institutions preserve collective learning.</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Institutional memory becomes constitutional.</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NOESIS preserves constitutional evolution.</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CA-3</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Civilizational</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Finance exists to cultivate productive civilization rather than merely circulate money.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Capital serves stewardship.</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Regenerative finance becomes constitutional.</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KENNEL and the EDU-CAPITAL UNION organize fiduciary participation.</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CA-4</w:t>
            </w:r>
          </w:p>
          <w:p>
            <w:pPr>
              <w:pStyle w:val="style0"/>
              <w:jc w:val="center"/>
              <w:rPr>
                <w:rFonts w:ascii="Noto Sans Elbasan" w:hAnsi="Noto Sans Elbasan"/>
                <w:sz w:val="16"/>
                <w:szCs w:val="16"/>
                <w:lang w:val="en-US"/>
              </w:rPr>
            </w:pPr>
            <w:r>
              <w:rPr>
                <w:rFonts w:ascii="Noto Sans Elbasan" w:hAnsi="Noto Sans Elbasan"/>
                <w:sz w:val="16"/>
                <w:szCs w:val="16"/>
                <w:lang w:val="en-US"/>
              </w:rPr>
              <w:t>Civili</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zational</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Technology exists to amplify stewardship rather than replace human responsibility.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Technology remains servant rather than sovereign.</w:t>
            </w:r>
          </w:p>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 oversight becomes mandatory.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AI augments institutional judgment.</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CA-5</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Civilizational</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Governance exists to preserve legitimacy, trust, continuity, and justice.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Governance protects civilization.</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Constitutional intelligence becomes continuous.</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PROTOCOL and NOESIS coordinate adaptive governance.</w:t>
            </w:r>
          </w:p>
          <w:p>
            <w:pPr>
              <w:pStyle w:val="style0"/>
              <w:jc w:val="center"/>
              <w:rPr>
                <w:rFonts w:ascii="Noto Sans Elbasan" w:hAnsi="Noto Sans Elbasan"/>
                <w:sz w:val="16"/>
                <w:szCs w:val="16"/>
                <w:lang w:val="en-US"/>
              </w:rPr>
            </w:pPr>
          </w:p>
        </w:tc>
      </w:tr>
      <w:tr>
        <w:tblPrEx/>
        <w:trPr/>
        <w:tc>
          <w:tcPr>
            <w:tcW w:w="9577" w:type="dxa"/>
            <w:gridSpan w:val="6"/>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CYBERNETIC AXIOMS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CYA-1</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Cybernetic</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enduring civilization continuously observes itself.</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Continuous sensing becomes constitutional.</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Continuous sensing becomes constitutional.</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SYNAPSE and NOESIS collect live signals.</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CYA-2</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Cybernetic</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observation produces learning.</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Observation generates intelligence.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Feedback loops become mandatory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Learning analytics operate continuously.</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CYA-3</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Cybernetic</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learning cycle improves coordination.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Intelligence strengthens organization.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Adaptive coordination becomes systemic.</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MATRIX coordinates evolving opportunities.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CYA-4</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Cybernetic</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coordination cycle strengthens institutional intelligence.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Institutions learn collectively.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Institutional memory compounds.</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NOESIS maintains constitutional intelligence.</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CYA-5</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Cybernetic</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intelligent civilization recursively regenerates itself through ethical feedback.</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Ethical feedback sustains civilization.</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Governance becomes recursively adaptive.</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The eight Intelligence Layers continuously regenerate the Oikonomia.</w:t>
            </w:r>
          </w:p>
          <w:p>
            <w:pPr>
              <w:pStyle w:val="style0"/>
              <w:jc w:val="center"/>
              <w:rPr>
                <w:rFonts w:ascii="Noto Sans Elbasan" w:hAnsi="Noto Sans Elbasan"/>
                <w:sz w:val="16"/>
                <w:szCs w:val="16"/>
                <w:lang w:val="en-US"/>
              </w:rPr>
            </w:pPr>
          </w:p>
        </w:tc>
      </w:tr>
      <w:tr>
        <w:tblPrEx/>
        <w:trPr/>
        <w:tc>
          <w:tcPr>
            <w:tcW w:w="9578" w:type="dxa"/>
            <w:gridSpan w:val="6"/>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p>
            <w:pPr>
              <w:pStyle w:val="style0"/>
              <w:jc w:val="center"/>
              <w:rPr>
                <w:rFonts w:ascii="Noto Sans Elbasan" w:hAnsi="Noto Sans Elbasan"/>
                <w:sz w:val="24"/>
                <w:szCs w:val="24"/>
                <w:lang w:val="en-US"/>
              </w:rPr>
            </w:pPr>
            <w:r>
              <w:rPr>
                <w:rFonts w:ascii="Noto Sans Elbasan" w:hAnsi="Noto Sans Elbasan"/>
                <w:b/>
                <w:bCs/>
                <w:sz w:val="24"/>
                <w:szCs w:val="24"/>
                <w:lang w:val="en-US"/>
              </w:rPr>
              <w:t>VII. ESCHATOLOGICAL AXIOMS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ESA-1</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Eschatology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The purpose of civilization is enduring human flourishing.</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Human flourishing is the constitutional horizon.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Progress is measured by flourishing rather than accumulation.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All HEXERCHY services align with developmental outcomes.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ESA-2</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Eschatology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Every generation inherits both the achievements and responsibilities of preceding generations.</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Civilization is intergenerational stewardship.</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Knowledge must remain continuously transferable.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Living repositories preserve institutional inheritance.</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ESA-3</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Eschatology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Institutions should increase opportunity rather than dependency.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Development expands agency.</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Opportunity becomes a constitutional obligation.</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MATRIX continuously surfaces emerging pathways.</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ESA-4</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Eschatology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Oikonomic Yield is measured by the capacity to reproduce capability, trust, stewardship, and prosperity indefinitely.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Yield becomes regenerative rather than extractive.</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Recursive sustainability becomes the constitutional benchmark.</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The complete HEXERCHY ecosystem measures enduring Oikonomic Yield.</w:t>
            </w: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ESA-5</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Eschatology</w:t>
            </w:r>
          </w:p>
        </w:tc>
        <w:tc>
          <w:tcPr>
            <w:tcW w:w="1596" w:type="dxa"/>
            <w:tcBorders>
              <w:top w:val="single" w:sz="4" w:space="0" w:color="auto"/>
              <w:left w:val="single" w:sz="4" w:space="0" w:color="auto"/>
              <w:bottom w:val="single" w:sz="4" w:space="0" w:color="auto"/>
              <w:right w:val="single" w:sz="4" w:space="0" w:color="auto"/>
            </w:tcBorders>
          </w:tcPr>
          <w:p>
            <w:pPr>
              <w:pStyle w:val="style0"/>
              <w:jc w:val="left"/>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The highest expression of societal intelligence is the perpetual regeneration of human possibility.</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Civilization continually enlarges the horizon of human potential.</w:t>
            </w:r>
          </w:p>
          <w:p>
            <w:pPr>
              <w:pStyle w:val="style0"/>
              <w:jc w:val="center"/>
              <w:rPr>
                <w:rFonts w:ascii="Noto Sans Elbasan" w:hAnsi="Noto Sans Elbasan"/>
                <w:sz w:val="16"/>
                <w:szCs w:val="16"/>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Institutions must remain adaptive and innovation-oriented.</w:t>
            </w: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16"/>
                <w:szCs w:val="16"/>
                <w:lang w:val="en-US"/>
              </w:rPr>
            </w:pPr>
          </w:p>
          <w:p>
            <w:pPr>
              <w:pStyle w:val="style0"/>
              <w:jc w:val="center"/>
              <w:rPr>
                <w:rFonts w:ascii="Noto Sans Elbasan" w:hAnsi="Noto Sans Elbasan"/>
                <w:sz w:val="16"/>
                <w:szCs w:val="16"/>
                <w:lang w:val="en-US"/>
              </w:rPr>
            </w:pPr>
            <w:r>
              <w:rPr>
                <w:rFonts w:ascii="Noto Sans Elbasan" w:hAnsi="Noto Sans Elbasan"/>
                <w:sz w:val="16"/>
                <w:szCs w:val="16"/>
                <w:lang w:val="en-US"/>
              </w:rPr>
              <w:t>NOESIS guides constitutional evolution while the full intelligence architecture sustains perpetual renewal.</w:t>
            </w:r>
          </w:p>
          <w:p>
            <w:pPr>
              <w:pStyle w:val="style0"/>
              <w:jc w:val="center"/>
              <w:rPr>
                <w:rFonts w:ascii="Noto Sans Elbasan" w:hAnsi="Noto Sans Elbasan"/>
                <w:sz w:val="16"/>
                <w:szCs w:val="16"/>
                <w:lang w:val="en-US"/>
              </w:rPr>
            </w:pPr>
          </w:p>
        </w:tc>
      </w:tr>
      <w:tr>
        <w:tblPrEx/>
        <w:trPr/>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tc>
        <w:tc>
          <w:tcPr>
            <w:tcW w:w="1596" w:type="dxa"/>
            <w:tcBorders>
              <w:top w:val="single" w:sz="4" w:space="0" w:color="auto"/>
              <w:left w:val="single" w:sz="4" w:space="0" w:color="auto"/>
              <w:bottom w:val="single" w:sz="4" w:space="0" w:color="auto"/>
              <w:right w:val="single" w:sz="4" w:space="0" w:color="auto"/>
            </w:tcBorders>
          </w:tcPr>
          <w:p>
            <w:pPr>
              <w:pStyle w:val="style0"/>
              <w:jc w:val="center"/>
              <w:rPr>
                <w:rFonts w:ascii="Noto Sans Elbasan" w:hAnsi="Noto Sans Elbasan"/>
                <w:sz w:val="24"/>
                <w:szCs w:val="24"/>
                <w:lang w:val="en-US"/>
              </w:rPr>
            </w:pPr>
          </w:p>
        </w:tc>
      </w:tr>
    </w:tbl>
    <w:p>
      <w:pPr>
        <w:pStyle w:val="style0"/>
        <w:jc w:val="left"/>
        <w:rPr>
          <w:rFonts w:ascii="Noto Sans Elbasan" w:hAnsi="Noto Sans Elbasan"/>
          <w:b/>
          <w:bCs/>
          <w:sz w:val="32"/>
          <w:szCs w:val="32"/>
          <w:lang w:val="en-US"/>
        </w:rPr>
      </w:pPr>
    </w:p>
    <w:p>
      <w:pPr>
        <w:pStyle w:val="style0"/>
        <w:jc w:val="center"/>
        <w:rPr>
          <w:rFonts w:ascii="Noto Sans Elbasan" w:hAnsi="Noto Sans Elbasan"/>
          <w:b/>
          <w:bCs/>
          <w:sz w:val="36"/>
          <w:szCs w:val="36"/>
          <w:u w:val="single"/>
          <w:lang w:val="en-US"/>
        </w:rPr>
      </w:pPr>
      <w:r>
        <w:rPr>
          <w:rFonts w:ascii="Noto Sans Elbasan" w:hAnsi="Noto Sans Elbasan"/>
          <w:b/>
          <w:bCs/>
          <w:sz w:val="36"/>
          <w:szCs w:val="36"/>
          <w:u w:val="single"/>
          <w:lang w:val="en-US"/>
        </w:rPr>
        <w:t>BOOK II</w:t>
      </w:r>
    </w:p>
    <w:p>
      <w:pPr>
        <w:pStyle w:val="style0"/>
        <w:jc w:val="center"/>
        <w:rPr>
          <w:rFonts w:ascii="Noto Sans Elbasan" w:hAnsi="Noto Sans Elbasan"/>
          <w:b/>
          <w:bCs/>
          <w:sz w:val="36"/>
          <w:szCs w:val="36"/>
          <w:u w:val="single"/>
          <w:lang w:val="en-US"/>
        </w:rPr>
      </w:pPr>
      <w:r>
        <w:rPr>
          <w:rFonts w:ascii="Noto Sans Elbasan" w:hAnsi="Noto Sans Elbasan"/>
          <w:b/>
          <w:bCs/>
          <w:sz w:val="36"/>
          <w:szCs w:val="36"/>
          <w:u w:val="single"/>
          <w:lang w:val="en-US"/>
        </w:rPr>
        <w:t>CONSTITUTIONAL ORIENTATION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Civilizational Transition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Purpose</w:t>
      </w:r>
    </w:p>
    <w:p>
      <w:pPr>
        <w:pStyle w:val="style0"/>
        <w:jc w:val="both"/>
        <w:rPr>
          <w:rFonts w:ascii="Noto Sans Elbasan" w:hAnsi="Noto Sans Elbasan"/>
          <w:sz w:val="24"/>
          <w:szCs w:val="24"/>
          <w:lang w:val="en-US"/>
        </w:rPr>
      </w:pPr>
      <w:r>
        <w:rPr>
          <w:rFonts w:ascii="Noto Sans Elbasan" w:hAnsi="Noto Sans Elbasan"/>
          <w:sz w:val="24"/>
          <w:szCs w:val="24"/>
          <w:lang w:val="en-US"/>
        </w:rPr>
        <w:t>Book I established the constitutional grammar through which the Education Economy (Oikonomia) understands reality, knowledge, stewardship, intelligence, and human capability. Book II proceeds differently. It asks neither what ought to be true nor what future ought to be constructed. Instead, it undertakes a constitutional excavation.</w:t>
      </w:r>
    </w:p>
    <w:p>
      <w:pPr>
        <w:pStyle w:val="style0"/>
        <w:jc w:val="both"/>
        <w:rPr>
          <w:rFonts w:ascii="Noto Sans Elbasan" w:hAnsi="Noto Sans Elbasan"/>
          <w:i/>
          <w:iCs/>
          <w:sz w:val="24"/>
          <w:szCs w:val="24"/>
          <w:lang w:val="en-US"/>
        </w:rPr>
      </w:pPr>
      <w:r>
        <w:rPr>
          <w:rFonts w:ascii="Noto Sans Elbasan" w:hAnsi="Noto Sans Elbasan"/>
          <w:sz w:val="24"/>
          <w:szCs w:val="24"/>
          <w:lang w:val="en-US"/>
        </w:rPr>
        <w:t xml:space="preserve">Like the careful removal of accumulated soil from an ancient foundation, it gradually uncovers the deeper ordering principles that have quietly governed civilization throughout history, often remaining visible only through their consequences. Every civilization eventually arrives at the same constitutional discovery. </w:t>
      </w:r>
      <w:r>
        <w:rPr>
          <w:rFonts w:ascii="Noto Sans Elbasan" w:hAnsi="Noto Sans Elbasan"/>
          <w:i/>
          <w:iCs/>
          <w:sz w:val="24"/>
          <w:szCs w:val="24"/>
          <w:lang w:val="en-US"/>
        </w:rPr>
        <w:t>No institution ultimately exceeds the quality of the human beings through whom it continues itself.</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Empires may accumulate territory. Markets may accumulate wealth. Governments may accumulate authority. Technologies may accumulate computational power. Yet each eventually encounters the same constitutional horizon. </w:t>
      </w:r>
      <w:r>
        <w:rPr>
          <w:rFonts w:ascii="Noto Sans Elbasan" w:hAnsi="Noto Sans Elbasan"/>
          <w:i/>
          <w:iCs/>
          <w:sz w:val="24"/>
          <w:szCs w:val="24"/>
          <w:lang w:val="en-US"/>
        </w:rPr>
        <w:t>Every institution inherits the capabilities—and the limitations—of the people continually reproducing it</w:t>
      </w:r>
      <w:r>
        <w:rPr>
          <w:rFonts w:ascii="Noto Sans Elbasan" w:hAnsi="Noto Sans Elbasan"/>
          <w:sz w:val="24"/>
          <w:szCs w:val="24"/>
          <w:lang w:val="en-US"/>
        </w:rPr>
        <w:t>.</w:t>
      </w:r>
    </w:p>
    <w:p>
      <w:pPr>
        <w:pStyle w:val="style0"/>
        <w:jc w:val="both"/>
        <w:rPr>
          <w:rFonts w:ascii="Noto Sans Elbasan" w:hAnsi="Noto Sans Elbasan"/>
          <w:sz w:val="24"/>
          <w:szCs w:val="24"/>
          <w:lang w:val="en-US"/>
        </w:rPr>
      </w:pPr>
      <w:r>
        <w:rPr>
          <w:rFonts w:ascii="Noto Sans Elbasan" w:hAnsi="Noto Sans Elbasan"/>
          <w:sz w:val="24"/>
          <w:szCs w:val="24"/>
          <w:lang w:val="en-US"/>
        </w:rPr>
        <w:t>This discovery has rarely appeared as a political doctrine. Still less has it appeared as economic theory. Rather, it has remained embedded beneath civilizations themselves, quietly governing their rise, adaptation, renewal, and decline. The Education Economy (Oikonomia) therefore does not introduce an unfamiliar principle. It restores visibility to one that history has repeatedly demonstrated while seldom naming. The chapters that follow do not describe the invention of a new civilization. They reconstruct the constitutional logic through which civilization has always been moving. Only then can HEXERCHY appear—not as an ambitious technological proposal—but as the cybernetic metabolism of the Oikonomia or the institutional architecture appropriate to a historical movement already underway.</w:t>
      </w:r>
    </w:p>
    <w:p>
      <w:pPr>
        <w:pStyle w:val="style0"/>
        <w:jc w:val="both"/>
        <w:rPr>
          <w:rFonts w:ascii="Noto Sans Elbasan" w:hAnsi="Noto Sans Elbasan"/>
          <w:sz w:val="24"/>
          <w:szCs w:val="24"/>
          <w:lang w:val="en-US"/>
        </w:rPr>
      </w:pP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2.1</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Constitutional Orientation and Civilizational Mandate</w:t>
      </w:r>
    </w:p>
    <w:p>
      <w:pPr>
        <w:pStyle w:val="style0"/>
        <w:jc w:val="both"/>
        <w:rPr>
          <w:rFonts w:ascii="Noto Sans Elbasan" w:hAnsi="Noto Sans Elbasan"/>
          <w:sz w:val="24"/>
          <w:szCs w:val="24"/>
          <w:lang w:val="en-US"/>
        </w:rPr>
      </w:pPr>
      <w:r>
        <w:rPr>
          <w:rFonts w:ascii="Noto Sans Elbasan" w:hAnsi="Noto Sans Elbasan"/>
          <w:sz w:val="24"/>
          <w:szCs w:val="24"/>
          <w:lang w:val="en-US"/>
        </w:rPr>
        <w:t>Every enduring civilization eventually discovers that its greatest strategic asset is neither territory, mineral abundance, military strength, accumulated capital, nor technological sophistication. Its greatest strategic asset is the quality of the human beings through whom all other assets are interpreted, organized, preserved and renewed.</w:t>
      </w:r>
    </w:p>
    <w:p>
      <w:pPr>
        <w:pStyle w:val="style0"/>
        <w:jc w:val="both"/>
        <w:rPr>
          <w:rFonts w:ascii="Noto Sans Elbasan" w:hAnsi="Noto Sans Elbasan"/>
          <w:sz w:val="24"/>
          <w:szCs w:val="24"/>
          <w:lang w:val="en-US"/>
        </w:rPr>
      </w:pPr>
      <w:r>
        <w:rPr>
          <w:rFonts w:ascii="Noto Sans Elbasan" w:hAnsi="Noto Sans Elbasan"/>
          <w:sz w:val="24"/>
          <w:szCs w:val="24"/>
          <w:lang w:val="en-US"/>
        </w:rPr>
        <w:t>The discovery is deceptively simple. A library preserves little where readers disappear. A constitution governs little where character deteriorates. A machine produces little where capability declines. Even artificial intelligence contributes little where institutions cannot responsibly cultivate or steward its use. Civilizations therefore do not merely inherit infrastructure. They inherit the capacity—or incapacity—to reproduce capable custodians of that infrastructure.</w:t>
      </w:r>
    </w:p>
    <w:p>
      <w:pPr>
        <w:pStyle w:val="style0"/>
        <w:jc w:val="both"/>
        <w:rPr>
          <w:rFonts w:ascii="Noto Sans Elbasan" w:hAnsi="Noto Sans Elbasan"/>
          <w:sz w:val="24"/>
          <w:szCs w:val="24"/>
          <w:lang w:val="en-US"/>
        </w:rPr>
      </w:pPr>
      <w:r>
        <w:rPr>
          <w:rFonts w:ascii="Noto Sans Elbasan" w:hAnsi="Noto Sans Elbasan"/>
          <w:sz w:val="24"/>
          <w:szCs w:val="24"/>
          <w:lang w:val="en-US"/>
        </w:rPr>
        <w:t>This distinction quietly inverts one of the deepest assumptions of modern economic reasoning. Conventional political economy frequently begins with productive assets and subsequently asks how human beings might employ them more efficiently. The Education Economy begins elsewhere. It begins with the continual cultivation of the human beings through whom productive assets become meaningful at all. The economy no longer becomes the environment within which people operate. People become the constitutional ecology from which every enduring economy emerges. Human capability therefore becomes national strategic infrastructure. Learning becomes constitutional production. Institutional legitimacy becomes productive capital.</w:t>
      </w:r>
    </w:p>
    <w:p>
      <w:pPr>
        <w:pStyle w:val="style0"/>
        <w:jc w:val="both"/>
        <w:rPr>
          <w:rFonts w:ascii="Noto Sans Elbasan" w:hAnsi="Noto Sans Elbasan"/>
          <w:sz w:val="24"/>
          <w:szCs w:val="24"/>
          <w:lang w:val="en-US"/>
        </w:rPr>
      </w:pPr>
      <w:r>
        <w:rPr>
          <w:rFonts w:ascii="Noto Sans Elbasan" w:hAnsi="Noto Sans Elbasan"/>
          <w:sz w:val="24"/>
          <w:szCs w:val="24"/>
          <w:lang w:val="en-US"/>
        </w:rPr>
        <w:t>Governance becomes custodianship. Economic development becomes the continuous cultivation of societal intelligence. The constitutional question consequently changes. No longer, "How should institutions administer society?" but rather, "How does society continually reproduce the kinds of human beings capable of sustaining legitimate institutions?"</w:t>
      </w:r>
    </w:p>
    <w:p>
      <w:pPr>
        <w:pStyle w:val="style0"/>
        <w:jc w:val="both"/>
        <w:rPr>
          <w:rFonts w:ascii="Noto Sans Elbasan" w:hAnsi="Noto Sans Elbasan"/>
          <w:sz w:val="24"/>
          <w:szCs w:val="24"/>
          <w:lang w:val="en-US"/>
        </w:rPr>
      </w:pPr>
      <w:r>
        <w:rPr>
          <w:rFonts w:ascii="Noto Sans Elbasan" w:hAnsi="Noto Sans Elbasan"/>
          <w:sz w:val="24"/>
          <w:szCs w:val="24"/>
          <w:lang w:val="en-US"/>
        </w:rPr>
        <w:t>From this inversion the Education Economy naturally emerges. Not as educational reform. Not as economic stimulus. Not as digital modernization. But as civilization consciously assuming responsibility for reproducing itself.</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2.2</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Civilizational Evolution of Productive Capability</w:t>
      </w:r>
    </w:p>
    <w:p>
      <w:pPr>
        <w:pStyle w:val="style0"/>
        <w:jc w:val="both"/>
        <w:rPr>
          <w:rFonts w:ascii="Noto Sans Elbasan" w:hAnsi="Noto Sans Elbasan"/>
          <w:sz w:val="24"/>
          <w:szCs w:val="24"/>
          <w:lang w:val="en-US"/>
        </w:rPr>
      </w:pPr>
      <w:r>
        <w:rPr>
          <w:rFonts w:ascii="Noto Sans Elbasan" w:hAnsi="Noto Sans Elbasan"/>
          <w:sz w:val="24"/>
          <w:szCs w:val="24"/>
          <w:lang w:val="en-US"/>
        </w:rPr>
        <w:t>History often appears to be the succession of technologies. Closer examination reveals something subtler. Civilization advances whenever it discovers new methods of reproducing productive capability. Stone tools mattered. But only because generations learned to fashion them. Agriculture mattered. Because entire communities learned patience before they learned harvest. Commerce expanded. Because strangers gradually learned trust. Industrial civilization did not merely invent factories. It quietly required an entirely different architecture for reproducing disciplined human capability. Schools expanded because civilization had already altered its productive metabolism.</w:t>
      </w:r>
    </w:p>
    <w:p>
      <w:pPr>
        <w:pStyle w:val="style0"/>
        <w:jc w:val="both"/>
        <w:rPr>
          <w:rFonts w:ascii="Noto Sans Elbasan" w:hAnsi="Noto Sans Elbasan"/>
          <w:sz w:val="24"/>
          <w:szCs w:val="24"/>
          <w:lang w:val="en-US"/>
        </w:rPr>
      </w:pPr>
      <w:r>
        <w:rPr>
          <w:rFonts w:ascii="Noto Sans Elbasan" w:hAnsi="Noto Sans Elbasan"/>
          <w:sz w:val="24"/>
          <w:szCs w:val="24"/>
          <w:lang w:val="en-US"/>
        </w:rPr>
        <w:t>The classroom was not an educational invention. It was civilization reorganizing itself. Likewise, informational civilization did not emerge because computers appeared. Computers merely exposed the necessity for new forms of literacy, cognition, verification and coordination.</w:t>
      </w:r>
    </w:p>
    <w:p>
      <w:pPr>
        <w:pStyle w:val="style0"/>
        <w:jc w:val="both"/>
        <w:rPr>
          <w:rFonts w:ascii="Noto Sans Elbasan" w:hAnsi="Noto Sans Elbasan"/>
          <w:sz w:val="24"/>
          <w:szCs w:val="24"/>
          <w:lang w:val="en-US"/>
        </w:rPr>
      </w:pPr>
      <w:r>
        <w:rPr>
          <w:rFonts w:ascii="Noto Sans Elbasan" w:hAnsi="Noto Sans Elbasan"/>
          <w:sz w:val="24"/>
          <w:szCs w:val="24"/>
          <w:lang w:val="en-US"/>
        </w:rPr>
        <w:t>Artificial Intelligence likewise does not inaugurate the present transition. It renders visible a constitutional movement already underway. Productive advantage has been gradually relocating from accumulated resources toward continually cultivated intelligence. The technologies appear dramatic. The constitutional movement precedes them.</w:t>
      </w:r>
    </w:p>
    <w:p>
      <w:pPr>
        <w:pStyle w:val="style0"/>
        <w:jc w:val="both"/>
        <w:rPr>
          <w:rFonts w:ascii="Noto Sans Elbasan" w:hAnsi="Noto Sans Elbasan"/>
          <w:sz w:val="24"/>
          <w:szCs w:val="24"/>
          <w:lang w:val="en-US"/>
        </w:rPr>
      </w:pPr>
      <w:r>
        <w:rPr>
          <w:rFonts w:ascii="Noto Sans Elbasan" w:hAnsi="Noto Sans Elbasan"/>
          <w:sz w:val="24"/>
          <w:szCs w:val="24"/>
          <w:lang w:val="en-US"/>
        </w:rPr>
        <w:t>Every age leaves behind monuments. Yet its true inheritance lies elsewhere. The farmer leaves fields. The teacher leaves minds. The healer leaves trust. The artisan leaves discipline. The institution leaves habits. Civilization therefore progresses less by constructing larger structures than by cultivating deeper human capacities capable of inhabiting them. The Education Economy simply names the stage at which civilization becomes consciously responsible for this process.</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2.3</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Canonical Doctrine of Oikonomic Yield</w:t>
      </w:r>
    </w:p>
    <w:p>
      <w:pPr>
        <w:pStyle w:val="style0"/>
        <w:jc w:val="both"/>
        <w:rPr>
          <w:rFonts w:ascii="Noto Sans Elbasan" w:hAnsi="Noto Sans Elbasan"/>
          <w:sz w:val="24"/>
          <w:szCs w:val="24"/>
          <w:lang w:val="en-US"/>
        </w:rPr>
      </w:pPr>
      <w:r>
        <w:rPr>
          <w:rFonts w:ascii="Noto Sans Elbasan" w:hAnsi="Noto Sans Elbasan"/>
          <w:sz w:val="24"/>
          <w:szCs w:val="24"/>
          <w:lang w:val="en-US"/>
        </w:rPr>
        <w:t>Having reconstructed the historical movement, the White Paper now advances beyond observation into constitutional doctrine. History presents patterns. Doctrine articulates the governing principle explaining those patterns.</w:t>
      </w:r>
    </w:p>
    <w:p>
      <w:pPr>
        <w:pStyle w:val="style0"/>
        <w:jc w:val="both"/>
        <w:rPr>
          <w:rFonts w:ascii="Noto Sans Elbasan" w:hAnsi="Noto Sans Elbasan"/>
          <w:sz w:val="24"/>
          <w:szCs w:val="24"/>
          <w:lang w:val="en-US"/>
        </w:rPr>
      </w:pPr>
      <w:r>
        <w:rPr>
          <w:rFonts w:ascii="Noto Sans Elbasan" w:hAnsi="Noto Sans Elbasan"/>
          <w:sz w:val="24"/>
          <w:szCs w:val="24"/>
          <w:lang w:val="en-US"/>
        </w:rPr>
        <w:t>Across successive epochs civilization has organized itself around different primary sources of productive yield. Natural Yield organized survival around ecological stewardship. Material Yield organized metallurgy and craft. Agrarian Yield organized cultivation. Industrial Yield organized mechanized production. Informational Yield organized computation. Intelligence Yield organizes continual learning, trusted data, institutional cognition and cybernetic coordination. Yet each successive mode reveals an increasingly profound constitutional tendency.</w:t>
      </w:r>
    </w:p>
    <w:p>
      <w:pPr>
        <w:pStyle w:val="style0"/>
        <w:jc w:val="both"/>
        <w:rPr>
          <w:rFonts w:ascii="Noto Sans Elbasan" w:hAnsi="Noto Sans Elbasan"/>
          <w:sz w:val="24"/>
          <w:szCs w:val="24"/>
          <w:lang w:val="en-US"/>
        </w:rPr>
      </w:pPr>
      <w:r>
        <w:rPr>
          <w:rFonts w:ascii="Noto Sans Elbasan" w:hAnsi="Noto Sans Elbasan"/>
          <w:sz w:val="24"/>
          <w:szCs w:val="24"/>
          <w:lang w:val="en-US"/>
        </w:rPr>
        <w:t>The productive centre of civilization moves steadily inward. From environment. To tools. To land. To machinery. To information. To intelligence. The present age therefore reaches its constitutional culmination. Not merely Intelligence. Oikonomic Yield therefore no longer measures production alone. It measures civilization's capacity continually to regenerate capable people, trustworthy institutions, cooperative capital, living intelligence, and ethical stewardship as a single self-reinforcing constitutional ecology. It denotes the constitutional capacity of a society continually to reproduce the conditions through which productive capability itself endures.</w:t>
      </w:r>
    </w:p>
    <w:p>
      <w:pPr>
        <w:pStyle w:val="style0"/>
        <w:jc w:val="both"/>
        <w:rPr>
          <w:rFonts w:ascii="Noto Sans Elbasan" w:hAnsi="Noto Sans Elbasan"/>
          <w:sz w:val="24"/>
          <w:szCs w:val="24"/>
          <w:lang w:val="en-US"/>
        </w:rPr>
      </w:pPr>
      <w:r>
        <w:rPr>
          <w:rFonts w:ascii="Noto Sans Elbasan" w:hAnsi="Noto Sans Elbasan"/>
          <w:sz w:val="24"/>
          <w:szCs w:val="24"/>
          <w:lang w:val="en-US"/>
        </w:rPr>
        <w:t>History repeatedly demonstrates that civilizations possessing comparatively modest territory or limited natural resources may nevertheless sustain extraordinary prosperity when they continually cultivate capable people, trustworthy institutions, cooperative enterprise, adaptive knowledge, and ethical stewardship. Likewise, civilizations abundantly endowed with material resources may struggle to convert those inheritances into enduring prosperity where the constitutional conditions for reproducing capability remain fragmented.</w:t>
      </w:r>
    </w:p>
    <w:p>
      <w:pPr>
        <w:pStyle w:val="style0"/>
        <w:jc w:val="both"/>
        <w:rPr>
          <w:rFonts w:ascii="Noto Sans Elbasan" w:hAnsi="Noto Sans Elbasan"/>
          <w:sz w:val="24"/>
          <w:szCs w:val="24"/>
          <w:lang w:val="en-US"/>
        </w:rPr>
      </w:pPr>
      <w:r>
        <w:rPr>
          <w:rFonts w:ascii="Noto Sans Elbasan" w:hAnsi="Noto Sans Elbasan"/>
          <w:sz w:val="24"/>
          <w:szCs w:val="24"/>
          <w:lang w:val="en-US"/>
        </w:rPr>
        <w:t>The decisive constitutional question therefore shifts. It is no longer simply what a civilization possesses, but what it continually reproduces.</w:t>
      </w:r>
    </w:p>
    <w:p>
      <w:pPr>
        <w:pStyle w:val="style0"/>
        <w:jc w:val="both"/>
        <w:rPr>
          <w:rFonts w:ascii="Noto Sans Elbasan" w:hAnsi="Noto Sans Elbasan"/>
          <w:sz w:val="24"/>
          <w:szCs w:val="24"/>
          <w:lang w:val="en-US"/>
        </w:rPr>
      </w:pPr>
      <w:r>
        <w:rPr>
          <w:rFonts w:ascii="Noto Sans Elbasan" w:hAnsi="Noto Sans Elbasan"/>
          <w:sz w:val="24"/>
          <w:szCs w:val="24"/>
          <w:lang w:val="en-US"/>
        </w:rPr>
        <w:t>Every generation transmits more than wealth. It transmits habits of trust, institutions of cooperation, systems of learning, cultures of stewardship, and architectures of governance. These become the invisible inheritance from which future prosperity is either cultivated or diminished.</w:t>
      </w:r>
    </w:p>
    <w:p>
      <w:pPr>
        <w:pStyle w:val="style0"/>
        <w:jc w:val="both"/>
        <w:rPr>
          <w:rFonts w:ascii="Noto Sans Elbasan" w:hAnsi="Noto Sans Elbasan"/>
          <w:sz w:val="24"/>
          <w:szCs w:val="24"/>
          <w:lang w:val="en-US"/>
        </w:rPr>
      </w:pPr>
      <w:r>
        <w:rPr>
          <w:rFonts w:ascii="Noto Sans Elbasan" w:hAnsi="Noto Sans Elbasan"/>
          <w:sz w:val="24"/>
          <w:szCs w:val="24"/>
          <w:lang w:val="en-US"/>
        </w:rPr>
        <w:t>Yield itself thus becomes constitutional—not because more is produced, but because civilization increasingly reproduces the very conditions through which future production, legitimacy, innovation, and human flourishing remain perpetually possible.</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2.4</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Constitutional Limits of the Contemporary Developmental Order</w:t>
      </w:r>
    </w:p>
    <w:p>
      <w:pPr>
        <w:pStyle w:val="style0"/>
        <w:jc w:val="both"/>
        <w:rPr>
          <w:rFonts w:ascii="Noto Sans Elbasan" w:hAnsi="Noto Sans Elbasan"/>
          <w:sz w:val="24"/>
          <w:szCs w:val="24"/>
          <w:lang w:val="en-US"/>
        </w:rPr>
      </w:pPr>
      <w:r>
        <w:rPr>
          <w:rFonts w:ascii="Noto Sans Elbasan" w:hAnsi="Noto Sans Elbasan"/>
          <w:sz w:val="24"/>
          <w:szCs w:val="24"/>
          <w:lang w:val="en-US"/>
        </w:rPr>
        <w:t>Every constitutional order eventually approaches the horizon of the assumptions through which it was originally constituted. These horizons should never be mistaken for institutional failure. They are instead among the most consistent patterns observable throughout the history of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A seed is not refuted because it becomes a tree. The vessel that safely carries a traveller across a river is not rendered defective because it cannot thereafter cross an ocean. Likewise, an old map does not become false because new territory appears beyond its borders. It simply reaches the horizon of the landscape it was designed to describe.</w:t>
      </w:r>
    </w:p>
    <w:p>
      <w:pPr>
        <w:pStyle w:val="style0"/>
        <w:jc w:val="both"/>
        <w:rPr>
          <w:rFonts w:ascii="Noto Sans Elbasan" w:hAnsi="Noto Sans Elbasan"/>
          <w:sz w:val="24"/>
          <w:szCs w:val="24"/>
          <w:lang w:val="en-US"/>
        </w:rPr>
      </w:pPr>
      <w:r>
        <w:rPr>
          <w:rFonts w:ascii="Noto Sans Elbasan" w:hAnsi="Noto Sans Elbasan"/>
          <w:sz w:val="24"/>
          <w:szCs w:val="24"/>
          <w:lang w:val="en-US"/>
        </w:rPr>
        <w:t>The earliest human communities flourished through Natural Yield because survival depended principally upon intimate ecological knowledge, collective memory, and faithful stewardship of the immediate environment. Yet as populations expanded, exchange increased, and permanent settlements emerged, constitutional arrangements sufficient for small kinship communities could no longer coordinate increasingly complex societies.</w:t>
      </w:r>
    </w:p>
    <w:p>
      <w:pPr>
        <w:pStyle w:val="style0"/>
        <w:jc w:val="both"/>
        <w:rPr>
          <w:rFonts w:ascii="Noto Sans Elbasan" w:hAnsi="Noto Sans Elbasan"/>
          <w:sz w:val="24"/>
          <w:szCs w:val="24"/>
          <w:lang w:val="en-US"/>
        </w:rPr>
      </w:pPr>
      <w:r>
        <w:rPr>
          <w:rFonts w:ascii="Noto Sans Elbasan" w:hAnsi="Noto Sans Elbasan"/>
          <w:sz w:val="24"/>
          <w:szCs w:val="24"/>
          <w:lang w:val="en-US"/>
        </w:rPr>
        <w:t>Material civilizations subsequently organized themselves around metallurgy, construction, and specialized craft. Bronze and iron transformed the possibilities of agriculture, warfare, architecture, and trade. Yet mastery of materials alone gradually proved insufficient for governing growing populations whose prosperity increasingly depended upon stable cultivation rather than merely superior tools.</w:t>
      </w:r>
    </w:p>
    <w:p>
      <w:pPr>
        <w:pStyle w:val="style0"/>
        <w:jc w:val="both"/>
        <w:rPr>
          <w:rFonts w:ascii="Noto Sans Elbasan" w:hAnsi="Noto Sans Elbasan"/>
          <w:sz w:val="24"/>
          <w:szCs w:val="24"/>
          <w:lang w:val="en-US"/>
        </w:rPr>
      </w:pPr>
      <w:r>
        <w:rPr>
          <w:rFonts w:ascii="Noto Sans Elbasan" w:hAnsi="Noto Sans Elbasan"/>
          <w:sz w:val="24"/>
          <w:szCs w:val="24"/>
          <w:lang w:val="en-US"/>
        </w:rPr>
        <w:t>Agrarian civilization answered that constitutional necessity by reorganizing society around land, seasons, inheritance, irrigation, and food security. For centuries it sustained kingdoms and empires. Yet expanding commerce, urbanization, maritime exchange, and mechanical innovation gradually introduced productive relationships that extended beyond the constitutional logic of land alone.</w:t>
      </w:r>
    </w:p>
    <w:p>
      <w:pPr>
        <w:pStyle w:val="style0"/>
        <w:jc w:val="both"/>
        <w:rPr>
          <w:rFonts w:ascii="Noto Sans Elbasan" w:hAnsi="Noto Sans Elbasan"/>
          <w:sz w:val="24"/>
          <w:szCs w:val="24"/>
          <w:lang w:val="en-US"/>
        </w:rPr>
      </w:pPr>
      <w:r>
        <w:rPr>
          <w:rFonts w:ascii="Noto Sans Elbasan" w:hAnsi="Noto Sans Elbasan"/>
          <w:sz w:val="24"/>
          <w:szCs w:val="24"/>
          <w:lang w:val="en-US"/>
        </w:rPr>
        <w:t>Commercial civilization enlarged economic coordination through markets, contracts, finance, navigation, and exchange. Wealth increasingly travelled farther than rulers could directly observe. Economic life became progressively more dynamic than institutions originally designed for predominantly agrarian societies.</w:t>
      </w:r>
    </w:p>
    <w:p>
      <w:pPr>
        <w:pStyle w:val="style0"/>
        <w:jc w:val="both"/>
        <w:rPr>
          <w:rFonts w:ascii="Noto Sans Elbasan" w:hAnsi="Noto Sans Elbasan"/>
          <w:sz w:val="24"/>
          <w:szCs w:val="24"/>
          <w:lang w:val="en-US"/>
        </w:rPr>
      </w:pPr>
      <w:r>
        <w:rPr>
          <w:rFonts w:ascii="Noto Sans Elbasan" w:hAnsi="Noto Sans Elbasan"/>
          <w:sz w:val="24"/>
          <w:szCs w:val="24"/>
          <w:lang w:val="en-US"/>
        </w:rPr>
        <w:t>Industrial civilization subsequently transformed production through machinery, standardization, energy, and mass organization. Yet factories did not merely require engines. They quietly required an entirely different architecture for reproducing disciplined human capability. Schools expanded because civilization had already altered its own productive metabolism. Public education became not simply a cultural aspiration, but a constitutional necessity of industrial society itself.</w:t>
      </w:r>
    </w:p>
    <w:p>
      <w:pPr>
        <w:pStyle w:val="style0"/>
        <w:jc w:val="both"/>
        <w:rPr>
          <w:rFonts w:ascii="Noto Sans Elbasan" w:hAnsi="Noto Sans Elbasan"/>
          <w:sz w:val="24"/>
          <w:szCs w:val="24"/>
          <w:lang w:val="en-US"/>
        </w:rPr>
      </w:pPr>
      <w:r>
        <w:rPr>
          <w:rFonts w:ascii="Noto Sans Elbasan" w:hAnsi="Noto Sans Elbasan"/>
          <w:sz w:val="24"/>
          <w:szCs w:val="24"/>
          <w:lang w:val="en-US"/>
        </w:rPr>
        <w:t>Informational civilization reorganized production around computation, communication, software, and digital networks. Information became capable of traversing continents almost instantaneously, dissolving distances that had previously constrained education, commerce, governance, and scientific collaboration. Yet the constitutional achievement of informational civilization simultaneously revealed its constitutional horizon. Humanity became extraordinarily proficient at generating information while remaining comparatively limited in its capacity to metabolize it into coordinated societal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Every ordinary citizen now continuously generates authenticated signals of civilizational significance. A mobile device silently records chronology, geography, communication, imagery, transactions, relationships, movement, learning, preferences, and participation. A single photograph is no longer merely an image. It is a cryptographically timestamped witness to place, time, identity, circumstance, and memory. Collections of such records become living genealogies of experience capable of supporting historical reconstruction, legal evidence, educational assessment, public health, disaster response, therapeutic understanding, scientific research, and institutional accountability. Yet most of this constitutional wealth remains unrecognized. Signals accumulate only to be archived, forgotten, or discarded.</w:t>
      </w:r>
    </w:p>
    <w:p>
      <w:pPr>
        <w:pStyle w:val="style0"/>
        <w:jc w:val="both"/>
        <w:rPr>
          <w:rFonts w:ascii="Noto Sans Elbasan" w:hAnsi="Noto Sans Elbasan"/>
          <w:sz w:val="24"/>
          <w:szCs w:val="24"/>
          <w:lang w:val="en-US"/>
        </w:rPr>
      </w:pPr>
      <w:r>
        <w:rPr>
          <w:rFonts w:ascii="Noto Sans Elbasan" w:hAnsi="Noto Sans Elbasan"/>
          <w:sz w:val="24"/>
          <w:szCs w:val="24"/>
          <w:lang w:val="en-US"/>
        </w:rPr>
        <w:t>The paradox is therefore not one of informational scarcity but of constitutional underutilization. Civilization increasingly stands upon immense deposits of unrefined intelligence in much the same way earlier societies unknowingly stood above mineral fields whose value remained unrealized until appropriate methods of discovery, extraction, refinement, and stewardship emerged. Data itself is not yet intelligence, just as ore is not yet steel. It must be discovered, authenticated, organized, refined, circulated, and ethically applied before it acquires constitutional value.</w:t>
      </w:r>
    </w:p>
    <w:p>
      <w:pPr>
        <w:pStyle w:val="style0"/>
        <w:jc w:val="both"/>
        <w:rPr>
          <w:rFonts w:ascii="Noto Sans Elbasan" w:hAnsi="Noto Sans Elbasan"/>
          <w:sz w:val="24"/>
          <w:szCs w:val="24"/>
          <w:lang w:val="en-US"/>
        </w:rPr>
      </w:pPr>
      <w:r>
        <w:rPr>
          <w:rFonts w:ascii="Noto Sans Elbasan" w:hAnsi="Noto Sans Elbasan"/>
          <w:sz w:val="24"/>
          <w:szCs w:val="24"/>
          <w:lang w:val="en-US"/>
        </w:rPr>
        <w:t>The consequences extend far beyond digital technology. Books now speak while their readers cultivate fields, prepare meals, or travel between communities. Artificial intelligence enables a learner to receive forms of individual intellectual guidance once available only to a privileged minority. A young architect may iteratively develop designs that previously required the coordinated labour of entire professional teams. Communities may document their own developmental histories with a fidelity unimaginable to previous generations. Entire populations continuously produce living records of capability, need, participation, health, learning, mobility, enterprise, and aspiration.</w:t>
      </w:r>
    </w:p>
    <w:p>
      <w:pPr>
        <w:pStyle w:val="style0"/>
        <w:jc w:val="both"/>
        <w:rPr>
          <w:rFonts w:ascii="Noto Sans Elbasan" w:hAnsi="Noto Sans Elbasan"/>
          <w:sz w:val="24"/>
          <w:szCs w:val="24"/>
          <w:lang w:val="en-US"/>
        </w:rPr>
      </w:pPr>
      <w:r>
        <w:rPr>
          <w:rFonts w:ascii="Noto Sans Elbasan" w:hAnsi="Noto Sans Elbasan"/>
          <w:sz w:val="24"/>
          <w:szCs w:val="24"/>
          <w:lang w:val="en-US"/>
        </w:rPr>
        <w:t>Yet these extraordinary capacities coexist with persistent poverty, institutional fragmentation, preventable disease, educational inequality, food insecurity, unemployment, and weakened public trust. The constitutional contradiction is therefore unmistakable. Humanity has become exceptionally capable of generating signals while remaining comparatively limited in converting those signals into coordinated capability.</w:t>
      </w:r>
    </w:p>
    <w:p>
      <w:pPr>
        <w:pStyle w:val="style0"/>
        <w:jc w:val="both"/>
        <w:rPr>
          <w:rFonts w:ascii="Noto Sans Elbasan" w:hAnsi="Noto Sans Elbasan"/>
          <w:sz w:val="24"/>
          <w:szCs w:val="24"/>
          <w:lang w:val="en-US"/>
        </w:rPr>
      </w:pPr>
      <w:r>
        <w:rPr>
          <w:rFonts w:ascii="Noto Sans Elbasan" w:hAnsi="Noto Sans Elbasan"/>
          <w:sz w:val="24"/>
          <w:szCs w:val="24"/>
          <w:lang w:val="en-US"/>
        </w:rPr>
        <w:t>Every age discovers its own strategic resource. Agrarian civilization cultivated fertile land. Industrial civilization refined raw materials into productive machinery. Informational civilization accumulated unprecedented quantities of data. The constitutional task of the emerging Oikonomic age is different. It is to cultivate the cybernetic metabolisms through which living data becomes trusted intelligence, trusted intelligence becomes institutional insight, institutional insight becomes coordinated stewardship, and coordinated stewardship continually regenerates human flourishing.</w:t>
      </w:r>
    </w:p>
    <w:p>
      <w:pPr>
        <w:pStyle w:val="style0"/>
        <w:jc w:val="both"/>
        <w:rPr>
          <w:rFonts w:ascii="Noto Sans Elbasan" w:hAnsi="Noto Sans Elbasan"/>
          <w:sz w:val="24"/>
          <w:szCs w:val="24"/>
          <w:lang w:val="en-US"/>
        </w:rPr>
      </w:pPr>
      <w:r>
        <w:rPr>
          <w:rFonts w:ascii="Noto Sans Elbasan" w:hAnsi="Noto Sans Elbasan"/>
          <w:sz w:val="24"/>
          <w:szCs w:val="24"/>
          <w:lang w:val="en-US"/>
        </w:rPr>
        <w:t>The question confronting civilization is therefore no longer whether sufficient information exists. It is whether society possesses constitutional architectures capable of continually observing, interpreting, authenticating, coordinating, learning from, and ethically employing that information in real time. It is precisely at this constitutional horizon that the necessity of a living cybernetic intelligence ecology begins to emerge.</w:t>
      </w:r>
    </w:p>
    <w:p>
      <w:pPr>
        <w:pStyle w:val="style0"/>
        <w:jc w:val="both"/>
        <w:rPr>
          <w:rFonts w:ascii="Noto Sans Elbasan" w:hAnsi="Noto Sans Elbasan"/>
          <w:sz w:val="24"/>
          <w:szCs w:val="24"/>
          <w:lang w:val="en-US"/>
        </w:rPr>
      </w:pPr>
      <w:r>
        <w:rPr>
          <w:rFonts w:ascii="Noto Sans Elbasan" w:hAnsi="Noto Sans Elbasan"/>
          <w:sz w:val="24"/>
          <w:szCs w:val="24"/>
          <w:lang w:val="en-US"/>
        </w:rPr>
        <w:t>Industrial civilization built smelters for iron. The Oikonomic civilization builds cybernetic metabolisms for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Thus each constitutional order faithfully fulfilled the historical responsibilities for which it had been constituted.</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2.5</w:t>
      </w:r>
    </w:p>
    <w:p>
      <w:pPr>
        <w:pStyle w:val="style0"/>
        <w:jc w:val="center"/>
        <w:rPr>
          <w:rFonts w:ascii="Noto Sans Elbasan" w:hAnsi="Noto Sans Elbasan"/>
          <w:sz w:val="24"/>
          <w:szCs w:val="24"/>
          <w:lang w:val="en-US"/>
        </w:rPr>
      </w:pPr>
      <w:r>
        <w:rPr>
          <w:rFonts w:ascii="Noto Sans Elbasan" w:hAnsi="Noto Sans Elbasan"/>
          <w:b/>
          <w:bCs/>
          <w:sz w:val="32"/>
          <w:szCs w:val="32"/>
          <w:lang w:val="en-US"/>
        </w:rPr>
        <w:t xml:space="preserve">Constitutional Continuity And Institutional Renewal </w:t>
      </w:r>
    </w:p>
    <w:p>
      <w:pPr>
        <w:pStyle w:val="style0"/>
        <w:jc w:val="center"/>
        <w:rPr>
          <w:rFonts w:ascii="Noto Sans Elbasan" w:hAnsi="Noto Sans Elbasan"/>
          <w:sz w:val="24"/>
          <w:szCs w:val="24"/>
          <w:lang w:val="en-US"/>
        </w:rPr>
      </w:pPr>
      <w:r>
        <w:rPr>
          <w:rFonts w:ascii="Noto Sans Elbasan" w:hAnsi="Noto Sans Elbasan"/>
          <w:b/>
          <w:bCs/>
          <w:sz w:val="28"/>
          <w:szCs w:val="28"/>
          <w:lang w:val="en-US"/>
        </w:rPr>
        <w:t>The Constitutional Principle of Continuity</w:t>
      </w:r>
    </w:p>
    <w:p>
      <w:pPr>
        <w:pStyle w:val="style0"/>
        <w:jc w:val="both"/>
        <w:rPr>
          <w:rFonts w:ascii="Noto Sans Elbasan" w:hAnsi="Noto Sans Elbasan"/>
          <w:sz w:val="24"/>
          <w:szCs w:val="24"/>
          <w:lang w:val="en-US"/>
        </w:rPr>
      </w:pPr>
      <w:r>
        <w:rPr>
          <w:rFonts w:ascii="Noto Sans Elbasan" w:hAnsi="Noto Sans Elbasan"/>
          <w:sz w:val="24"/>
          <w:szCs w:val="24"/>
          <w:lang w:val="en-US"/>
        </w:rPr>
        <w:t>Every authentic civilizational transition proceeds according to a principle older than innovation itself: continuity. Civilization does not preserve itself by abandoning its constitutional inheritance, but by continually cultivating that inheritance into forms capable of responding to newly emerging historical conditions. What has been legitimately constituted is not discarded because history advances; it is entrusted with wider responsibilities as history unfolds.</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therefore mature much as living organisms mature. The roots do not compete with the branches, nor does the trunk become obsolete because new growth appears above it. Every part remains faithful to its own constitutional purpose while simultaneously enabling the emergence of greater forms of life. Continuity is therefore neither resistance to change nor attachment to familiarity. It is the disciplined preservation of enduring purpose throughout continual enlargement.</w:t>
      </w:r>
    </w:p>
    <w:p>
      <w:pPr>
        <w:pStyle w:val="style0"/>
        <w:jc w:val="both"/>
        <w:rPr>
          <w:rFonts w:ascii="Noto Sans Elbasan" w:hAnsi="Noto Sans Elbasan"/>
          <w:sz w:val="24"/>
          <w:szCs w:val="24"/>
          <w:lang w:val="en-US"/>
        </w:rPr>
      </w:pPr>
      <w:r>
        <w:rPr>
          <w:rFonts w:ascii="Noto Sans Elbasan" w:hAnsi="Noto Sans Elbasan"/>
          <w:sz w:val="24"/>
          <w:szCs w:val="24"/>
          <w:lang w:val="en-US"/>
        </w:rPr>
        <w:t>History quietly bears witness to this law. The household did not disappear when agrarian civilization emerged; it became the constitutional ecology within which cultivation first acquired permanence. Agriculture remained indispensable even as commerce expanded beyond local exchange. Commercial institutions continued to organize production when industrial civilization transformed manufacturing. Industrial systems themselves endured through the emergence of informational technologies. Each constitutional order inherited the achievements of those preceding it while enlarging their capacity to answer responsibilities previously beyond their constitutional horizon.</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Civilizational progress therefore resembles the growth of a great river more than the replacement of its waters. Every tributary contributes to a current that continually enlarges without ceasing to remain the same river. The continuity of civilization resides not in the immobility of its institutions but in the enduring purposes those institutions faithfully carry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Legacy Institutions as Constitutional Inheritance</w:t>
      </w:r>
    </w:p>
    <w:p>
      <w:pPr>
        <w:pStyle w:val="style0"/>
        <w:jc w:val="both"/>
        <w:rPr>
          <w:rFonts w:ascii="Noto Sans Elbasan" w:hAnsi="Noto Sans Elbasan"/>
          <w:sz w:val="24"/>
          <w:szCs w:val="24"/>
          <w:lang w:val="en-US"/>
        </w:rPr>
      </w:pPr>
      <w:r>
        <w:rPr>
          <w:rFonts w:ascii="Noto Sans Elbasan" w:hAnsi="Noto Sans Elbasan"/>
          <w:sz w:val="24"/>
          <w:szCs w:val="24"/>
          <w:lang w:val="en-US"/>
        </w:rPr>
        <w:t>Courts, schools, governments, banks, universities, archives, registries, legislatures, and civic institutions should therefore never be regarded as obsolete mechanisms awaiting replacement. They constitute accumulated constitutional wisdom: repositories through which successive generations have learned to preserve justice, continuity, knowledge, legitimacy, exchange, public order, and collective memory.</w:t>
      </w:r>
    </w:p>
    <w:p>
      <w:pPr>
        <w:pStyle w:val="style0"/>
        <w:jc w:val="both"/>
        <w:rPr>
          <w:rFonts w:ascii="Noto Sans Elbasan" w:hAnsi="Noto Sans Elbasan"/>
          <w:sz w:val="24"/>
          <w:szCs w:val="24"/>
          <w:lang w:val="en-US"/>
        </w:rPr>
      </w:pPr>
      <w:r>
        <w:rPr>
          <w:rFonts w:ascii="Noto Sans Elbasan" w:hAnsi="Noto Sans Elbasan"/>
          <w:sz w:val="24"/>
          <w:szCs w:val="24"/>
          <w:lang w:val="en-US"/>
        </w:rPr>
        <w:t>Their endurance is itself evidence of constitutional success. Institutions do not survive centuries through historical accident. They endure because they have faithfully discharged responsibilities repeatedly entrusted to them by civilization itself. Their longevity reflects not institutional rigidity but constitutional legitimacy.</w:t>
      </w:r>
    </w:p>
    <w:p>
      <w:pPr>
        <w:pStyle w:val="style0"/>
        <w:jc w:val="both"/>
        <w:rPr>
          <w:rFonts w:ascii="Noto Sans Elbasan" w:hAnsi="Noto Sans Elbasan"/>
          <w:sz w:val="24"/>
          <w:szCs w:val="24"/>
          <w:lang w:val="en-US"/>
        </w:rPr>
      </w:pPr>
      <w:r>
        <w:rPr>
          <w:rFonts w:ascii="Noto Sans Elbasan" w:hAnsi="Noto Sans Elbasan"/>
          <w:sz w:val="24"/>
          <w:szCs w:val="24"/>
          <w:lang w:val="en-US"/>
        </w:rPr>
        <w:t>Every generation inherits these institutions much as it inherits language itself. Language constantly acquires new vocabulary while preserving grammar sufficiently stable for understanding to remain possible. Likewise institutions continuously acquire new capabilities while preserving constitutional purposes sufficiently stable for civilization itself to remain coherent.</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therefore approaches Legacy Institutions neither with nostalgia nor with impatience. It approaches them as faithful custodians approach an inheritance entrusted to their care: preserving what remains enduring, enlarging what becomes possible, and strengthening what history now requires.</w:t>
      </w:r>
    </w:p>
    <w:p>
      <w:pPr>
        <w:pStyle w:val="style0"/>
        <w:jc w:val="both"/>
        <w:rPr>
          <w:rFonts w:ascii="Noto Sans Elbasan" w:hAnsi="Noto Sans Elbasan"/>
          <w:sz w:val="24"/>
          <w:szCs w:val="24"/>
          <w:lang w:val="en-US"/>
        </w:rPr>
      </w:pPr>
      <w:r>
        <w:rPr>
          <w:rFonts w:ascii="Noto Sans Elbasan" w:hAnsi="Noto Sans Elbasan"/>
          <w:sz w:val="24"/>
          <w:szCs w:val="24"/>
          <w:lang w:val="en-US"/>
        </w:rPr>
        <w:t>Constitutional Horizons</w:t>
      </w:r>
    </w:p>
    <w:p>
      <w:pPr>
        <w:pStyle w:val="style0"/>
        <w:jc w:val="both"/>
        <w:rPr>
          <w:rFonts w:ascii="Noto Sans Elbasan" w:hAnsi="Noto Sans Elbasan"/>
          <w:sz w:val="24"/>
          <w:szCs w:val="24"/>
          <w:lang w:val="en-US"/>
        </w:rPr>
      </w:pPr>
      <w:r>
        <w:rPr>
          <w:rFonts w:ascii="Noto Sans Elbasan" w:hAnsi="Noto Sans Elbasan"/>
          <w:sz w:val="24"/>
          <w:szCs w:val="24"/>
          <w:lang w:val="en-US"/>
        </w:rPr>
        <w:t>Every institution is constituted within the productive ecology of its age. Courts emerged where justice required stable authority. Schools expanded when industrial civilization required disciplined capability. Universities matured alongside increasingly specialized knowledge. Financial institutions developed to coordinate expanding systems of exchange. Administrative systems evolved to preserve legitimacy through orderly public record.</w:t>
      </w:r>
    </w:p>
    <w:p>
      <w:pPr>
        <w:pStyle w:val="style0"/>
        <w:jc w:val="both"/>
        <w:rPr>
          <w:rFonts w:ascii="Noto Sans Elbasan" w:hAnsi="Noto Sans Elbasan"/>
          <w:sz w:val="24"/>
          <w:szCs w:val="24"/>
          <w:lang w:val="en-US"/>
        </w:rPr>
      </w:pPr>
      <w:r>
        <w:rPr>
          <w:rFonts w:ascii="Noto Sans Elbasan" w:hAnsi="Noto Sans Elbasan"/>
          <w:sz w:val="24"/>
          <w:szCs w:val="24"/>
          <w:lang w:val="en-US"/>
        </w:rPr>
        <w:t>None of these institutions emerged arbitrarily. Each faithfully answered the constitutional questions presented by its historical moment. Yet every constitutional architecture necessarily embodies the productive assumptions available when it first matures. Institutions cannot initially anticipate constitutional conditions not yet revealed by history itself. Their design faithfully reflects the horizon visible from the age that constitutes them.</w:t>
      </w:r>
    </w:p>
    <w:p>
      <w:pPr>
        <w:pStyle w:val="style0"/>
        <w:jc w:val="both"/>
        <w:rPr>
          <w:rFonts w:ascii="Noto Sans Elbasan" w:hAnsi="Noto Sans Elbasan"/>
          <w:sz w:val="24"/>
          <w:szCs w:val="24"/>
          <w:lang w:val="en-US"/>
        </w:rPr>
      </w:pPr>
      <w:r>
        <w:rPr>
          <w:rFonts w:ascii="Noto Sans Elbasan" w:hAnsi="Noto Sans Elbasan"/>
          <w:sz w:val="24"/>
          <w:szCs w:val="24"/>
          <w:lang w:val="en-US"/>
        </w:rPr>
        <w:t>History therefore never exposes institutional error merely because new horizons appear. Rather, it reveals constitutional opportunities exceeding the architecture originally required to coordinate them. The constitutional horizon is therefore not a point of institutional failure. It is the point at which faithful stewardship becomes capable of faithful enlargement.</w:t>
      </w:r>
    </w:p>
    <w:p>
      <w:pPr>
        <w:pStyle w:val="style0"/>
        <w:jc w:val="both"/>
        <w:rPr>
          <w:rFonts w:ascii="Noto Sans Elbasan" w:hAnsi="Noto Sans Elbasan"/>
          <w:sz w:val="24"/>
          <w:szCs w:val="24"/>
          <w:lang w:val="en-US"/>
        </w:rPr>
      </w:pPr>
      <w:r>
        <w:rPr>
          <w:rFonts w:ascii="Noto Sans Elbasan" w:hAnsi="Noto Sans Elbasan"/>
          <w:sz w:val="24"/>
          <w:szCs w:val="24"/>
          <w:lang w:val="en-US"/>
        </w:rPr>
        <w:t>The Institutional Ecology of Constitutional Enlargement</w:t>
      </w:r>
    </w:p>
    <w:p>
      <w:pPr>
        <w:pStyle w:val="style0"/>
        <w:jc w:val="both"/>
        <w:rPr>
          <w:rFonts w:ascii="Noto Sans Elbasan" w:hAnsi="Noto Sans Elbasan"/>
          <w:sz w:val="24"/>
          <w:szCs w:val="24"/>
          <w:lang w:val="en-US"/>
        </w:rPr>
      </w:pPr>
      <w:r>
        <w:rPr>
          <w:rFonts w:ascii="Noto Sans Elbasan" w:hAnsi="Noto Sans Elbasan"/>
          <w:sz w:val="24"/>
          <w:szCs w:val="24"/>
          <w:lang w:val="en-US"/>
        </w:rPr>
        <w:t>Constitutional continuity does not preserve institutions by preventing their transformation; it preserves them by enabling their faithful enlargement.</w:t>
      </w:r>
    </w:p>
    <w:p>
      <w:pPr>
        <w:pStyle w:val="style0"/>
        <w:jc w:val="both"/>
        <w:rPr>
          <w:rFonts w:ascii="Noto Sans Elbasan" w:hAnsi="Noto Sans Elbasan"/>
          <w:sz w:val="24"/>
          <w:szCs w:val="24"/>
          <w:lang w:val="en-US"/>
        </w:rPr>
      </w:pPr>
      <w:r>
        <w:rPr>
          <w:rFonts w:ascii="Noto Sans Elbasan" w:hAnsi="Noto Sans Elbasan"/>
          <w:sz w:val="24"/>
          <w:szCs w:val="24"/>
          <w:lang w:val="en-US"/>
        </w:rPr>
        <w:t>This distinction is decisive.</w:t>
      </w:r>
    </w:p>
    <w:p>
      <w:pPr>
        <w:pStyle w:val="style0"/>
        <w:jc w:val="both"/>
        <w:rPr>
          <w:rFonts w:ascii="Noto Sans Elbasan" w:hAnsi="Noto Sans Elbasan"/>
          <w:sz w:val="24"/>
          <w:szCs w:val="24"/>
          <w:lang w:val="en-US"/>
        </w:rPr>
      </w:pPr>
      <w:r>
        <w:rPr>
          <w:rFonts w:ascii="Noto Sans Elbasan" w:hAnsi="Noto Sans Elbasan"/>
          <w:sz w:val="24"/>
          <w:szCs w:val="24"/>
          <w:lang w:val="en-US"/>
        </w:rPr>
        <w:t>Institutions remain constitutionally faithful not by resisting change, but by preserving their enduring purposes while enlarging the means through which those purposes are fulfilled. The constitutional purpose remains stable even as the instruments of stewardship become increasingly capable.</w:t>
      </w:r>
    </w:p>
    <w:p>
      <w:pPr>
        <w:pStyle w:val="style0"/>
        <w:jc w:val="both"/>
        <w:rPr>
          <w:rFonts w:ascii="Noto Sans Elbasan" w:hAnsi="Noto Sans Elbasan"/>
          <w:sz w:val="24"/>
          <w:szCs w:val="24"/>
          <w:lang w:val="en-US"/>
        </w:rPr>
      </w:pPr>
      <w:r>
        <w:rPr>
          <w:rFonts w:ascii="Noto Sans Elbasan" w:hAnsi="Noto Sans Elbasan"/>
          <w:sz w:val="24"/>
          <w:szCs w:val="24"/>
          <w:lang w:val="en-US"/>
        </w:rPr>
        <w:t>A court remains entrusted with justice whether proceedings occur upon parchment or through authenticated digital evidence. A school remains entrusted with cultivating capable citizens whether instruction occurs beneath a tree, within a classroom, or across cybernetic learning environments. A university remains devoted to disciplined inquiry whether scholarship is preserved upon manuscripts or coordinated through planetary knowledge networks. Government remains the steward of public legitimacy whether administration proceeds through handwritten registries or intelligent constitutional infrastructures.</w:t>
      </w:r>
    </w:p>
    <w:p>
      <w:pPr>
        <w:pStyle w:val="style0"/>
        <w:jc w:val="both"/>
        <w:rPr>
          <w:rFonts w:ascii="Noto Sans Elbasan" w:hAnsi="Noto Sans Elbasan"/>
          <w:sz w:val="24"/>
          <w:szCs w:val="24"/>
          <w:lang w:val="en-US"/>
        </w:rPr>
      </w:pPr>
      <w:r>
        <w:rPr>
          <w:rFonts w:ascii="Noto Sans Elbasan" w:hAnsi="Noto Sans Elbasan"/>
          <w:sz w:val="24"/>
          <w:szCs w:val="24"/>
          <w:lang w:val="en-US"/>
        </w:rPr>
        <w:t>The institution remains itself precisely because its constitutional purpose remains unchanged.</w:t>
      </w:r>
    </w:p>
    <w:p>
      <w:pPr>
        <w:pStyle w:val="style0"/>
        <w:jc w:val="both"/>
        <w:rPr>
          <w:rFonts w:ascii="Noto Sans Elbasan" w:hAnsi="Noto Sans Elbasan"/>
          <w:sz w:val="24"/>
          <w:szCs w:val="24"/>
          <w:lang w:val="en-US"/>
        </w:rPr>
      </w:pPr>
      <w:r>
        <w:rPr>
          <w:rFonts w:ascii="Noto Sans Elbasan" w:hAnsi="Noto Sans Elbasan"/>
          <w:sz w:val="24"/>
          <w:szCs w:val="24"/>
          <w:lang w:val="en-US"/>
        </w:rPr>
        <w:t>Only its capacity enlarges.</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therefore do not become stronger by multiplying institutions indefinitely. They become stronger by enabling existing institutions to discharge their constitutional responsibilities with continually increasing fidelity, intelligence, responsiveness, and ethical coherence. Transformation therefore becomes the highest expression of continuity rather than its negation.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Enlargement</w:t>
      </w:r>
    </w:p>
    <w:p>
      <w:pPr>
        <w:pStyle w:val="style0"/>
        <w:jc w:val="both"/>
        <w:rPr>
          <w:rFonts w:ascii="Noto Sans Elbasan" w:hAnsi="Noto Sans Elbasan"/>
          <w:sz w:val="24"/>
          <w:szCs w:val="24"/>
          <w:lang w:val="en-US"/>
        </w:rPr>
      </w:pPr>
      <w:r>
        <w:rPr>
          <w:rFonts w:ascii="Noto Sans Elbasan" w:hAnsi="Noto Sans Elbasan"/>
          <w:sz w:val="24"/>
          <w:szCs w:val="24"/>
          <w:lang w:val="en-US"/>
        </w:rPr>
        <w:t>Whenever productive conditions expand, legitimate institutions encounter responsibilities exceeding the constitutional horizon within which they were originally constituted. Faithfulness therefore requires enlargement rather than preservation of previous operational forms alone.</w:t>
      </w:r>
    </w:p>
    <w:p>
      <w:pPr>
        <w:pStyle w:val="style0"/>
        <w:jc w:val="both"/>
        <w:rPr>
          <w:rFonts w:ascii="Noto Sans Elbasan" w:hAnsi="Noto Sans Elbasan"/>
          <w:sz w:val="24"/>
          <w:szCs w:val="24"/>
          <w:lang w:val="en-US"/>
        </w:rPr>
      </w:pPr>
      <w:r>
        <w:rPr>
          <w:rFonts w:ascii="Noto Sans Elbasan" w:hAnsi="Noto Sans Elbasan"/>
          <w:sz w:val="24"/>
          <w:szCs w:val="24"/>
          <w:lang w:val="en-US"/>
        </w:rPr>
        <w:t>Industrial civilization required institutions capable of coordinating mechanized production. Informational civilization required institutions capable of coordinating digital information. The emerging Oikonomic civilization requires institutions capable of cultivating living intelligence itself.</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responsibility remains identical: stewardship.</w:t>
      </w:r>
    </w:p>
    <w:p>
      <w:pPr>
        <w:pStyle w:val="style0"/>
        <w:jc w:val="both"/>
        <w:rPr>
          <w:rFonts w:ascii="Noto Sans Elbasan" w:hAnsi="Noto Sans Elbasan"/>
          <w:sz w:val="24"/>
          <w:szCs w:val="24"/>
          <w:lang w:val="en-US"/>
        </w:rPr>
      </w:pPr>
      <w:r>
        <w:rPr>
          <w:rFonts w:ascii="Noto Sans Elbasan" w:hAnsi="Noto Sans Elbasan"/>
          <w:sz w:val="24"/>
          <w:szCs w:val="24"/>
          <w:lang w:val="en-US"/>
        </w:rPr>
        <w:t>Only the ecology within which stewardship operates has fundamentally expanded. The registry does not disappear because information becomes living intelligence. Rather, it acquires the capacity to coordinate authenticated intelligence rather than static records alone. Schools do not surrender their educational purpose. They enlarge from transmitting knowledge toward cultivating continuously observable human capability. Financial institutions continue circulating capital while enlarging their constitutional capacity to cultivate productive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Governments continue preserving legitimacy while acquiring the capability to observe, learn, coordinate, and respond within continuously renewing constitutional intelligence ecologies. Enlargement therefore deepens constitutional fidelity rather than diminishing it.</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Oikonomic Principle of Constitutional Enlargement</w:t>
      </w:r>
    </w:p>
    <w:p>
      <w:pPr>
        <w:pStyle w:val="style0"/>
        <w:jc w:val="both"/>
        <w:rPr>
          <w:rFonts w:ascii="Noto Sans Elbasan" w:hAnsi="Noto Sans Elbasan"/>
          <w:sz w:val="24"/>
          <w:szCs w:val="24"/>
          <w:lang w:val="en-US"/>
        </w:rPr>
      </w:pPr>
      <w:r>
        <w:rPr>
          <w:rFonts w:ascii="Noto Sans Elbasan" w:hAnsi="Noto Sans Elbasan"/>
          <w:sz w:val="24"/>
          <w:szCs w:val="24"/>
          <w:lang w:val="en-US"/>
        </w:rPr>
        <w:t>The Education Economy (Oikonomia) consequently establishes the Principle of Constitutional Enlargement. Every enduring institution possesses a constitutional purpose that remains substantially continuous across successive generations. Civilizational progress therefore consists not in replacing legitimate institutions, but in enlarging their capacity faithfully to discharge that purpose under newly emerging historical conditions.</w:t>
      </w:r>
    </w:p>
    <w:p>
      <w:pPr>
        <w:pStyle w:val="style0"/>
        <w:jc w:val="both"/>
        <w:rPr>
          <w:rFonts w:ascii="Noto Sans Elbasan" w:hAnsi="Noto Sans Elbasan"/>
          <w:sz w:val="24"/>
          <w:szCs w:val="24"/>
          <w:lang w:val="en-US"/>
        </w:rPr>
      </w:pPr>
      <w:r>
        <w:rPr>
          <w:rFonts w:ascii="Noto Sans Elbasan" w:hAnsi="Noto Sans Elbasan"/>
          <w:sz w:val="24"/>
          <w:szCs w:val="24"/>
          <w:lang w:val="en-US"/>
        </w:rPr>
        <w:t>Innovation becomes constitutionally legitimate only when it deepens stewardship rather than displacing it. Continuity becomes constitutionally authentic only when it enables growth rather than preserving inertia. Preservation without enlargement gradually hardens into rigidity. Enlargement without preservation dissolves into instability. Civilization flourishes only where both principles remain held in constitutional balance.</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therefore neither worships novelty for its own sake nor venerates tradition merely because it is ancient. It understands both memory and innovation as reciprocal obligations within the stewardship of civilization itself.</w:t>
      </w:r>
    </w:p>
    <w:p>
      <w:pPr>
        <w:pStyle w:val="style0"/>
        <w:jc w:val="both"/>
        <w:rPr>
          <w:rFonts w:ascii="Noto Sans Elbasan" w:hAnsi="Noto Sans Elbasan"/>
          <w:sz w:val="24"/>
          <w:szCs w:val="24"/>
          <w:lang w:val="en-US"/>
        </w:rPr>
      </w:pPr>
      <w:r>
        <w:rPr>
          <w:rFonts w:ascii="Noto Sans Elbasan" w:hAnsi="Noto Sans Elbasan"/>
          <w:sz w:val="24"/>
          <w:szCs w:val="24"/>
          <w:lang w:val="en-US"/>
        </w:rPr>
        <w:t>HEXERCHY consequently does not inaugurate a competing institutional order. It furnishes the constitutional intelligence ecology through which enduring institutions faithfully enlarge their capacity to cultivate living intelligence, coordinate human capability, preserve institutional legitimacy, regenerate cooperative capital, and steward societal flourishing within the emerging constitutional ecology of Oikonomic Yield.</w:t>
      </w:r>
    </w:p>
    <w:p>
      <w:pPr>
        <w:pStyle w:val="style0"/>
        <w:jc w:val="both"/>
        <w:rPr>
          <w:rFonts w:ascii="Noto Sans Elbasan" w:hAnsi="Noto Sans Elbasan"/>
          <w:sz w:val="24"/>
          <w:szCs w:val="24"/>
          <w:lang w:val="en-US"/>
        </w:rPr>
      </w:pPr>
      <w:r>
        <w:rPr>
          <w:rFonts w:ascii="Noto Sans Elbasan" w:hAnsi="Noto Sans Elbasan"/>
          <w:sz w:val="24"/>
          <w:szCs w:val="24"/>
          <w:lang w:val="en-US"/>
        </w:rPr>
        <w:t>Thus the future arrives neither as a rejection of the past nor as its abandonment, but as its most faithful constitutional cultivation. Every authentic civilizational transition proceeds according to a principle deeper than innovation itself: continuity. Civilization does not preserve itself by abandoning its constitutional inheritance, but by continually cultivating that inheritance into forms capable of responding to newly emerging conditions. What has been legitimately established is not discarded because history advances; it is entrusted with wider responsibilities as history unfolds.</w:t>
      </w:r>
    </w:p>
    <w:p>
      <w:pPr>
        <w:pStyle w:val="style0"/>
        <w:jc w:val="both"/>
        <w:rPr>
          <w:rFonts w:ascii="Noto Sans Elbasan" w:hAnsi="Noto Sans Elbasan"/>
          <w:sz w:val="24"/>
          <w:szCs w:val="24"/>
          <w:lang w:val="en-US"/>
        </w:rPr>
      </w:pPr>
      <w:r>
        <w:rPr>
          <w:rFonts w:ascii="Noto Sans Elbasan" w:hAnsi="Noto Sans Elbasan"/>
          <w:sz w:val="24"/>
          <w:szCs w:val="24"/>
          <w:lang w:val="en-US"/>
        </w:rPr>
        <w:t>For this reason, genuine constitutional progress is seldom revolutionary. It resembles the living growth of a great tree far more than the demolition and reconstruction of a monument. New branches do not repudiate the trunk from which they arise. The trunk does not compete with the roots that sustain it. Growth enlarges the living whole by preserving every structure whose constitutional purpose continues to nourish the organism.</w:t>
      </w:r>
    </w:p>
    <w:p>
      <w:pPr>
        <w:pStyle w:val="style0"/>
        <w:jc w:val="both"/>
        <w:rPr>
          <w:rFonts w:ascii="Noto Sans Elbasan" w:hAnsi="Noto Sans Elbasan"/>
          <w:sz w:val="24"/>
          <w:szCs w:val="24"/>
          <w:lang w:val="en-US"/>
        </w:rPr>
      </w:pPr>
      <w:r>
        <w:rPr>
          <w:rFonts w:ascii="Noto Sans Elbasan" w:hAnsi="Noto Sans Elbasan"/>
          <w:sz w:val="24"/>
          <w:szCs w:val="24"/>
          <w:lang w:val="en-US"/>
        </w:rPr>
        <w:t>History repeatedly bears witness to this principle. The household did not disappear when agriculture emerged; it became the first institution of organized cultivation. Agriculture did not vanish with commerce; it became the productive foundation upon which commercial civilization expanded. Commerce was not displaced by industry; it found new instruments through mechanized production. Industry itself did not become obsolete with computation; it acquired informational coordination that multiplied its productive capacity. Each constitutional order preserved the enduring achievements of those preceding it while extending their capacity to answer responsibilities previously beyond human reach.</w:t>
      </w:r>
    </w:p>
    <w:p>
      <w:pPr>
        <w:pStyle w:val="style0"/>
        <w:jc w:val="both"/>
        <w:rPr>
          <w:rFonts w:ascii="Noto Sans Elbasan" w:hAnsi="Noto Sans Elbasan"/>
          <w:sz w:val="24"/>
          <w:szCs w:val="24"/>
          <w:lang w:val="en-US"/>
        </w:rPr>
      </w:pPr>
      <w:r>
        <w:rPr>
          <w:rFonts w:ascii="Noto Sans Elbasan" w:hAnsi="Noto Sans Elbasan"/>
          <w:sz w:val="24"/>
          <w:szCs w:val="24"/>
          <w:lang w:val="en-US"/>
        </w:rPr>
        <w:t>The Education Economy (Oikonomia) proceeds according to precisely this constitutional discipline. It neither venerates permanence merely because it is ancient, nor pursues novelty merely because it is new. Memory without renewal gradually hardens into rigidity. Innovation without memory dissolves into instability. Enduring civilization therefore advances through continuity before transformation, stewardship before replacement, cultivation before disruption, and integration before displacement.</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accordingly does not constitute a departure from civilization's institutional inheritance. It constitutes its next constitutional cultivation. Its purpose is not to supersede Legacy Institutions, but to enlarge their capacity to observe, learn, coordinate, and steward an emerging productive ecology in which living intelligence has itself become civilization's principal renewable resource.</w:t>
      </w:r>
    </w:p>
    <w:p>
      <w:pPr>
        <w:pStyle w:val="style0"/>
        <w:jc w:val="both"/>
        <w:rPr>
          <w:rFonts w:ascii="Noto Sans Elbasan" w:hAnsi="Noto Sans Elbasan"/>
          <w:sz w:val="24"/>
          <w:szCs w:val="24"/>
          <w:lang w:val="en-US"/>
        </w:rPr>
      </w:pPr>
      <w:r>
        <w:rPr>
          <w:rFonts w:ascii="Noto Sans Elbasan" w:hAnsi="Noto Sans Elbasan"/>
          <w:sz w:val="24"/>
          <w:szCs w:val="24"/>
          <w:lang w:val="en-US"/>
        </w:rPr>
        <w:t>Legacy Institutions therefore remain exactly what history has patiently shaped them to become: enduring custodians of justice, learning, exchange, governance, scholarship, and public trust. The Oikonomia simply furnishes them with a constitutional intelligence ecology through which those enduring responsibilities may continue to flourish under the conditions of the present age.</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2.6</w:t>
      </w:r>
    </w:p>
    <w:p>
      <w:pPr>
        <w:pStyle w:val="style0"/>
        <w:jc w:val="center"/>
        <w:rPr>
          <w:rFonts w:ascii="Noto Sans Elbasan" w:hAnsi="Noto Sans Elbasan"/>
          <w:sz w:val="24"/>
          <w:szCs w:val="24"/>
          <w:lang w:val="en-US"/>
        </w:rPr>
      </w:pPr>
      <w:r>
        <w:rPr>
          <w:rFonts w:ascii="Noto Sans Elbasan" w:hAnsi="Noto Sans Elbasan"/>
          <w:b/>
          <w:bCs/>
          <w:sz w:val="32"/>
          <w:szCs w:val="32"/>
          <w:lang w:val="en-US"/>
        </w:rPr>
        <w:t>From Static Administration to Living Constitutional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Every enduring civilization first learns to remember before it learns to anticipate. The earliest constitutional achievement of organized society was not prediction, but preservation. Long before humanity possessed computation, algorithms, or artificial intelligence, it developed memory. Stories became traditions. Traditions became customs. Customs matured into institutions. Institutions produced records. Records accumulated into archives. Archives became the enduring memory through which civilizations preserved identity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Without memory, civilization dissolves into perpetual beginnings. Every generation would be compelled to rediscover what previous generations had already learned. Static preservation therefore represents one of humanity's greatest constitutional achievements.</w:t>
      </w:r>
    </w:p>
    <w:p>
      <w:pPr>
        <w:pStyle w:val="style0"/>
        <w:jc w:val="both"/>
        <w:rPr>
          <w:rFonts w:ascii="Noto Sans Elbasan" w:hAnsi="Noto Sans Elbasan"/>
          <w:sz w:val="24"/>
          <w:szCs w:val="24"/>
          <w:lang w:val="en-US"/>
        </w:rPr>
      </w:pPr>
      <w:r>
        <w:rPr>
          <w:rFonts w:ascii="Noto Sans Elbasan" w:hAnsi="Noto Sans Elbasan"/>
          <w:sz w:val="24"/>
          <w:szCs w:val="24"/>
          <w:lang w:val="en-US"/>
        </w:rPr>
        <w:t>The archive, the register, the ledger, the library, the census, the land registry, the court record, the examination transcript, the institutional file—these are not merely administrative instruments. They are civilization remembering itself. Like the rings within an ancient tree, they preserve the accumulated seasons through which society has passed.</w:t>
      </w:r>
    </w:p>
    <w:p>
      <w:pPr>
        <w:pStyle w:val="style0"/>
        <w:jc w:val="both"/>
        <w:rPr>
          <w:rFonts w:ascii="Noto Sans Elbasan" w:hAnsi="Noto Sans Elbasan"/>
          <w:sz w:val="24"/>
          <w:szCs w:val="24"/>
          <w:lang w:val="en-US"/>
        </w:rPr>
      </w:pPr>
      <w:r>
        <w:rPr>
          <w:rFonts w:ascii="Noto Sans Elbasan" w:hAnsi="Noto Sans Elbasan"/>
          <w:sz w:val="24"/>
          <w:szCs w:val="24"/>
          <w:lang w:val="en-US"/>
        </w:rPr>
        <w:t>For thousands of years this constitutional architecture proved entirely sufficient because the velocity of civilization remained broadly proportional to the velocity at which human institutions could observe themselves. Events unfolded. Institutions recorded them. Knowledge accumulated. Governance responded.</w:t>
      </w:r>
    </w:p>
    <w:p>
      <w:pPr>
        <w:pStyle w:val="style0"/>
        <w:jc w:val="both"/>
        <w:rPr>
          <w:rFonts w:ascii="Noto Sans Elbasan" w:hAnsi="Noto Sans Elbasan"/>
          <w:sz w:val="24"/>
          <w:szCs w:val="24"/>
          <w:lang w:val="en-US"/>
        </w:rPr>
      </w:pPr>
      <w:r>
        <w:rPr>
          <w:rFonts w:ascii="Noto Sans Elbasan" w:hAnsi="Noto Sans Elbasan"/>
          <w:sz w:val="24"/>
          <w:szCs w:val="24"/>
          <w:lang w:val="en-US"/>
        </w:rPr>
        <w:t>The interval between occurrence and institutional understanding remained constitutionally manageable. Industrial civilization refined this inheritance through statistics, bureaucracy, standardized administration, and increasingly sophisticated systems of public record. Information became more orderly. Administration became more reliable. Coordination became increasingly scalable.</w:t>
      </w:r>
    </w:p>
    <w:p>
      <w:pPr>
        <w:pStyle w:val="style0"/>
        <w:jc w:val="both"/>
        <w:rPr>
          <w:rFonts w:ascii="Noto Sans Elbasan" w:hAnsi="Noto Sans Elbasan"/>
          <w:sz w:val="24"/>
          <w:szCs w:val="24"/>
          <w:lang w:val="en-US"/>
        </w:rPr>
      </w:pPr>
      <w:r>
        <w:rPr>
          <w:rFonts w:ascii="Noto Sans Elbasan" w:hAnsi="Noto Sans Elbasan"/>
          <w:sz w:val="24"/>
          <w:szCs w:val="24"/>
          <w:lang w:val="en-US"/>
        </w:rPr>
        <w:t>These achievements remain among the greatest institutional inheritances ever produced by civilization. The Oikonomia neither diminishes nor supersedes them. It inherits them. For stewardship never begins by rejecting memory. It begins by extending its constitutional reach.</w:t>
      </w:r>
    </w:p>
    <w:p>
      <w:pPr>
        <w:pStyle w:val="style0"/>
        <w:jc w:val="both"/>
        <w:rPr>
          <w:rFonts w:ascii="Noto Sans Elbasan" w:hAnsi="Noto Sans Elbasan"/>
          <w:sz w:val="24"/>
          <w:szCs w:val="24"/>
          <w:lang w:val="en-US"/>
        </w:rPr>
      </w:pPr>
      <w:r>
        <w:rPr>
          <w:rFonts w:ascii="Noto Sans Elbasan" w:hAnsi="Noto Sans Elbasan"/>
          <w:sz w:val="24"/>
          <w:szCs w:val="24"/>
          <w:lang w:val="en-US"/>
        </w:rPr>
        <w:t>Yet every constitutional architecture faithfully reflects the productive metabolism of the civilization from which it emerges. Archives were designed to preserve. Registers were designed to authenticate. Statistics were designed to summarize. Administrative systems were designed to classify. Each fulfilled its constitutional purpose with remarkable fidelity. Yet none was originally constituted to metabolize continuously emerging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This distinction marks the constitutional horizon of Informational Civilization. Information may accumulate indefinitely without necessarily increasing understanding. A library may expand while wisdom remains unchanged. A registry may become more complete while institutional foresight diminishes. A government may collect unprecedented quantities of information while remaining unable to perceive the constitutional significance already present within it. The limitation therefore lies neither in information nor in administration. It lies in metabolism.</w:t>
      </w:r>
    </w:p>
    <w:p>
      <w:pPr>
        <w:pStyle w:val="style0"/>
        <w:jc w:val="both"/>
        <w:rPr>
          <w:rFonts w:ascii="Noto Sans Elbasan" w:hAnsi="Noto Sans Elbasan"/>
          <w:sz w:val="24"/>
          <w:szCs w:val="24"/>
          <w:lang w:val="en-US"/>
        </w:rPr>
      </w:pPr>
      <w:r>
        <w:rPr>
          <w:rFonts w:ascii="Noto Sans Elbasan" w:hAnsi="Noto Sans Elbasan"/>
          <w:sz w:val="24"/>
          <w:szCs w:val="24"/>
          <w:lang w:val="en-US"/>
        </w:rPr>
        <w:t>Industrial civilization required smelters because ore possessed little usefulness until transformed. The value never resided merely within the rock. It emerged through disciplined refinement. Informational civilization now confronts an analogous constitutional condition.</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Data resembles ore. Signals resemble unrefined deposits dispersed throughout society. Educational participation. Institutional transactions. Research. Enterprise. Public services. Health. Mobility. Communities. Learning. Governance. Economic exchange. </w:t>
      </w:r>
    </w:p>
    <w:p>
      <w:pPr>
        <w:pStyle w:val="style0"/>
        <w:jc w:val="both"/>
        <w:rPr>
          <w:rFonts w:ascii="Noto Sans Elbasan" w:hAnsi="Noto Sans Elbasan"/>
          <w:sz w:val="24"/>
          <w:szCs w:val="24"/>
          <w:lang w:val="en-US"/>
        </w:rPr>
      </w:pPr>
      <w:r>
        <w:rPr>
          <w:rFonts w:ascii="Noto Sans Elbasan" w:hAnsi="Noto Sans Elbasan"/>
          <w:sz w:val="24"/>
          <w:szCs w:val="24"/>
          <w:lang w:val="en-US"/>
        </w:rPr>
        <w:t>Each continually emits constitutional signals. None individually constitutes intelligence. Like scattered mineral deposits beneath the earth, they possess immense latent value while remaining constitutionally dormant until properly cultivated. Data therefore should not be understood as civilization's final product. It is civilization's newly discovered raw material. Its value emerges only through constitutional refinement. The Oikonomia therefore introduces a different constitutional metabolism.</w:t>
      </w:r>
    </w:p>
    <w:p>
      <w:pPr>
        <w:pStyle w:val="style0"/>
        <w:jc w:val="both"/>
        <w:rPr>
          <w:rFonts w:ascii="Noto Sans Elbasan" w:hAnsi="Noto Sans Elbasan"/>
          <w:sz w:val="24"/>
          <w:szCs w:val="24"/>
          <w:lang w:val="en-US"/>
        </w:rPr>
      </w:pPr>
      <w:r>
        <w:rPr>
          <w:rFonts w:ascii="Noto Sans Elbasan" w:hAnsi="Noto Sans Elbasan"/>
          <w:sz w:val="24"/>
          <w:szCs w:val="24"/>
          <w:lang w:val="en-US"/>
        </w:rPr>
        <w:t>Signals are continually observed. Observation becomes authenticated intelligence. Intelligence is recursively interpreted into institutional insight. Insight informs constitutional judgment. Constitutional judgment enlarges societal capability. Capability produces renewed observation.</w:t>
      </w:r>
    </w:p>
    <w:p>
      <w:pPr>
        <w:pStyle w:val="style0"/>
        <w:jc w:val="both"/>
        <w:rPr>
          <w:rFonts w:ascii="Noto Sans Elbasan" w:hAnsi="Noto Sans Elbasan"/>
          <w:sz w:val="24"/>
          <w:szCs w:val="24"/>
          <w:lang w:val="en-US"/>
        </w:rPr>
      </w:pPr>
      <w:r>
        <w:rPr>
          <w:rFonts w:ascii="Noto Sans Elbasan" w:hAnsi="Noto Sans Elbasan"/>
          <w:sz w:val="24"/>
          <w:szCs w:val="24"/>
          <w:lang w:val="en-US"/>
        </w:rPr>
        <w:t>Thus civilization gradually acquires the capacity not merely to remember itself, but continually to understand itself while it unfolds. This recursive movement constitutes Living Constitutional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Living Intelligence differs from static information in the same manner that a living forest differs from timber. Timber preserves the history of growth. A forest continually grows. One remembers life. The other continuously produces it. Likewise, a photograph faithfully preserves a single moment. A living conversation continually generates new understanding.</w:t>
      </w:r>
    </w:p>
    <w:p>
      <w:pPr>
        <w:pStyle w:val="style0"/>
        <w:jc w:val="both"/>
        <w:rPr>
          <w:rFonts w:ascii="Noto Sans Elbasan" w:hAnsi="Noto Sans Elbasan"/>
          <w:sz w:val="24"/>
          <w:szCs w:val="24"/>
          <w:lang w:val="en-US"/>
        </w:rPr>
      </w:pPr>
      <w:r>
        <w:rPr>
          <w:rFonts w:ascii="Noto Sans Elbasan" w:hAnsi="Noto Sans Elbasan"/>
          <w:sz w:val="24"/>
          <w:szCs w:val="24"/>
          <w:lang w:val="en-US"/>
        </w:rPr>
        <w:t>Neither is superior. Each fulfills a fundamentally different constitutional purpose. Static systems preserve continuity. Living Intelligence cultivates emergence. One safeguards inheritance. The other enlarges inheritance. One faithfully records yesterday. The other quietly prepares tomorrow. Neither replaces the other. Civilizations require both.</w:t>
      </w:r>
    </w:p>
    <w:p>
      <w:pPr>
        <w:pStyle w:val="style0"/>
        <w:jc w:val="both"/>
        <w:rPr>
          <w:rFonts w:ascii="Noto Sans Elbasan" w:hAnsi="Noto Sans Elbasan"/>
          <w:sz w:val="24"/>
          <w:szCs w:val="24"/>
          <w:lang w:val="en-US"/>
        </w:rPr>
      </w:pPr>
      <w:r>
        <w:rPr>
          <w:rFonts w:ascii="Noto Sans Elbasan" w:hAnsi="Noto Sans Elbasan"/>
          <w:sz w:val="24"/>
          <w:szCs w:val="24"/>
          <w:lang w:val="en-US"/>
        </w:rPr>
        <w:t>Cybernetics enters precisely at this constitutional frontier. Cybernetics should not be understood merely as automation, computation, artificial intelligence, or digital control. Its constitutional significance is considerably deeper.</w:t>
      </w:r>
    </w:p>
    <w:p>
      <w:pPr>
        <w:pStyle w:val="style0"/>
        <w:jc w:val="both"/>
        <w:rPr>
          <w:rFonts w:ascii="Noto Sans Elbasan" w:hAnsi="Noto Sans Elbasan"/>
          <w:sz w:val="24"/>
          <w:szCs w:val="24"/>
          <w:lang w:val="en-US"/>
        </w:rPr>
      </w:pPr>
      <w:r>
        <w:rPr>
          <w:rFonts w:ascii="Noto Sans Elbasan" w:hAnsi="Noto Sans Elbasan"/>
          <w:sz w:val="24"/>
          <w:szCs w:val="24"/>
          <w:lang w:val="en-US"/>
        </w:rPr>
        <w:t>Cybernetics is the disciplined science through which systems acquire the capacity to observe themselves, interpret their own condition, regulate their own behaviour, and continually improve their own coordination through recursive feedback. It introduces into institutional life what physiology introduced into biological life. The nervous system does not replace the organs. It enables their continual coordination.</w:t>
      </w:r>
    </w:p>
    <w:p>
      <w:pPr>
        <w:pStyle w:val="style0"/>
        <w:jc w:val="both"/>
        <w:rPr>
          <w:rFonts w:ascii="Noto Sans Elbasan" w:hAnsi="Noto Sans Elbasan"/>
          <w:sz w:val="24"/>
          <w:szCs w:val="24"/>
          <w:lang w:val="en-US"/>
        </w:rPr>
      </w:pPr>
      <w:r>
        <w:rPr>
          <w:rFonts w:ascii="Noto Sans Elbasan" w:hAnsi="Noto Sans Elbasan"/>
          <w:sz w:val="24"/>
          <w:szCs w:val="24"/>
          <w:lang w:val="en-US"/>
        </w:rPr>
        <w:t>Likewise, cybernetic intelligence does not replace institutions. It enlarges their constitutional capacity to perceive, learn, adapt, and steward themselves without abandoning their enduring purposes. The constitutional ecology thereby changes profoundly. Institutions no longer operate solely through episodic observation.</w:t>
      </w:r>
    </w:p>
    <w:p>
      <w:pPr>
        <w:pStyle w:val="style0"/>
        <w:jc w:val="both"/>
        <w:rPr>
          <w:rFonts w:ascii="Noto Sans Elbasan" w:hAnsi="Noto Sans Elbasan"/>
          <w:sz w:val="24"/>
          <w:szCs w:val="24"/>
          <w:lang w:val="en-US"/>
        </w:rPr>
      </w:pPr>
      <w:r>
        <w:rPr>
          <w:rFonts w:ascii="Noto Sans Elbasan" w:hAnsi="Noto Sans Elbasan"/>
          <w:sz w:val="24"/>
          <w:szCs w:val="24"/>
          <w:lang w:val="en-US"/>
        </w:rPr>
        <w:t>They gradually participate within continuous constitutional awareness. Governance becomes increasingly anticipatory rather than exclusively reactive. Capability becomes increasingly visible rather than periodically inferred. Opportunity becomes increasingly coordinated rather than accidentally discovered.</w:t>
      </w:r>
    </w:p>
    <w:p>
      <w:pPr>
        <w:pStyle w:val="style0"/>
        <w:jc w:val="both"/>
        <w:rPr>
          <w:rFonts w:ascii="Noto Sans Elbasan" w:hAnsi="Noto Sans Elbasan"/>
          <w:sz w:val="24"/>
          <w:szCs w:val="24"/>
          <w:lang w:val="en-US"/>
        </w:rPr>
      </w:pPr>
      <w:r>
        <w:rPr>
          <w:rFonts w:ascii="Noto Sans Elbasan" w:hAnsi="Noto Sans Elbasan"/>
          <w:sz w:val="24"/>
          <w:szCs w:val="24"/>
          <w:lang w:val="en-US"/>
        </w:rPr>
        <w:t>Learning becomes increasingly continuous rather than episodically certified. Civilizational stewardship itself acquires living perception. Yet even Living Intelligence requires constitutional custodianship.</w:t>
      </w:r>
    </w:p>
    <w:p>
      <w:pPr>
        <w:pStyle w:val="style0"/>
        <w:jc w:val="both"/>
        <w:rPr>
          <w:rFonts w:ascii="Noto Sans Elbasan" w:hAnsi="Noto Sans Elbasan"/>
          <w:sz w:val="24"/>
          <w:szCs w:val="24"/>
          <w:lang w:val="en-US"/>
        </w:rPr>
      </w:pPr>
      <w:r>
        <w:rPr>
          <w:rFonts w:ascii="Noto Sans Elbasan" w:hAnsi="Noto Sans Elbasan"/>
          <w:sz w:val="24"/>
          <w:szCs w:val="24"/>
          <w:lang w:val="en-US"/>
        </w:rPr>
        <w:t>Observation without ethical interpretation becomes surveillance. Analysis without constitutional purpose becomes accumulation. Prediction without stewardship becomes manipulation. Intelligence therefore requires an institutional conscience no less than an analytical capacity. For this reason the Oikonomia constitutes a distinct constitutional intelligence ecology. Its constitutional custodian is NOESIS. NOESIS neither governs society nor replaces institutional authority. Its constitutional responsibility is more patient and more fundamental. It continually observes the constitutional metabolism of the Oikonomic ecology itself.</w:t>
      </w:r>
    </w:p>
    <w:p>
      <w:pPr>
        <w:pStyle w:val="style0"/>
        <w:jc w:val="both"/>
        <w:rPr>
          <w:rFonts w:ascii="Noto Sans Elbasan" w:hAnsi="Noto Sans Elbasan"/>
          <w:sz w:val="24"/>
          <w:szCs w:val="24"/>
          <w:lang w:val="en-US"/>
        </w:rPr>
      </w:pPr>
      <w:r>
        <w:rPr>
          <w:rFonts w:ascii="Noto Sans Elbasan" w:hAnsi="Noto Sans Elbasan"/>
          <w:sz w:val="24"/>
          <w:szCs w:val="24"/>
          <w:lang w:val="en-US"/>
        </w:rPr>
        <w:t>Across educational participation, institutional behaviour, economic circulation, technological interaction, civic development, and societal capability, NOESIS quietly detects constitutional signals whose significance may remain invisible within conventional administrative architectures.</w:t>
      </w:r>
    </w:p>
    <w:p>
      <w:pPr>
        <w:pStyle w:val="style0"/>
        <w:jc w:val="both"/>
        <w:rPr>
          <w:rFonts w:ascii="Noto Sans Elbasan" w:hAnsi="Noto Sans Elbasan"/>
          <w:sz w:val="24"/>
          <w:szCs w:val="24"/>
          <w:lang w:val="en-US"/>
        </w:rPr>
      </w:pPr>
      <w:r>
        <w:rPr>
          <w:rFonts w:ascii="Noto Sans Elbasan" w:hAnsi="Noto Sans Elbasan"/>
          <w:sz w:val="24"/>
          <w:szCs w:val="24"/>
          <w:lang w:val="en-US"/>
        </w:rPr>
        <w:t>Like the quiet pulse monitored by a physician before symptoms appear, it discerns constitutional tendencies long before institutional crises become visible. Its workflow remains deliberately simple, yet recursively profound:</w:t>
      </w:r>
    </w:p>
    <w:p>
      <w:pPr>
        <w:pStyle w:val="style0"/>
        <w:jc w:val="both"/>
        <w:rPr>
          <w:rFonts w:ascii="Noto Sans Elbasan" w:hAnsi="Noto Sans Elbasan"/>
          <w:sz w:val="24"/>
          <w:szCs w:val="24"/>
          <w:lang w:val="en-US"/>
        </w:rPr>
      </w:pPr>
      <w:r>
        <w:rPr>
          <w:rFonts w:ascii="Noto Sans Elbasan" w:hAnsi="Noto Sans Elbasan"/>
          <w:sz w:val="24"/>
          <w:szCs w:val="24"/>
          <w:lang w:val="en-US"/>
        </w:rPr>
        <w:t>Signal → Intelligence → Insight → Constitutional Yield → Canonical Doctrine</w:t>
      </w:r>
    </w:p>
    <w:p>
      <w:pPr>
        <w:pStyle w:val="style0"/>
        <w:jc w:val="both"/>
        <w:rPr>
          <w:rFonts w:ascii="Noto Sans Elbasan" w:hAnsi="Noto Sans Elbasan"/>
          <w:sz w:val="24"/>
          <w:szCs w:val="24"/>
          <w:lang w:val="en-US"/>
        </w:rPr>
      </w:pPr>
      <w:r>
        <w:rPr>
          <w:rFonts w:ascii="Noto Sans Elbasan" w:hAnsi="Noto Sans Elbasan"/>
          <w:sz w:val="24"/>
          <w:szCs w:val="24"/>
          <w:lang w:val="en-US"/>
        </w:rPr>
        <w:t>Signals emerge continuously. Trusted intelligence authenticates them. Insight interprets them. Constitutional Yield evaluates their implications for societal flourishing. Canonical Doctrine preserves those validated discoveries as part of civilization's growing constitutional inheritance. Thus the Oikonomia does not merely accumulate knowledge. It continually learns. And because it continually learns, it continually enlarges its own constitutional capacity for stewardship.</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It is at precisely this constitutional horizon that the necessity of the </w:t>
      </w:r>
      <w:r>
        <w:rPr>
          <w:rFonts w:ascii="Noto Sans Elbasan" w:hAnsi="Noto Sans Elbasan"/>
          <w:b/>
          <w:bCs/>
          <w:sz w:val="24"/>
          <w:szCs w:val="24"/>
          <w:lang w:val="en-US"/>
        </w:rPr>
        <w:t>HEXERCHY SOVEREIGN CYBERNETIC INTELLIGENCE SYSTEM</w:t>
      </w:r>
      <w:r>
        <w:rPr>
          <w:rFonts w:ascii="Noto Sans Elbasan" w:hAnsi="Noto Sans Elbasan"/>
          <w:sz w:val="24"/>
          <w:szCs w:val="24"/>
          <w:lang w:val="en-US"/>
        </w:rPr>
        <w:t xml:space="preserve"> becomes unmistakable. Not because technology has become sufficiently sophisticated. But because civilization itself has entered a stage at which memory alone no longer satisfies its constitutional responsibilities.</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 must now remember. Observe. Interpret. Learn. Coordinate. Renew. Simultaneously. HEXERCHY therefore appears neither as technological novelty nor administrative modernization.</w:t>
      </w:r>
    </w:p>
    <w:p>
      <w:pPr>
        <w:pStyle w:val="style0"/>
        <w:jc w:val="both"/>
        <w:rPr>
          <w:rFonts w:ascii="Noto Sans Elbasan" w:hAnsi="Noto Sans Elbasan"/>
          <w:sz w:val="24"/>
          <w:szCs w:val="24"/>
          <w:lang w:val="en-US"/>
        </w:rPr>
      </w:pPr>
      <w:r>
        <w:rPr>
          <w:rFonts w:ascii="Noto Sans Elbasan" w:hAnsi="Noto Sans Elbasan"/>
          <w:sz w:val="24"/>
          <w:szCs w:val="24"/>
          <w:lang w:val="en-US"/>
        </w:rPr>
        <w:t>It appears as the constitutional architecture through which Living Constitutional Intelligence becomes institutionally possible. In this sense, the transition from static administration to Living Constitutional Intelligence represents not the abandonment of civilization's inheritance, but its faithful enlargement.</w:t>
      </w:r>
    </w:p>
    <w:p>
      <w:pPr>
        <w:pStyle w:val="style0"/>
        <w:jc w:val="both"/>
        <w:rPr>
          <w:rFonts w:ascii="Noto Sans Elbasan" w:hAnsi="Noto Sans Elbasan"/>
          <w:sz w:val="24"/>
          <w:szCs w:val="24"/>
          <w:lang w:val="en-US"/>
        </w:rPr>
      </w:pPr>
      <w:r>
        <w:rPr>
          <w:rFonts w:ascii="Noto Sans Elbasan" w:hAnsi="Noto Sans Elbasan"/>
          <w:sz w:val="24"/>
          <w:szCs w:val="24"/>
          <w:lang w:val="en-US"/>
        </w:rPr>
        <w:t>Memory remains. Stewardship deepens. Institutions endure. Intelligence begins to live.</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2.7</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Constitutional Necessity of HEXERCHY</w:t>
      </w:r>
    </w:p>
    <w:p>
      <w:pPr>
        <w:pStyle w:val="style0"/>
        <w:jc w:val="both"/>
        <w:rPr>
          <w:rFonts w:ascii="Noto Sans Elbasan" w:hAnsi="Noto Sans Elbasan"/>
          <w:sz w:val="24"/>
          <w:szCs w:val="24"/>
          <w:lang w:val="en-US"/>
        </w:rPr>
      </w:pPr>
      <w:r>
        <w:rPr>
          <w:rFonts w:ascii="Noto Sans Elbasan" w:hAnsi="Noto Sans Elbasan"/>
          <w:sz w:val="24"/>
          <w:szCs w:val="24"/>
          <w:lang w:val="en-US"/>
        </w:rPr>
        <w:t>Every enduring civilization eventually discovers that constitutional principles alone do not organize society. Principles require institutions. Institutions require architectures. Architectures require mechanisms through which constitutional purpose may become continuously operational. Justice requires courts. Knowledge requires universities. Exchange requires markets. Memory requires archives.</w:t>
      </w:r>
    </w:p>
    <w:p>
      <w:pPr>
        <w:pStyle w:val="style0"/>
        <w:jc w:val="both"/>
        <w:rPr>
          <w:rFonts w:ascii="Noto Sans Elbasan" w:hAnsi="Noto Sans Elbasan"/>
          <w:sz w:val="24"/>
          <w:szCs w:val="24"/>
          <w:lang w:val="en-US"/>
        </w:rPr>
      </w:pPr>
      <w:r>
        <w:rPr>
          <w:rFonts w:ascii="Noto Sans Elbasan" w:hAnsi="Noto Sans Elbasan"/>
          <w:sz w:val="24"/>
          <w:szCs w:val="24"/>
          <w:lang w:val="en-US"/>
        </w:rPr>
        <w:t>Likewise, Living Constitutional Intelligence requires a constitutional architecture capable not merely of storing intelligence, but of continually cultivating, coordinating, authenticating, governing, and ethically regenerating it. The emergence of HEXERCHY therefore should not be understood as the arrival of another technological platform.</w:t>
      </w:r>
    </w:p>
    <w:p>
      <w:pPr>
        <w:pStyle w:val="style0"/>
        <w:jc w:val="both"/>
        <w:rPr>
          <w:rFonts w:ascii="Noto Sans Elbasan" w:hAnsi="Noto Sans Elbasan"/>
          <w:sz w:val="24"/>
          <w:szCs w:val="24"/>
          <w:lang w:val="en-US"/>
        </w:rPr>
      </w:pPr>
      <w:r>
        <w:rPr>
          <w:rFonts w:ascii="Noto Sans Elbasan" w:hAnsi="Noto Sans Elbasan"/>
          <w:sz w:val="24"/>
          <w:szCs w:val="24"/>
          <w:lang w:val="en-US"/>
        </w:rPr>
        <w:t>Nor should it be interpreted merely as educational modernization, administrative digitization, artificial intelligence deployment, or software innovation. Such descriptions remain technically accurate while constitutionally incomplete. HEXERCHY emerges because the constitutional metabolism of civilization has itself expanded.</w:t>
      </w:r>
    </w:p>
    <w:p>
      <w:pPr>
        <w:pStyle w:val="style0"/>
        <w:jc w:val="both"/>
        <w:rPr>
          <w:rFonts w:ascii="Noto Sans Elbasan" w:hAnsi="Noto Sans Elbasan"/>
          <w:sz w:val="24"/>
          <w:szCs w:val="24"/>
          <w:lang w:val="en-US"/>
        </w:rPr>
      </w:pPr>
      <w:r>
        <w:rPr>
          <w:rFonts w:ascii="Noto Sans Elbasan" w:hAnsi="Noto Sans Elbasan"/>
          <w:sz w:val="24"/>
          <w:szCs w:val="24"/>
          <w:lang w:val="en-US"/>
        </w:rPr>
        <w:t>Once intelligence becomes a primary productive ecology rather than merely an individual attribute, society inevitably encounters an entirely new constitutional responsibility. Intelligence must itself become stewarded. Not controlled. Not accumulated. Cultivated. Civilizations have always constructed infrastructures corresponding to the principal productive ecologies of their age.</w:t>
      </w:r>
    </w:p>
    <w:p>
      <w:pPr>
        <w:pStyle w:val="style0"/>
        <w:jc w:val="both"/>
        <w:rPr>
          <w:rFonts w:ascii="Noto Sans Elbasan" w:hAnsi="Noto Sans Elbasan"/>
          <w:sz w:val="24"/>
          <w:szCs w:val="24"/>
          <w:lang w:val="en-US"/>
        </w:rPr>
      </w:pPr>
      <w:r>
        <w:rPr>
          <w:rFonts w:ascii="Noto Sans Elbasan" w:hAnsi="Noto Sans Elbasan"/>
          <w:sz w:val="24"/>
          <w:szCs w:val="24"/>
          <w:lang w:val="en-US"/>
        </w:rPr>
        <w:t>Agrarian civilization constructed irrigation systems. Industrial civilization constructed factories, railways, electrical grids and manufacturing networks. Informational civilization constructed telecommunications, computation, digital networks and planetary communication infrastructures.</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Oikonomic civilization constructs constitutional infrastructures through which intelligence itself becomes capable of continual cultivation. HEXERCHY belongs within this lineage. Its emergence therefore represents continuity rather than disruption. The infrastructure changes because civilization's productive metabolism changes. Its constitutional purpose remains identical. To enlarge humanity's capacity for flourishing.</w:t>
      </w:r>
    </w:p>
    <w:p>
      <w:pPr>
        <w:pStyle w:val="style0"/>
        <w:jc w:val="both"/>
        <w:rPr>
          <w:rFonts w:ascii="Noto Sans Elbasan" w:hAnsi="Noto Sans Elbasan"/>
          <w:sz w:val="24"/>
          <w:szCs w:val="24"/>
          <w:lang w:val="en-US"/>
        </w:rPr>
      </w:pPr>
      <w:r>
        <w:rPr>
          <w:rFonts w:ascii="Noto Sans Elbasan" w:hAnsi="Noto Sans Elbasan"/>
          <w:sz w:val="24"/>
          <w:szCs w:val="24"/>
          <w:lang w:val="en-US"/>
        </w:rPr>
        <w:t>Technology consequently undergoes its own constitutional reorientation. For much of contemporary development technology has frequently been regarded either as an instrument of efficiency or as an autonomous force capable of independently transforming society.</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accepts neither position. Technology possesses no constitutional purpose independent of the civilization it serves. It neither determines history nor remains constitutionally neutral. Like language, law, or architecture, technology derives its legitimacy from the quality of stewardship it enables.</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question therefore ceases to be: What can technology do? It becomes: What constitutional responsibilities ought technology faithfully enlarge? This distinction transforms the entire philosophical orientation of engineering. Engineering itself becomes stewardship.</w:t>
      </w:r>
    </w:p>
    <w:p>
      <w:pPr>
        <w:pStyle w:val="style0"/>
        <w:jc w:val="both"/>
        <w:rPr>
          <w:rFonts w:ascii="Noto Sans Elbasan" w:hAnsi="Noto Sans Elbasan"/>
          <w:sz w:val="24"/>
          <w:szCs w:val="24"/>
          <w:lang w:val="en-US"/>
        </w:rPr>
      </w:pPr>
      <w:r>
        <w:rPr>
          <w:rFonts w:ascii="Noto Sans Elbasan" w:hAnsi="Noto Sans Elbasan"/>
          <w:sz w:val="24"/>
          <w:szCs w:val="24"/>
          <w:lang w:val="en-US"/>
        </w:rPr>
        <w:t>Architecture becomes constitutional reasoning rendered operational. Software becomes institutional ethics expressed algorithmically. Cybernetics becomes the disciplined cultivation of civilization's own capacity to observe, understand, coordinate, and continually improve itself.</w:t>
      </w:r>
    </w:p>
    <w:p>
      <w:pPr>
        <w:pStyle w:val="style0"/>
        <w:jc w:val="both"/>
        <w:rPr>
          <w:rFonts w:ascii="Noto Sans Elbasan" w:hAnsi="Noto Sans Elbasan"/>
          <w:sz w:val="24"/>
          <w:szCs w:val="24"/>
          <w:lang w:val="en-US"/>
        </w:rPr>
      </w:pPr>
      <w:r>
        <w:rPr>
          <w:rFonts w:ascii="Noto Sans Elbasan" w:hAnsi="Noto Sans Elbasan"/>
          <w:sz w:val="24"/>
          <w:szCs w:val="24"/>
          <w:lang w:val="en-US"/>
        </w:rPr>
        <w:t>HEXERCHY therefore should never be understood merely as a repository of educational information. Nor merely as an artificial intelligence environment. Nor merely as a national education platform. Nor merely as digital public infrastructure. Each description illuminates only one constitutional dimension. Taken together they remain incomplete.</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HEXERCHY is more faithfully understood as a </w:t>
      </w:r>
      <w:r>
        <w:rPr>
          <w:rFonts w:ascii="Noto Sans Elbasan" w:hAnsi="Noto Sans Elbasan"/>
          <w:b/>
          <w:bCs/>
          <w:sz w:val="24"/>
          <w:szCs w:val="24"/>
          <w:lang w:val="en-US"/>
        </w:rPr>
        <w:t>SOVEREIGN CYBERNETIC INTELLIGENCE SYSTEM</w:t>
      </w:r>
      <w:r>
        <w:rPr>
          <w:rFonts w:ascii="Noto Sans Elbasan" w:hAnsi="Noto Sans Elbasan"/>
          <w:sz w:val="24"/>
          <w:szCs w:val="24"/>
          <w:lang w:val="en-US"/>
        </w:rPr>
        <w:t>. "Sovereign" because constitutional stewardship remains anchored within the legitimate institutions of society. "Cybernetic" because institutional intelligence becomes recursively coordinated through continual ethical feedback rather than episodic administration. "Intelligence" because verified understanding—not information alone—becomes civilization's principal productive resource. "System" because no single institution, technology, or discipline alone can cultivate an entire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Its constitutional architecture therefore integrates learning, governance, institutional trust, fiduciary participation, opportunity coordination, productive capability, financial circulation, technological intelligence, ethical stewardship, and constitutional continuity into one recursively coherent ecology.</w:t>
      </w:r>
    </w:p>
    <w:p>
      <w:pPr>
        <w:pStyle w:val="style0"/>
        <w:jc w:val="both"/>
        <w:rPr>
          <w:rFonts w:ascii="Noto Sans Elbasan" w:hAnsi="Noto Sans Elbasan"/>
          <w:sz w:val="24"/>
          <w:szCs w:val="24"/>
          <w:lang w:val="en-US"/>
        </w:rPr>
      </w:pPr>
      <w:r>
        <w:rPr>
          <w:rFonts w:ascii="Noto Sans Elbasan" w:hAnsi="Noto Sans Elbasan"/>
          <w:sz w:val="24"/>
          <w:szCs w:val="24"/>
          <w:lang w:val="en-US"/>
        </w:rPr>
        <w:t>Within such an ecology, learning no longer terminates with certification. Governance no longer concludes with administration. Finance no longer concludes with transaction. Data no longer concludes with storage. Technology no longer concludes with automation. Each continuously participates within the cultivation of human capability.</w:t>
      </w:r>
    </w:p>
    <w:p>
      <w:pPr>
        <w:pStyle w:val="style0"/>
        <w:jc w:val="both"/>
        <w:rPr>
          <w:rFonts w:ascii="Noto Sans Elbasan" w:hAnsi="Noto Sans Elbasan"/>
          <w:sz w:val="24"/>
          <w:szCs w:val="24"/>
          <w:lang w:val="en-US"/>
        </w:rPr>
      </w:pPr>
      <w:r>
        <w:rPr>
          <w:rFonts w:ascii="Noto Sans Elbasan" w:hAnsi="Noto Sans Elbasan"/>
          <w:sz w:val="24"/>
          <w:szCs w:val="24"/>
          <w:lang w:val="en-US"/>
        </w:rPr>
        <w:t>This is the constitutional significance of recursion. Every educational interaction strengthens institutional understanding. Every institutional understanding improves future coordination. Every improvement enlarges societal capability. Every enlargement generates new constitutional intelligence. Civilization gradually becomes increasingly capable of cultivating itself. Not mechanically. Ethically. Not autonomously. Stewardfully. Not through perpetual disruption. Through perpetual constitutional enlargement. The ultimate significance of HEXERCHY therefore lies beyond technology itself. It constitutes the institutional expression of a deeper constitutional discovery:</w:t>
      </w:r>
    </w:p>
    <w:p>
      <w:pPr>
        <w:pStyle w:val="style0"/>
        <w:jc w:val="both"/>
        <w:rPr>
          <w:rFonts w:ascii="Noto Sans Elbasan" w:hAnsi="Noto Sans Elbasan"/>
          <w:sz w:val="24"/>
          <w:szCs w:val="24"/>
          <w:lang w:val="en-US"/>
        </w:rPr>
      </w:pPr>
      <w:r>
        <w:rPr>
          <w:rFonts w:ascii="Noto Sans Elbasan" w:hAnsi="Noto Sans Elbasan"/>
          <w:sz w:val="24"/>
          <w:szCs w:val="24"/>
          <w:lang w:val="en-US"/>
        </w:rPr>
        <w:t>That the greatest renewable resource available to any nation is not merely knowledge, nor information, nor capital, nor even innovation. It is the continually cultivable intelligence of its people, faithfully coordinated through institutions capable of learning alongside the civilization they serve.</w:t>
      </w:r>
    </w:p>
    <w:p>
      <w:pPr>
        <w:pStyle w:val="style0"/>
        <w:jc w:val="both"/>
        <w:rPr>
          <w:rFonts w:ascii="Noto Sans Elbasan" w:hAnsi="Noto Sans Elbasan"/>
          <w:sz w:val="24"/>
          <w:szCs w:val="24"/>
          <w:lang w:val="en-US"/>
        </w:rPr>
      </w:pPr>
      <w:r>
        <w:rPr>
          <w:rFonts w:ascii="Noto Sans Elbasan" w:hAnsi="Noto Sans Elbasan"/>
          <w:sz w:val="24"/>
          <w:szCs w:val="24"/>
          <w:lang w:val="en-US"/>
        </w:rPr>
        <w:t>HEXERCHY is constituted as the sovereign architecture of that stewardship. Not to replace civilization's institutions. Not to supersede civilization's inheritance. But to enable both continually to become more fully themselves.</w:t>
      </w: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Chapter 2.7a</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Architectonic Principle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Rather than asking what civilization ought next to become, the </w:t>
      </w:r>
      <w:r>
        <w:rPr>
          <w:rFonts w:ascii="Noto Sans Elbasan" w:hAnsi="Noto Sans Elbasan"/>
          <w:b/>
          <w:bCs/>
          <w:sz w:val="24"/>
          <w:szCs w:val="24"/>
          <w:lang w:val="en-US"/>
        </w:rPr>
        <w:t xml:space="preserve">Education Economy </w:t>
      </w:r>
      <w:r>
        <w:rPr>
          <w:rFonts w:ascii="Noto Sans Elbasan" w:hAnsi="Noto Sans Elbasan"/>
          <w:b w:val="false"/>
          <w:bCs w:val="false"/>
          <w:sz w:val="24"/>
          <w:szCs w:val="24"/>
          <w:lang w:val="en-US"/>
        </w:rPr>
        <w:t>(</w:t>
      </w:r>
      <w:r>
        <w:rPr>
          <w:rFonts w:ascii="Noto Sans Elbasan" w:hAnsi="Noto Sans Elbasan"/>
          <w:b/>
          <w:bCs/>
          <w:i/>
          <w:iCs/>
          <w:sz w:val="24"/>
          <w:szCs w:val="24"/>
          <w:lang w:val="en-US"/>
        </w:rPr>
        <w:t>Oikonomia</w:t>
      </w:r>
      <w:r>
        <w:rPr>
          <w:rFonts w:ascii="Noto Sans Elbasan" w:hAnsi="Noto Sans Elbasan"/>
          <w:b w:val="false"/>
          <w:bCs w:val="false"/>
          <w:sz w:val="24"/>
          <w:szCs w:val="24"/>
          <w:lang w:val="en-US"/>
        </w:rPr>
        <w:t>) first asks a quieter constitutional question: What is the enduring order through which civilizations have always become capable of becoming?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History ordinarily presents civilizations through their visible achievements. We remember their monuments, institutions, governments, economies, technologies, laws, and empires. Yet these resemble the branches of an ancient tree whose roots remain hidden beneath the soil. The visible architecture attracts admiration; the invisible ecology quietly sustains its life. Civilizations therefore become easier to describe than to understand. We catalogue their achievements while seldom examining the constitutional conditions through which achievement first became possible.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begins beneath the visible architecture. It concerns itself less with the civilizations humanity constructs than with the constitutional ecology through which civilizations remain capable of constructing themselves faithfully, enlarging themselves wisely, correcting themselves humbly, and renewing themselves continuously.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constitutional ecology is neither itself a civilization nor merely an economic doctrine, political philosophy, or institutional design. It is architectonic. It provides the living order within which institutions gradually discover their legitimate purposes, economies recover their proper orientation, technologies acquire ethical direction, and human communities continually enlarge their collective capacity for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Like gravity, it does not compel movement; it establishes the conditions within which movement acquires coherence. Like fertile soil, it does not command the forest to grow; it quietly nourishes every root capable of receiving its nourishment. Like the grammar of a language, it does not determine every sentence ever spoken; it simply renders meaningful speech increasingly possible.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ecology therefore possesses not mechanical determinism but an architectonic orientation. It quietly favours those institutional arrangements through which human capability, trust, stewardship, reciprocity, intelligence, and responsibility become progressively capable of enlarging one another across successive generations. Human beings remain entirely free to cultivate these conditions or to neglect them. Freedom is preserved. Consequences nevertheless remain constitutional rather than arbitrary. Flourishing gradually accompanies faithful participation within the ecology itself. History repeatedly illustrates this quiet pattern.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civilization begins by answering a dialogue it seldom recognises explicitly. Who are we?. Where has providence, geography, and history situated us?. Toward what future are we collectively responsible?. Identity. Geography. Destiny.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enduring civilization is, in one sense, an extended constitutional conversation between these three realities. Whenever this dialogue remains faithful, civilization naturally develops in service of the people through whom it continually reproduces itself. Institutions preserve legitimacy because they remain custodians of public trust. Economies cultivate prosperity because they remain expressions of human capability. Governments preserve continuity because they remain servants of stewardship. Technologies enlarge civilization because they remain disciplined by ethical responsibility.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 in its architectonic orientation, naturally belongs to its people. Yet constitutional inversion rarely begins with dramatic collapse. It begins almost imperceptibly.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Like a compass gradually disturbed by a hidden magnetic field, institutions continue operating while slowly losing their original orientation. Administrative efficiency quietly replaces constitutional purpose. Means begin occupying the place once held by ends. Human beings increasingly sustain institutions rather than institutions cultivating human beings. Political economy gradually ceases to express the constitutional life of a people and instead requires the people to justify the economy. The inversion appears administrative long before it becomes civilizational.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tragedy lies not in institutional existence but in constitutional forgetfulness. A river does not cease flowing because its banks have shifted. Yet without faithful channels its waters gradually disperse into marshland. The quantity of water remains unchanged. Only its capacity to nourish civilization diminishes. So too with human capability. Knowledge may continue increasing. Technology may continue advancing. Information may continue accumulating. Capital may continue circulating.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Yet where the constitutional ecology is neglected, these increasingly resemble rainfall without rivers—abundant, impressive, yet progressively incapable of cultivating enduring flourishing. The </w:t>
      </w:r>
      <w:r>
        <w:rPr>
          <w:rFonts w:ascii="Noto Sans Elbasan" w:hAnsi="Noto Sans Elbasan"/>
          <w:b/>
          <w:bCs/>
          <w:sz w:val="24"/>
          <w:szCs w:val="24"/>
          <w:lang w:val="en-US"/>
        </w:rPr>
        <w:t>Education Economy</w:t>
      </w:r>
      <w:r>
        <w:rPr>
          <w:rFonts w:ascii="Noto Sans Elbasan" w:hAnsi="Noto Sans Elbasan"/>
          <w:b w:val="false"/>
          <w:bCs w:val="false"/>
          <w:sz w:val="24"/>
          <w:szCs w:val="24"/>
          <w:lang w:val="en-US"/>
        </w:rPr>
        <w:t xml:space="preserve"> (</w:t>
      </w:r>
      <w:r>
        <w:rPr>
          <w:rFonts w:ascii="Noto Sans Elbasan" w:hAnsi="Noto Sans Elbasan"/>
          <w:b/>
          <w:bCs/>
          <w:i/>
          <w:iCs/>
          <w:sz w:val="24"/>
          <w:szCs w:val="24"/>
          <w:lang w:val="en-US"/>
        </w:rPr>
        <w:t>Oikonomia</w:t>
      </w:r>
      <w:r>
        <w:rPr>
          <w:rFonts w:ascii="Noto Sans Elbasan" w:hAnsi="Noto Sans Elbasan"/>
          <w:b w:val="false"/>
          <w:bCs w:val="false"/>
          <w:sz w:val="24"/>
          <w:szCs w:val="24"/>
          <w:lang w:val="en-US"/>
        </w:rPr>
        <w:t>) therefore proposes neither rupture nor nostalgia. It neither dismisses inherited institutions nor romanticizes historical forms. Restoration without enlargement eventually hardens into traditionalism. Enlargement without restoration dissolves into rootlessness. Both abandon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instead proceeds according to the constitutional rhythm by which every living organism faithfully matures: preserving identity while continually enlarging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An ancient cathedral illustrates the principle well. Every generation repairs its stones. New artisans replace weathered beams. Modern engineering quietly reinforces medieval foundations. Fresh glass succeeds broken windows. Yet no faithful restoration mistakes preservation for immobility. The cathedral remains recognizably itself precisely because each generation enlarges its capacity to endure without abandoning the purposes for which it was originally raised. Civilizations mature in precisely the same manner. The Oikonomia therefore restores not historical appearances but constitutional relationships.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restores civilization's living relationship with the architectonic ecology from which enduring flourishing has always quietly arisen. It accompanies every generation through historical transitions while preserving the enduring constitutional principles that render those transitions legitimate. It is restorative because reality itself possesses continuity. It is transitional because history continually reveals responsibilities that previous generations could neither encounter nor foresee.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task is therefore neither to preserve civilization unchanged nor to recreate it perpetually. It is to cultivate the ecology through which civilization continually becomes capable of faithfully cultivating itself. This is why the Oikonomia cannot finally be described merely as another civilization. Civilizations remain historical expressions.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concerns the architectonic order from which their legitimacy, vitality, and regenerative capacity continually arise. It lived quietly beneath earlier civilizations. It inhabits the present. It is already cultivating those yet to emerge.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this reason the Oikonomia is best understood not as humanity's next civilization, but as its restorative constitutional worldview: the living architectonic ecology through which civilizations progressively learn how to steward their own becoming without forgetting the enduring principles through which they first became possible.</w:t>
      </w:r>
    </w:p>
    <w:p>
      <w:pPr>
        <w:pStyle w:val="style0"/>
        <w:jc w:val="both"/>
        <w:rPr>
          <w:rFonts w:ascii="Noto Sans Elbasan" w:hAnsi="Noto Sans Elbasan"/>
          <w:sz w:val="24"/>
          <w:szCs w:val="24"/>
          <w:lang w:val="en-US"/>
        </w:rPr>
      </w:pP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Chapter 2.8</w:t>
      </w: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Civilizational Transition Statement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have never been static achievements. They have always been living inheritances, continually entrusted from one generation to the next through institutions, traditions, knowledge, enterprise, governance, and the disciplined cultivation of human capability. Every enduring civilization quietly learned to enlarge the constitutional possibilities inherited from those preceding it, even where it lacked the language to describe the deeper principles by which that enlargement occurred.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present transition differs not because humanity has ceased this inheritance, but because humanity increasingly acquires the capacity to observe it consciously. Through living intelligence, cybernetic coordination, recursive learning, and continually renewed institutional stewardship, civilization itself becomes progressively capable of understanding the constitutional processes through which it has always evolved.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(Oikonomia) therefore neither announces the birth of a new civilization nor proclaims the conclusion of earlier ones. It restores to conscious understanding the constitutional ecology through which civilizations have always emerged, matured, enlarged, and renewed themselves. Its novelty lies not in creating another historical order, but in rendering the architecture of historical becoming increasingly intelligible to those entrusted with its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civilization first enters into a dialogue far older than its institutions. Before laws are written, markets established, governments constituted, or technologies imagined, a people gradually come to answer three enduring constitutional questions.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Who are we?, Where have we been entrusted to flourish?, What therefore ought we faithfully become? Identity gives a people self-understanding. Geography entrusts them with place. Destiny enlarges their horizon beyond survival toward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From the quality of these answers every subsequent constitutional architecture gradually emerges. Institutions, political economies, educational traditions, technologies, systems of governance, and productive arrangements become successive expressions of this more primordial constitutional dialogue.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Whenever this dialogue remains faithful, civilization naturally develops in service of the people through whom it continually reproduces itself. Only where constitutional memory becomes obscured—through domination, abstraction, ideological absolutism, or the gradual forgetfulness of stewardship—does the ordering begin to invert, until institutions increasingly require human beings to sustain themselves rather than sustaining the human beings from whom they derive their legitimacy. The Oikonomia therefore proposes no inversion of civilization. It restores civilization to its own constitutional centre.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preceding age cultivated the productive ecology appropriate to its constitutional horizon. The Oikonomic age undertakes a responsibility of greater constitutional depth. It consciously cultivates civilization's enduring capacity for continual cultivation. Production remains necessary. Technology remains indispensable. Information remains invaluable. Institutions remain legitimate. Yet each increasingly participates within a deeper constitutional vocation: the continual enlargement of humanity's collective capacity to cultivate intelligence, trust, stewardship, cooperation, and flourishing together.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measure of prosperity therefore undergoes its own quiet enlargement. Prosperity can no longer be adequately understood as the accumulation of resources, information, or capital alone. It increasingly consists in civilization's capacity continually to regenerate capable people, trustworthy institutions, living intelligence, cooperative capital, ethical enterprise, constitutional legitimacy, and intergenerational stewardship through mutually reinforcing ecologies of continual renewal.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is consequently neither an economic doctrine nor merely a philosophy of education. It is a restorative constitutional worldview whose permanent vocation is the faithful stewardship of civilizational transitions. It preserves memory without imprisoning the future. It welcomes innovation without severing inheritance. It enlarges institutions without diminishing their legitimacy. It restores humanity to the constitutional centre from which every enduring civilization has ultimately drawn its strength. Civilizations remain the visible architecture of history. The Oikonomia is the living constitutional ecology through which history continually becomes capable of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Upon this constitutional foundation the chapters that follow no longer ask whether humanity should cultivate living intelligence, recursive governance, sovereign data stewardship, fiduciary participation, regenerative institutional capability, or coordinated human development. Those questions have already been answered by the constitutional trajectory of history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remaining question is therefore no longer philosophical. It is architectural. By what institutional design may these constitutional realities be faithfully cultivated?. It is from that question—and from no lesser ambition—that the HEXERCHY: Human Excellence for Regenerative Coordination of Human Yield, a Sovereign Cybernetic Intelligence System, derives both its constitutional necessity and its institutional mandate.</w:t>
      </w:r>
    </w:p>
    <w:p>
      <w:pPr>
        <w:pStyle w:val="style0"/>
        <w:jc w:val="both"/>
        <w:rPr>
          <w:rFonts w:ascii="Noto Sans Elbasan" w:hAnsi="Noto Sans Elbasan"/>
          <w:i/>
          <w:iCs/>
          <w:sz w:val="24"/>
          <w:szCs w:val="24"/>
          <w:lang w:val="en-US"/>
        </w:rPr>
      </w:pPr>
      <w:r>
        <w:rPr>
          <w:rFonts w:ascii="Noto Sans Elbasan" w:hAnsi="Noto Sans Elbasan"/>
          <w:i/>
          <w:iCs/>
          <w:sz w:val="24"/>
          <w:szCs w:val="24"/>
          <w:lang w:val="en-US"/>
        </w:rPr>
        <w:t>Earlier civilizations cultivated the productive ecologies appropriate to their age, often without explicitly recognizing the civilizational processes they were collectively advancing. The Oikonomia differs in constitutional character. Rather than what kind of a Civilization Oikonomia we'd rather 'what realities does the Oikonomia facilitates. It consciously undertakes the stewardship of those very processes through which civilizations discover, cultivate, enlarge, and renew their own productive capability across successive generations. Every preceding civilization cultivated the principal productive ecology of its age. The constitutional distinction of the Oikonomic age is that civilization consciously undertakes the cultivation of its own capacity for continual cultivation. The object of development is no longer merely production, information, technology, or capital. It is the regenerative enlargement of humanity's enduring capacity to cultivate all of them faithfully. The Oikonomia is the constitutional ecology through which civilizations become increasingly capable of consciously stewarding their own becoming."Civilizations have long organized human beings around the productive architectures of their age. The Oikonomia completes a quiet constitutional inversion. It organizes productive architectures around the continual cultivation of human beings. In doing so, it neither rejects the inheritances of preceding civilizations nor departs from their constitutional purposes. Rather, it faithfully enlarges them by restoring to the centre of public life what every enduring civilization eventually discovers: that institutions, economies, technologies, and governments ultimately flourish only to the extent that they cultivate the people through whom they themselves endure. Upon this constitutional foundation the Education Economy (Oikonomia) proceeds, and from this historical threshold the HEXERCHY Sovereign Cybernetic Intelligence System derives its institutional mandate. The Oikonomia concerns the ecology within which all constitutional functions continually enlarge one another.The Oikonomia lived the past, inhabits the present, and is already cultivating the future.The Oikonomia constitutes the constitutional ecology within which civilizations become capable of discovering, organizing, enlarging, and renewing the principles of their own flourishing. It does not replace history; it renders history increasingly intelligible to itself. As humanity acquires the means to observe its own constitutional metabolism through living intelligence, civilization itself becomes capable of conscious self-cultivation. The Oikonomia is therefore neither merely an economic order nor simply another stage of civilization. It is the living constitutional ecology through which civilization progressively learns how to steward its own becoming. Earlier civilizations cultivated the productive ecologies appropriate to their age, often without explicitly recognizing the civilizational processes they were collectively advancing. The Oikonomia differs in constitutional character. Rather than what kind of a Civilization I Oikonomia we'd rather 'what realities does the Oikonomia facilitates. It consciously undertakes the stewardship of those very processes through which civilizations discover, cultivate, enlarge, and renew their own productive capability across successive generations. Every preceding civilization cultivated the principal productive ecology of its age. The constitutional distinction of the Oikonomic age is that civilization consciously undertakes the cultivation of its own capacity for continual cultivation. The object of development is no longer merely production, information, technology, or capital. It is the regenerative enlargement of humanity's enduring capacity to cultivate all of them faithfully. The Oikonomia is the constitutional ecology through which civilizations become increasingly capable of consciously stewarding their own becoming."Civilizations have long organized human beings around the productive architectures of their age. The Oikonomia completes a quiet constitutional inversion. It organizes productive architectures around the continual cultivation of human beings. In doing so, it neither rejects the inheritances of preceding civilizations nor departs from their constitutional purposes. Rather, it faithfully enlarges them by restoring to the centre of public life what every enduring civilization eventually discovers: that institutions, economies, technologies, and governments ultimately flourish only to the extent that they cultivate the people through whom they themselves endure. Upon this constitutional foundation the Education Economy (Oikonomia) proceeds, and from this historical threshold the HEXERCHY Sovereign Cybernetic Intelligence System derives its institutional mandate. The Oikonomia concerns the ecology within which all constitutional functions continually enlarge one another.The Oikonomia lived the past, inhabits the present, and is already cultivating the future.The Oikonomia constitutes the constitutional ecology within which civilizations become capable of discovering, organizing, enlarging, and renewing the principles of their own flourishing. It does not replace history; it renders history increasingly intelligible to itself. As humanity acquires the means to observe its own constitutional metabolism through living intelligence, civilization itself becomes capable of conscious self-cultivation. The Oikonomia is therefore neither merely an economic order nor simply another stage of civilization. It is the living constitutional ecology through which civilization progressively learns how to steward its own becoming. The Oikonomia does not describe a civilization. It describes the constitutional reality from which civilizations derive their legitimacy, continuity, and capacity for renewal.Civilizations are the visible architecture of history. The Oikonomia is the invisible ecology through which history continually becomes capable of architecture. Civilizations construct institutions, economies, technologies, and governments appropriate to their age. The Oikonomia cultivates the constitutional conditions through which each of these may faithfully emerge, mature, renew, and enlarge without abandoning the purposes from which they derive their legitimacy. It is therefore neither nostalgic nor utopian. It preserves memory without imprisoning the future, and welcomes innovation without severing inheritance. It proceeds as a restorative transitional worldview because reality itself remains living: continuously unfolding, continually revealing new responsibilities, and continually inviting humanity to become a wiser steward of the very conditions through which civilization endures.The Oikonomia is a restorative transitional worldview through which civilization consciously enlarges its own capacity for stewardship, intelligence and human flourishing.The Education Economy (Oikonomia) is a restorative constitutional worldview. It neither begins civilization anew nor returns civilization unchanged to its past. Rather, it restores enduring constitutional principles that have quietly sustained every flourishing society, while enlarging their expression through the technological, institutional, and anthropological conditions of the present age. It is therefore transitional—not because its principles are temporary, but because it accompanies civilization through successive historical transformations, enabling each age faithfully to inherit the wisdom of its predecessors while cultivating capacities appropriate to realities newly emerging. The Oikonomia is a restorative constitutional worldview whose permanent vocation is the faithful stewardship of civilizational transitions.The Oikonomia does not invent civilization. It weaves together the constitutional relationships through which civilization continually becomes capable of faithfully weaving itself.</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Civilizational Transition Statement</w:t>
      </w:r>
    </w:p>
    <w:p>
      <w:pPr>
        <w:pStyle w:val="style0"/>
        <w:jc w:val="both"/>
        <w:rPr>
          <w:rFonts w:ascii="Noto Sans Elbasan" w:hAnsi="Noto Sans Elbasan"/>
          <w:sz w:val="24"/>
          <w:szCs w:val="24"/>
          <w:lang w:val="en-US"/>
        </w:rPr>
      </w:pPr>
      <w:r>
        <w:rPr>
          <w:rFonts w:ascii="Noto Sans Elbasan" w:hAnsi="Noto Sans Elbasan"/>
          <w:sz w:val="24"/>
          <w:szCs w:val="24"/>
          <w:lang w:val="en-US"/>
        </w:rPr>
        <w:t>A constitutional declaration summarising why the present age requires:</w:t>
      </w:r>
    </w:p>
    <w:p>
      <w:pPr>
        <w:pStyle w:val="style0"/>
        <w:jc w:val="both"/>
        <w:rPr>
          <w:rFonts w:ascii="Noto Sans Elbasan" w:hAnsi="Noto Sans Elbasan"/>
          <w:sz w:val="24"/>
          <w:szCs w:val="24"/>
          <w:lang w:val="en-US"/>
        </w:rPr>
      </w:pPr>
      <w:r>
        <w:rPr>
          <w:rFonts w:ascii="Noto Sans Elbasan" w:hAnsi="Noto Sans Elbasan"/>
          <w:sz w:val="24"/>
          <w:szCs w:val="24"/>
          <w:lang w:val="en-US"/>
        </w:rPr>
        <w:t>coordinated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cybernetic governance</w:t>
      </w:r>
    </w:p>
    <w:p>
      <w:pPr>
        <w:pStyle w:val="style0"/>
        <w:jc w:val="both"/>
        <w:rPr>
          <w:rFonts w:ascii="Noto Sans Elbasan" w:hAnsi="Noto Sans Elbasan"/>
          <w:sz w:val="24"/>
          <w:szCs w:val="24"/>
          <w:lang w:val="en-US"/>
        </w:rPr>
      </w:pPr>
      <w:r>
        <w:rPr>
          <w:rFonts w:ascii="Noto Sans Elbasan" w:hAnsi="Noto Sans Elbasan"/>
          <w:sz w:val="24"/>
          <w:szCs w:val="24"/>
          <w:lang w:val="en-US"/>
        </w:rPr>
        <w:t>fiduciary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recursive learning</w:t>
      </w:r>
    </w:p>
    <w:p>
      <w:pPr>
        <w:pStyle w:val="style0"/>
        <w:jc w:val="both"/>
        <w:rPr>
          <w:rFonts w:ascii="Noto Sans Elbasan" w:hAnsi="Noto Sans Elbasan"/>
          <w:sz w:val="24"/>
          <w:szCs w:val="24"/>
          <w:lang w:val="en-US"/>
        </w:rPr>
      </w:pPr>
      <w:r>
        <w:rPr>
          <w:rFonts w:ascii="Noto Sans Elbasan" w:hAnsi="Noto Sans Elbasan"/>
          <w:sz w:val="24"/>
          <w:szCs w:val="24"/>
          <w:lang w:val="en-US"/>
        </w:rPr>
        <w:t>sovereign data stewardship</w:t>
      </w:r>
    </w:p>
    <w:p>
      <w:pPr>
        <w:pStyle w:val="style0"/>
        <w:jc w:val="both"/>
        <w:rPr>
          <w:rFonts w:ascii="Noto Sans Elbasan" w:hAnsi="Noto Sans Elbasan"/>
          <w:sz w:val="24"/>
          <w:szCs w:val="24"/>
          <w:lang w:val="en-US"/>
        </w:rPr>
      </w:pPr>
      <w:r>
        <w:rPr>
          <w:rFonts w:ascii="Noto Sans Elbasan" w:hAnsi="Noto Sans Elbasan"/>
          <w:sz w:val="24"/>
          <w:szCs w:val="24"/>
          <w:lang w:val="en-US"/>
        </w:rPr>
        <w:t>regenerative institutional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cooperative capital</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Civilizational Yield.</w:t>
      </w: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BOOK III</w:t>
      </w:r>
    </w:p>
    <w:p>
      <w:pPr>
        <w:pStyle w:val="style0"/>
        <w:jc w:val="center"/>
        <w:rPr>
          <w:rFonts w:ascii="Noto Sans Elbasan" w:hAnsi="Noto Sans Elbasan"/>
          <w:b/>
          <w:bCs/>
          <w:sz w:val="32"/>
          <w:szCs w:val="32"/>
          <w:lang w:val="en-US"/>
        </w:rPr>
      </w:pPr>
      <w:r>
        <w:rPr>
          <w:rFonts w:ascii="Noto Sans Elbasan" w:hAnsi="Noto Sans Elbasan"/>
          <w:b/>
          <w:bCs/>
          <w:sz w:val="36"/>
          <w:szCs w:val="36"/>
          <w:lang w:val="en-US"/>
        </w:rPr>
        <w:t xml:space="preserve">THE DISCOVERY OF CIVILIZATION'S CONSTITUTIONAL ECOLOGY </w:t>
      </w:r>
    </w:p>
    <w:p>
      <w:pPr>
        <w:pStyle w:val="style0"/>
        <w:jc w:val="center"/>
        <w:rPr>
          <w:rFonts w:ascii="Noto Sans Elbasan" w:hAnsi="Noto Sans Elbasan"/>
          <w:sz w:val="24"/>
          <w:szCs w:val="24"/>
          <w:lang w:val="en-US"/>
        </w:rPr>
      </w:pPr>
      <w:r>
        <w:rPr>
          <w:rFonts w:ascii="Noto Sans Elbasan" w:hAnsi="Noto Sans Elbasan"/>
          <w:b/>
          <w:bCs/>
          <w:sz w:val="32"/>
          <w:szCs w:val="32"/>
          <w:lang w:val="en-US"/>
        </w:rPr>
        <w:t>Constitutional Orientation</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Book I established the constitutional principles from which the </w:t>
      </w:r>
      <w:r>
        <w:rPr>
          <w:rFonts w:ascii="Noto Sans Elbasan" w:hAnsi="Noto Sans Elbasan"/>
          <w:b/>
          <w:bCs/>
          <w:sz w:val="24"/>
          <w:szCs w:val="24"/>
          <w:lang w:val="en-US"/>
        </w:rPr>
        <w:t xml:space="preserve">Education Economy </w:t>
      </w:r>
      <w:r>
        <w:rPr>
          <w:rFonts w:ascii="Noto Sans Elbasan" w:hAnsi="Noto Sans Elbasan"/>
          <w:sz w:val="24"/>
          <w:szCs w:val="24"/>
          <w:lang w:val="en-US"/>
        </w:rPr>
        <w:t>(</w:t>
      </w:r>
      <w:r>
        <w:rPr>
          <w:rFonts w:ascii="Noto Sans Elbasan" w:hAnsi="Noto Sans Elbasan"/>
          <w:b/>
          <w:bCs/>
          <w:i/>
          <w:iCs/>
          <w:sz w:val="24"/>
          <w:szCs w:val="24"/>
          <w:lang w:val="en-US"/>
        </w:rPr>
        <w:t>Oikonomia</w:t>
      </w:r>
      <w:r>
        <w:rPr>
          <w:rFonts w:ascii="Noto Sans Elbasan" w:hAnsi="Noto Sans Elbasan"/>
          <w:sz w:val="24"/>
          <w:szCs w:val="24"/>
          <w:lang w:val="en-US"/>
        </w:rPr>
        <w:t>) derives its legitimacy. Book II reconstructed the long civilizational movement through which humanity gradually approached the constitutional horizon at which those principles became historically intelligible. Book III neither extends that history nor proposes institutional reform. It undertakes an altogether different task. It investigates a constitutional discovery. Not a discovery because reality has altered. Not because previous civilizations lacked wisdom. Nor because contemporary society has suddenly become more intelligent than its predecessors. Rather, because civilization has quietly entered the first historical condition in which it becomes capable of consciously observing the constitutional ecology through which civilizations themselves continually emerge, mature, transform, reproduce, and renew.</w:t>
      </w:r>
    </w:p>
    <w:p>
      <w:pPr>
        <w:pStyle w:val="style0"/>
        <w:jc w:val="both"/>
        <w:rPr>
          <w:rFonts w:ascii="Noto Sans Elbasan" w:hAnsi="Noto Sans Elbasan"/>
          <w:sz w:val="24"/>
          <w:szCs w:val="24"/>
          <w:lang w:val="en-US"/>
        </w:rPr>
      </w:pPr>
      <w:r>
        <w:rPr>
          <w:rFonts w:ascii="Noto Sans Elbasan" w:hAnsi="Noto Sans Elbasan"/>
          <w:sz w:val="24"/>
          <w:szCs w:val="24"/>
          <w:lang w:val="en-US"/>
        </w:rPr>
        <w:t>This discovery constitutes the decisive constitutional threshold from which the entire investigation that follows proceeds. Every preceding civilization faithfully cultivated the productive ecology appropriate to the realities entrusted to its own historical vocation.</w:t>
      </w:r>
    </w:p>
    <w:p>
      <w:pPr>
        <w:pStyle w:val="style0"/>
        <w:jc w:val="both"/>
        <w:rPr>
          <w:rFonts w:ascii="Noto Sans Elbasan" w:hAnsi="Noto Sans Elbasan"/>
          <w:sz w:val="24"/>
          <w:szCs w:val="24"/>
          <w:lang w:val="en-US"/>
        </w:rPr>
      </w:pPr>
      <w:r>
        <w:rPr>
          <w:rFonts w:ascii="Noto Sans Elbasan" w:hAnsi="Noto Sans Elbasan"/>
          <w:sz w:val="24"/>
          <w:szCs w:val="24"/>
          <w:lang w:val="en-US"/>
        </w:rPr>
        <w:t>Agrarian civilization cultivated land. Commercial civilization cultivated exchange. Industrial civilization cultivated production. Informational civilization cultivated communication and digital knowledge. Each fulfilled its constitutional vocation with remarkable fidelity. Yet every civilization remained principally occupied with cultivating the productive ecology through which its own flourishing became possible.</w:t>
      </w:r>
    </w:p>
    <w:p>
      <w:pPr>
        <w:pStyle w:val="style0"/>
        <w:jc w:val="both"/>
        <w:rPr>
          <w:rFonts w:ascii="Noto Sans Elbasan" w:hAnsi="Noto Sans Elbasan"/>
          <w:sz w:val="24"/>
          <w:szCs w:val="24"/>
          <w:lang w:val="en-US"/>
        </w:rPr>
      </w:pPr>
      <w:r>
        <w:rPr>
          <w:rFonts w:ascii="Noto Sans Elbasan" w:hAnsi="Noto Sans Elbasan"/>
          <w:sz w:val="24"/>
          <w:szCs w:val="24"/>
          <w:lang w:val="en-US"/>
        </w:rPr>
        <w:t>Something fundamentally different now becomes visible. Civilization itself gradually becomes capable of observing the constitutional ecology from which every productive ecology has always emerged. The discovery is subtle. Its implications are immense. Human perception remains recognizably ancient. Reason remains recognizably human. Memory has not acquired fundamentally new faculties. Yet the constitutional environment surrounding these enduring capacities has transformed almost beyond recognition.</w:t>
      </w:r>
    </w:p>
    <w:p>
      <w:pPr>
        <w:pStyle w:val="style0"/>
        <w:jc w:val="both"/>
        <w:rPr>
          <w:rFonts w:ascii="Noto Sans Elbasan" w:hAnsi="Noto Sans Elbasan"/>
          <w:sz w:val="24"/>
          <w:szCs w:val="24"/>
          <w:lang w:val="en-US"/>
        </w:rPr>
      </w:pPr>
      <w:r>
        <w:rPr>
          <w:rFonts w:ascii="Noto Sans Elbasan" w:hAnsi="Noto Sans Elbasan"/>
          <w:sz w:val="24"/>
          <w:szCs w:val="24"/>
          <w:lang w:val="en-US"/>
        </w:rPr>
        <w:t>Educational participation. Financial exchange. Professional practice. Scientific inquiry. Healthcare. Governance. Enterprise. Technology. Community life. Daily participation itself now continuously generates authenticated constitutional traces.</w:t>
      </w:r>
    </w:p>
    <w:p>
      <w:pPr>
        <w:pStyle w:val="style0"/>
        <w:jc w:val="both"/>
        <w:rPr>
          <w:rFonts w:ascii="Noto Sans Elbasan" w:hAnsi="Noto Sans Elbasan"/>
          <w:sz w:val="24"/>
          <w:szCs w:val="24"/>
          <w:lang w:val="en-US"/>
        </w:rPr>
      </w:pPr>
      <w:r>
        <w:rPr>
          <w:rFonts w:ascii="Noto Sans Elbasan" w:hAnsi="Noto Sans Elbasan"/>
          <w:sz w:val="24"/>
          <w:szCs w:val="24"/>
          <w:lang w:val="en-US"/>
        </w:rPr>
        <w:t>For the first time in history civilization no longer leaves behind merely historical records. It begins leaving behind a living constitutional memory. Archives preserve what has happened. Living constitutional intelligence continuously reveals what is happening. One remembers the past. The other enables civilization to participate responsibly within the present while consciously cultivating its future.</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significance of this transition extends far beyond information. Earlier civilizations certainly possessed abundant knowledge. The difference lies elsewhere. Their constitutional environments remained broadly proportionate to humanity's capacity to perceive, authenticate, remember, interpret, and coordinate them. Today that proportionality has quietly disappeared. Human cognition remains substantially unchanged. The constitutional field surrounding it has become recursively observable. Civilization begins learning not merely about itself, but about the constitutional relationships through which it continually learns.</w:t>
      </w:r>
    </w:p>
    <w:p>
      <w:pPr>
        <w:pStyle w:val="style0"/>
        <w:jc w:val="both"/>
        <w:rPr>
          <w:rFonts w:ascii="Noto Sans Elbasan" w:hAnsi="Noto Sans Elbasan"/>
          <w:sz w:val="24"/>
          <w:szCs w:val="24"/>
          <w:lang w:val="en-US"/>
        </w:rPr>
      </w:pPr>
      <w:r>
        <w:rPr>
          <w:rFonts w:ascii="Noto Sans Elbasan" w:hAnsi="Noto Sans Elbasan"/>
          <w:sz w:val="24"/>
          <w:szCs w:val="24"/>
          <w:lang w:val="en-US"/>
        </w:rPr>
        <w:t>Observation generates intelligence. Intelligence reorganizes observation. Learning enlarges subsequent learning. Civilizational reflection itself becomes recursive. Yet the archaeology uncovers something still deeper. What first appears to be the discovery of civilization gradually reveals itself as the discovery of humanity's participation within a constitutional order that has always preceded civilization itself. The constitutional ecology now becoming visible is not a historical invention. Civilizations participate within it. They cultivate it faithfully or imperfectly. They leave constitutional deposits through it. They inherit its consequences.</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But they do not create it. Reality itself remains the enduring constitutional horizon. The Primordial Constitutional Ecology constitutes the ontological protocol through which recursively conscious beings continually participate with reality across generations. Civilizations are the historical expressions of that participation. They arise from inherited constitutional deposits. They embody particular orientations toward reality. They enlarge either constitutional yield or constitutional corrosion according to the coherence of that orientation. The </w:t>
      </w:r>
      <w:r>
        <w:rPr>
          <w:rFonts w:ascii="Noto Sans Elbasan" w:hAnsi="Noto Sans Elbasan"/>
          <w:b/>
          <w:bCs/>
          <w:sz w:val="24"/>
          <w:szCs w:val="24"/>
          <w:lang w:val="en-US"/>
        </w:rPr>
        <w:t>Education Economy</w:t>
      </w:r>
      <w:r>
        <w:rPr>
          <w:rFonts w:ascii="Noto Sans Elbasan" w:hAnsi="Noto Sans Elbasan"/>
          <w:sz w:val="24"/>
          <w:szCs w:val="24"/>
          <w:lang w:val="en-US"/>
        </w:rPr>
        <w:t xml:space="preserve"> (</w:t>
      </w:r>
      <w:r>
        <w:rPr>
          <w:rFonts w:ascii="Noto Sans Elbasan" w:hAnsi="Noto Sans Elbasan"/>
          <w:b/>
          <w:bCs/>
          <w:i/>
          <w:iCs/>
          <w:sz w:val="24"/>
          <w:szCs w:val="24"/>
          <w:lang w:val="en-US"/>
        </w:rPr>
        <w:t>Oikonomia</w:t>
      </w:r>
      <w:r>
        <w:rPr>
          <w:rFonts w:ascii="Noto Sans Elbasan" w:hAnsi="Noto Sans Elbasan"/>
          <w:sz w:val="24"/>
          <w:szCs w:val="24"/>
          <w:lang w:val="en-US"/>
        </w:rPr>
        <w:t>) therefore announces neither the invention of a new constitutional order nor the replacement of earlier civilizations. Its discovery is quieter, yet considerably more consequential.</w:t>
      </w:r>
    </w:p>
    <w:p>
      <w:pPr>
        <w:pStyle w:val="style0"/>
        <w:jc w:val="both"/>
        <w:rPr>
          <w:rFonts w:ascii="Noto Sans Elbasan" w:hAnsi="Noto Sans Elbasan"/>
          <w:sz w:val="24"/>
          <w:szCs w:val="24"/>
          <w:lang w:val="en-US"/>
        </w:rPr>
      </w:pPr>
      <w:r>
        <w:rPr>
          <w:rFonts w:ascii="Noto Sans Elbasan" w:hAnsi="Noto Sans Elbasan"/>
          <w:sz w:val="24"/>
          <w:szCs w:val="24"/>
          <w:lang w:val="en-US"/>
        </w:rPr>
        <w:t>It discovers that humanity has entered the first historical age in which civilization may consciously cultivate its constitutional orientation toward the Primordial Constitutional Ecology from which every enduring civilization has always derived its deepest possibilities.</w:t>
      </w:r>
    </w:p>
    <w:p>
      <w:pPr>
        <w:pStyle w:val="style0"/>
        <w:jc w:val="both"/>
        <w:rPr>
          <w:rFonts w:ascii="Noto Sans Elbasan" w:hAnsi="Noto Sans Elbasan"/>
          <w:sz w:val="24"/>
          <w:szCs w:val="24"/>
          <w:lang w:val="en-US"/>
        </w:rPr>
      </w:pPr>
      <w:r>
        <w:rPr>
          <w:rFonts w:ascii="Noto Sans Elbasan" w:hAnsi="Noto Sans Elbasan"/>
          <w:sz w:val="24"/>
          <w:szCs w:val="24"/>
          <w:lang w:val="en-US"/>
        </w:rPr>
        <w:t>From this point onward, the apparent subject matter of the chapters that follow begins quietly to dissolve. They no longer concern education alone. Nor governance. Nor finance. Nor institutions. Nor technology. Each becomes an archaeological window through which increasingly visible constitutional relationships disclose themselves. What first appears as educational contradiction gradually reveals constitutional orientation. What first appears as institutional inconsistency gradually reveals inherited constitutional deposits. What first appears as developmental paradox gradually reveals the constitutional ecology from which civilization continually reproduces itself.</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3.1</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Human Capability as the First Constitutional Deposit</w:t>
      </w:r>
    </w:p>
    <w:p>
      <w:pPr>
        <w:pStyle w:val="style0"/>
        <w:jc w:val="both"/>
        <w:rPr>
          <w:rFonts w:ascii="Noto Sans Elbasan" w:hAnsi="Noto Sans Elbasan"/>
          <w:sz w:val="24"/>
          <w:szCs w:val="24"/>
          <w:lang w:val="en-US"/>
        </w:rPr>
      </w:pPr>
      <w:r>
        <w:rPr>
          <w:rFonts w:ascii="Noto Sans Elbasan" w:hAnsi="Noto Sans Elbasan"/>
          <w:sz w:val="24"/>
          <w:szCs w:val="24"/>
          <w:lang w:val="en-US"/>
        </w:rPr>
        <w:t>Every civilization first entrusts its future to the cultivation of human beings. Before institutions may preserve legitimacy; before governments administer justice; before economies organize exchange; before technologies enlarge possibility; before capital accumulates; before civilizations leave enduring inheritance; there must first exist persons capable of participating faithfully within reality itself.</w:t>
      </w:r>
    </w:p>
    <w:p>
      <w:pPr>
        <w:pStyle w:val="style0"/>
        <w:jc w:val="both"/>
        <w:rPr>
          <w:rFonts w:ascii="Noto Sans Elbasan" w:hAnsi="Noto Sans Elbasan"/>
          <w:sz w:val="24"/>
          <w:szCs w:val="24"/>
          <w:lang w:val="en-US"/>
        </w:rPr>
      </w:pPr>
      <w:r>
        <w:rPr>
          <w:rFonts w:ascii="Noto Sans Elbasan" w:hAnsi="Noto Sans Elbasan"/>
          <w:sz w:val="24"/>
          <w:szCs w:val="24"/>
          <w:lang w:val="en-US"/>
        </w:rPr>
        <w:t>Human capability therefore constitutes civilization's earliest constitutional participation in the Primordial Constitutional Ecology. It is here that civilization first begins making constitutional deposits. The significance of this realization extends far beyond education. Capability is not merely accumulated knowledge. Nor technical competence. Nor professional qualification. Capability represents civilization's first conscious participation within reality through recursively responsible human action.</w:t>
      </w:r>
    </w:p>
    <w:p>
      <w:pPr>
        <w:pStyle w:val="style0"/>
        <w:jc w:val="both"/>
        <w:rPr>
          <w:rFonts w:ascii="Noto Sans Elbasan" w:hAnsi="Noto Sans Elbasan"/>
          <w:sz w:val="24"/>
          <w:szCs w:val="24"/>
          <w:lang w:val="en-US"/>
        </w:rPr>
      </w:pPr>
      <w:r>
        <w:rPr>
          <w:rFonts w:ascii="Noto Sans Elbasan" w:hAnsi="Noto Sans Elbasan"/>
          <w:sz w:val="24"/>
          <w:szCs w:val="24"/>
          <w:lang w:val="en-US"/>
        </w:rPr>
        <w:t>Every judgment. Every discipline. Every craft. Every relationship. Every act of stewardship. Every educational encounter. Every institutional responsibility. Each quietly enters the constitutional field. Each leaves behind constitutional traces. Each contributes either toward Yield or toward Corrosion. Civilizations have always educated. This is not the discovery. The discovery lies elsewhere.</w:t>
      </w:r>
    </w:p>
    <w:p>
      <w:pPr>
        <w:pStyle w:val="style0"/>
        <w:jc w:val="both"/>
        <w:rPr>
          <w:rFonts w:ascii="Noto Sans Elbasan" w:hAnsi="Noto Sans Elbasan"/>
          <w:sz w:val="24"/>
          <w:szCs w:val="24"/>
          <w:lang w:val="en-US"/>
        </w:rPr>
      </w:pPr>
      <w:r>
        <w:rPr>
          <w:rFonts w:ascii="Noto Sans Elbasan" w:hAnsi="Noto Sans Elbasan"/>
          <w:sz w:val="24"/>
          <w:szCs w:val="24"/>
          <w:lang w:val="en-US"/>
        </w:rPr>
        <w:t>For the first time civilization becomes capable of consciously observing that capability itself participates within a constitutional ecology governed neither by institutional preference nor political convenience, but by enduring constitutional protocol. Participation precedes productivity. Deposit precedes yield. Yield precedes inheritance. Inheritance precedes civilization. The constitutional sequence has always existed.</w:t>
      </w:r>
    </w:p>
    <w:p>
      <w:pPr>
        <w:pStyle w:val="style0"/>
        <w:jc w:val="both"/>
        <w:rPr>
          <w:rFonts w:ascii="Noto Sans Elbasan" w:hAnsi="Noto Sans Elbasan"/>
          <w:sz w:val="24"/>
          <w:szCs w:val="24"/>
          <w:lang w:val="en-US"/>
        </w:rPr>
      </w:pPr>
      <w:r>
        <w:rPr>
          <w:rFonts w:ascii="Noto Sans Elbasan" w:hAnsi="Noto Sans Elbasan"/>
          <w:sz w:val="24"/>
          <w:szCs w:val="24"/>
          <w:lang w:val="en-US"/>
        </w:rPr>
        <w:t>Only now does it become consciously observable. This realization quietly transforms the meaning of education itself. Education no longer appears primarily as preparation for employment, social mobility, professional certification, or economic participation. Its constitutional vocation becomes considerably deeper. Education cultivates recursively conscious participants capable of making faithful constitutional deposits into the Primordial Constitutional Ecology from which future civilization continually derives its possibilities.</w:t>
      </w:r>
    </w:p>
    <w:p>
      <w:pPr>
        <w:pStyle w:val="style0"/>
        <w:jc w:val="both"/>
        <w:rPr>
          <w:rFonts w:ascii="Noto Sans Elbasan" w:hAnsi="Noto Sans Elbasan"/>
          <w:sz w:val="24"/>
          <w:szCs w:val="24"/>
          <w:lang w:val="en-US"/>
        </w:rPr>
      </w:pPr>
      <w:r>
        <w:rPr>
          <w:rFonts w:ascii="Noto Sans Elbasan" w:hAnsi="Noto Sans Elbasan"/>
          <w:sz w:val="24"/>
          <w:szCs w:val="24"/>
          <w:lang w:val="en-US"/>
        </w:rPr>
        <w:t>Every lesson therefore exceeds information. Every apprenticeship exceeds competence. Every discipline exceeds performance. Civilizations have often measured educational success by examination, graduation, employment, productivity, or income. The Oikonomic investigation neither dismisses nor diminishes these measures. It simply recognizes that each observes consequences rather than origins. The constitutional field receives participation long before markets recognize value.</w:t>
      </w:r>
    </w:p>
    <w:p>
      <w:pPr>
        <w:pStyle w:val="style0"/>
        <w:jc w:val="both"/>
        <w:rPr>
          <w:rFonts w:ascii="Noto Sans Elbasan" w:hAnsi="Noto Sans Elbasan"/>
          <w:sz w:val="24"/>
          <w:szCs w:val="24"/>
          <w:lang w:val="en-US"/>
        </w:rPr>
      </w:pPr>
      <w:r>
        <w:rPr>
          <w:rFonts w:ascii="Noto Sans Elbasan" w:hAnsi="Noto Sans Elbasan"/>
          <w:sz w:val="24"/>
          <w:szCs w:val="24"/>
          <w:lang w:val="en-US"/>
        </w:rPr>
        <w:t>Reality acknowledges coherence long before institutions authenticate achievement. Constitutional deposits quietly accumulate before civilization experiences their eventual yield. This observation explains why civilizations frequently experience consequences whose origins remain difficult to identify. The visible architecture appears much later than the constitutional participation through which it was gradually constituted.</w:t>
      </w:r>
    </w:p>
    <w:p>
      <w:pPr>
        <w:pStyle w:val="style0"/>
        <w:jc w:val="both"/>
        <w:rPr>
          <w:rFonts w:ascii="Noto Sans Elbasan" w:hAnsi="Noto Sans Elbasan"/>
          <w:sz w:val="24"/>
          <w:szCs w:val="24"/>
          <w:lang w:val="en-US"/>
        </w:rPr>
      </w:pPr>
      <w:r>
        <w:rPr>
          <w:rFonts w:ascii="Noto Sans Elbasan" w:hAnsi="Noto Sans Elbasan"/>
          <w:sz w:val="24"/>
          <w:szCs w:val="24"/>
          <w:lang w:val="en-US"/>
        </w:rPr>
        <w:t>Trust rarely begins when contracts are signed. It begins through countless unnoticed deposits of faithful conduct. Institutional legitimacy rarely begins with legislation. It matures through accumulated deposits of responsible stewardship. Economic vitality rarely begins with finance.</w:t>
      </w:r>
    </w:p>
    <w:p>
      <w:pPr>
        <w:pStyle w:val="style0"/>
        <w:jc w:val="both"/>
        <w:rPr>
          <w:rFonts w:ascii="Noto Sans Elbasan" w:hAnsi="Noto Sans Elbasan"/>
          <w:sz w:val="24"/>
          <w:szCs w:val="24"/>
          <w:lang w:val="en-US"/>
        </w:rPr>
      </w:pPr>
      <w:r>
        <w:rPr>
          <w:rFonts w:ascii="Noto Sans Elbasan" w:hAnsi="Noto Sans Elbasan"/>
          <w:sz w:val="24"/>
          <w:szCs w:val="24"/>
          <w:lang w:val="en-US"/>
        </w:rPr>
        <w:t>It emerges through generations of disciplined capability. Civilizations themselves therefore become inherited constitutional harvests. They do not arise suddenly. They mature through immeasurable deposits accumulated across successive generations. The present historical condition introduces an unprecedented constitutional possibility.</w:t>
      </w:r>
    </w:p>
    <w:p>
      <w:pPr>
        <w:pStyle w:val="style0"/>
        <w:jc w:val="both"/>
        <w:rPr>
          <w:rFonts w:ascii="Noto Sans Elbasan" w:hAnsi="Noto Sans Elbasan"/>
          <w:sz w:val="24"/>
          <w:szCs w:val="24"/>
          <w:lang w:val="en-US"/>
        </w:rPr>
      </w:pPr>
      <w:r>
        <w:rPr>
          <w:rFonts w:ascii="Noto Sans Elbasan" w:hAnsi="Noto Sans Elbasan"/>
          <w:sz w:val="24"/>
          <w:szCs w:val="24"/>
          <w:lang w:val="en-US"/>
        </w:rPr>
        <w:t>Earlier civilizations faithfully cultivated capability. The contemporary constitutional horizon allows civilization to do something fundamentally different. It allows civilization to observe capability while capability itself is continually being cultivated. Planning no longer depends exclusively upon historical memory. Learning need no longer await historical hindsight. Observation, participation, learning, correction, and renewal increasingly occur together. Civilizational stewardship gradually becomes recursive.</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begin planning. Acting. Observing. Learning. Adjusting.Reorienting. Not episodically. But continuously. Cybernetics therefore enters history not primarily as technological sophistication but as constitutional metabolism. Recursive observation allows civilization continually to compare its participation with constitutional reality itself. Constitutional deposits become increasingly observable. Yield becomes progressively intelligible.</w:t>
      </w:r>
    </w:p>
    <w:p>
      <w:pPr>
        <w:pStyle w:val="style0"/>
        <w:jc w:val="both"/>
        <w:rPr>
          <w:rFonts w:ascii="Noto Sans Elbasan" w:hAnsi="Noto Sans Elbasan"/>
          <w:sz w:val="24"/>
          <w:szCs w:val="24"/>
          <w:lang w:val="en-US"/>
        </w:rPr>
      </w:pPr>
      <w:r>
        <w:rPr>
          <w:rFonts w:ascii="Noto Sans Elbasan" w:hAnsi="Noto Sans Elbasan"/>
          <w:sz w:val="24"/>
          <w:szCs w:val="24"/>
          <w:lang w:val="en-US"/>
        </w:rPr>
        <w:t>Corrosion becomes detectable before its consequences fully mature. Stewardship gradually shifts from corrective administration toward faithful constitutional cultivation. The Primordial Constitutional Ecology has not altered. Reality remains unchanged. What changes is civilization's capacity to participate consciously within it.</w:t>
      </w:r>
    </w:p>
    <w:p>
      <w:pPr>
        <w:pStyle w:val="style0"/>
        <w:jc w:val="both"/>
        <w:rPr>
          <w:rFonts w:ascii="Noto Sans Elbasan" w:hAnsi="Noto Sans Elbasan"/>
          <w:sz w:val="24"/>
          <w:szCs w:val="24"/>
          <w:lang w:val="en-US"/>
        </w:rPr>
      </w:pPr>
      <w:r>
        <w:rPr>
          <w:rFonts w:ascii="Noto Sans Elbasan" w:hAnsi="Noto Sans Elbasan"/>
          <w:sz w:val="24"/>
          <w:szCs w:val="24"/>
          <w:lang w:val="en-US"/>
        </w:rPr>
        <w:t>This is the constitutional horizon from which the Oikonomia emerges. Its vocation is not merely to educate capable individuals. Its vocation is to cultivate a civilization increasingly capable of participating consciously, recursively, and faithfully within the Primordial Constitutional Ecology itself, so that constitutional deposits continually mature into regenerative yield, yield into enduring inheritance, and inheritance into civilizations capable of enlarging human flourishing across generations.</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3.2</w:t>
      </w:r>
    </w:p>
    <w:p>
      <w:pPr>
        <w:pStyle w:val="style0"/>
        <w:jc w:val="center"/>
        <w:rPr>
          <w:rFonts w:ascii="Noto Sans Elbasan" w:hAnsi="Noto Sans Elbasan"/>
          <w:sz w:val="24"/>
          <w:szCs w:val="24"/>
          <w:lang w:val="en-US"/>
        </w:rPr>
      </w:pPr>
      <w:r>
        <w:rPr>
          <w:rFonts w:ascii="Noto Sans Elbasan" w:hAnsi="Noto Sans Elbasan"/>
          <w:b/>
          <w:bCs/>
          <w:sz w:val="32"/>
          <w:szCs w:val="32"/>
          <w:lang w:val="en-US"/>
        </w:rPr>
        <w:t>Trust as the Constitutional Metabolism of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Every constitutional deposit immediately raises another constitutional question. How shall participation endure? Human capability may cultivate remarkable possibilities. Knowledge may expand. Institutions may multiply. Technology may accelerate. Yet none of these can continually reproduce civilization unless participation itself becomes sufficiently reliable to sustain cooperation through time. The constitutional question therefore quietly shifts from capability to trust. Trust is frequently regarded as a moral virtue, an institutional asset, a commercial necessity, or a social preference.</w:t>
      </w:r>
    </w:p>
    <w:p>
      <w:pPr>
        <w:pStyle w:val="style0"/>
        <w:jc w:val="both"/>
        <w:rPr>
          <w:rFonts w:ascii="Noto Sans Elbasan" w:hAnsi="Noto Sans Elbasan"/>
          <w:sz w:val="24"/>
          <w:szCs w:val="24"/>
          <w:lang w:val="en-US"/>
        </w:rPr>
      </w:pPr>
      <w:r>
        <w:rPr>
          <w:rFonts w:ascii="Noto Sans Elbasan" w:hAnsi="Noto Sans Elbasan"/>
          <w:sz w:val="24"/>
          <w:szCs w:val="24"/>
          <w:lang w:val="en-US"/>
        </w:rPr>
        <w:t>The archaeological investigation gradually reveals something considerably deeper. Trust constitutes one of civilization's primary constitutional metabolisms. It enables constitutional deposits made by one generation to remain available for faithful participation by another. Without trust, constitutional deposits become isolated events. With trust, they become inheritance. Every civilization has therefore invested enormous effort in cultivating trust. Families cultivate trust before children understand law. Communities cultivate trust before markets emerge. Educational institutions cultivate trust before knowledge becomes scholarship. Governments cultivate trust before authority becomes legitimate. Markets cultivate trust before exchange becomes capital. Technology itself quietly depends upon trust long before computation begins.</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importance of trust has therefore never been unknown. What has remained comparatively invisible is the constitutional ecology through which trust continually reproduces itself. The contemporary world presents an extraordinary constitutional paradox. Never before has civilization developed such sophisticated mechanisms for verification. Identity systems expand. Regulatory systems multiply. Contracts become increasingly elaborate. Audit procedures intensify. Authentication technologies continually improve. Yet despite this unprecedented expansion of verification, institutional trust frequently appears increasingly fragile.</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possess more evidence. Yet often experience less confidence. The contradiction is neither administrative nor technological. It is constitutional. Verification and trust belong to different constitutional orders. Verification confirms transactions. Trust enlarges relationships. Verification authenticates events. Trust cultivates continuity. Verification may reduce uncertainty. Trust enlarges participation. One proves. The other permits civilization to cooperate before proof becomes necessary. This distinction becomes increasingly important as civilization itself becomes recursively observable. The constitutional field continuously receives immeasurable numbers of human interactions. Educational participation. Professional judgment. Commercial exchange. Institutional cooperation. Scientific collaboration. Community stewardship. Governance. Enterprise. Each interaction quietly leaves constitutional traces. Not every trace becomes constitutional deposit. Constitutional deposits require something deeper than occurrence. They require faithful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Trust therefore functions as the constitutional metabolism through which civilization gradually distinguishes isolated activity from enduring inheritance. Faithful participation accumulates. Repeated participation matures into confidence. Confidence enlarges cooperation. Cooperation produces institutional continuity. Institutional continuity eventually becomes civilization itself. The sequence unfolds quietly. Capability creates possibility. Trust makes continuity possible. For this reason, civilizations never flourish primarily because they possess abundant resources.</w:t>
      </w:r>
    </w:p>
    <w:p>
      <w:pPr>
        <w:pStyle w:val="style0"/>
        <w:jc w:val="both"/>
        <w:rPr>
          <w:rFonts w:ascii="Noto Sans Elbasan" w:hAnsi="Noto Sans Elbasan"/>
          <w:sz w:val="24"/>
          <w:szCs w:val="24"/>
          <w:lang w:val="en-US"/>
        </w:rPr>
      </w:pPr>
      <w:r>
        <w:rPr>
          <w:rFonts w:ascii="Noto Sans Elbasan" w:hAnsi="Noto Sans Elbasan"/>
          <w:sz w:val="24"/>
          <w:szCs w:val="24"/>
          <w:lang w:val="en-US"/>
        </w:rPr>
        <w:t>They flourish because constitutional trust continually reduces the cost of human cooperation. Where trust matures, coordination expands. Knowledge circulates more freely. Institutions require less coercion. Capital becomes increasingly fiduciary. Communities become increasingly participatory.</w:t>
      </w:r>
    </w:p>
    <w:p>
      <w:pPr>
        <w:pStyle w:val="style0"/>
        <w:jc w:val="both"/>
        <w:rPr>
          <w:rFonts w:ascii="Noto Sans Elbasan" w:hAnsi="Noto Sans Elbasan"/>
          <w:sz w:val="24"/>
          <w:szCs w:val="24"/>
          <w:lang w:val="en-US"/>
        </w:rPr>
      </w:pPr>
      <w:r>
        <w:rPr>
          <w:rFonts w:ascii="Noto Sans Elbasan" w:hAnsi="Noto Sans Elbasan"/>
          <w:sz w:val="24"/>
          <w:szCs w:val="24"/>
          <w:lang w:val="en-US"/>
        </w:rPr>
        <w:t>Stewardship enlarges naturally. Conversely, where constitutional trust gradually corrodes, civilization frequently attempts to compensate through administration. Rules multiply. Verification expands. Compliance becomes increasingly procedural. Monitoring intensifies. Institutional complexity grows. Yet constitutional confidence frequently continues diminishing. The constitutional field quietly reveals why. Trust cannot be manufactured administratively. It must be cultivated constitutionally. Every faithful act becomes another constitutional deposit.</w:t>
      </w:r>
    </w:p>
    <w:p>
      <w:pPr>
        <w:pStyle w:val="style0"/>
        <w:jc w:val="both"/>
        <w:rPr>
          <w:rFonts w:ascii="Noto Sans Elbasan" w:hAnsi="Noto Sans Elbasan"/>
          <w:sz w:val="24"/>
          <w:szCs w:val="24"/>
          <w:lang w:val="en-US"/>
        </w:rPr>
      </w:pPr>
      <w:r>
        <w:rPr>
          <w:rFonts w:ascii="Noto Sans Elbasan" w:hAnsi="Noto Sans Elbasan"/>
          <w:sz w:val="24"/>
          <w:szCs w:val="24"/>
          <w:lang w:val="en-US"/>
        </w:rPr>
        <w:t>Every constitutional deposit quietly enlarges the constitutional metabolism through which future participation becomes increasingly possible. Civilizations therefore inherit trust long before they organize it. The present constitutional horizon introduces another remarkable possibility.</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 no longer needs merely to experience trust. It becomes increasingly capable of observing the constitutional ecology through which trust continually emerges. This changes stewardship profoundly. Trust need no longer remain invisible until its absence produces institutional crisis. Its constitutional deposits become increasingly observable. Patterns become intelligible. Relationships become recursively visible. Participation begins learning from participation. Civilization gradually acquires the capacity to cultivate trust consciously rather than merely hoping for its emergence. This observation quietly anticipates another constitutional discovery.</w:t>
      </w:r>
    </w:p>
    <w:p>
      <w:pPr>
        <w:pStyle w:val="style0"/>
        <w:jc w:val="both"/>
        <w:rPr>
          <w:rFonts w:ascii="Noto Sans Elbasan" w:hAnsi="Noto Sans Elbasan"/>
          <w:sz w:val="24"/>
          <w:szCs w:val="24"/>
          <w:lang w:val="en-US"/>
        </w:rPr>
      </w:pPr>
      <w:r>
        <w:rPr>
          <w:rFonts w:ascii="Noto Sans Elbasan" w:hAnsi="Noto Sans Elbasan"/>
          <w:sz w:val="24"/>
          <w:szCs w:val="24"/>
          <w:lang w:val="en-US"/>
        </w:rPr>
        <w:t>Trust itself depends upon something still more fundamental. Human beings continually make constitutional deposits through participation. Those deposits gradually mature into trust. Yet civilization still requires the capacity to recognize, interpret, authenticate, coordinate, preserve, and recursively enlarge those deposits without overwhelming the very relationships they are intended to sustain. The constitutional investigation therefore advances beyond trust itself. The next question no longer asks how civilization cooperates. It asks something even deeper. How does civilization itself become capable of recognizing its own constitutional deposits while they are continually being made? That question leads naturally toward the constitutional cultivation of intelligence.</w:t>
      </w:r>
    </w:p>
    <w:p>
      <w:pPr>
        <w:pStyle w:val="style0"/>
        <w:jc w:val="both"/>
        <w:rPr>
          <w:rFonts w:ascii="Noto Sans Elbasan" w:hAnsi="Noto Sans Elbasan"/>
          <w:sz w:val="24"/>
          <w:szCs w:val="24"/>
          <w:lang w:val="en-US"/>
        </w:rPr>
      </w:pP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3.3</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Constitutional Cultivation of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Every constitutional deposit eventually generates another constitutional responsibility. Participation alone does not enlarge civilization. Trust alone does not sustain it. Civilization must also become capable of recognizing the constitutional consequences continually emerging from its own participation. The question therefore shifts once again. It no longer asks how human beings become capable. Nor how societies become trustworthy. It asks something considerably deeper. How does civilization itself learn?. Not merely through accumulated information. Nor through institutional memory alone. Nor through historical reflection after events have already passed. But while civilization itself remains actively unfolding. For much of human history intelligence has been understood principally as an attribute of individuals. Some possess greater analytical capacity. Others greater creativity. Others deeper practical judgment. Entire educational systems have therefore devoted extraordinary effort toward enlarging individual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The archaeological investigation neither rejects nor diminishes these achievements. It simply discovers that another order of intelligence has quietly remained beneath them all. Civilization itself possesses intelligence. Not consciousness independent of human beings. Nor personality. Nor autonomous agency. Its intelligence emerges from the recursive participation of recursively conscious persons continually observing, interpreting, correcting, remembering, coordinating, and enlarging one another through faithful constitutional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Civilizational intelligence therefore does not replace human intelligence. It arises from it. Just as language emerges through countless individual conversations without belonging exclusively to any single speaker, constitutional intelligence emerges through faithful constitutional participation continually accumulated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This distinction becomes increasingly significant within the present constitutional horizon. Never before has civilization continuously generated authenticated constitutional traces through almost every sphere of ordinary participation. Educational formation. Professional stewardship. Scientific inquiry. Financial exchange. Institutional administration. Public governance. Community cooperation. Technological interaction.</w:t>
      </w:r>
    </w:p>
    <w:p>
      <w:pPr>
        <w:pStyle w:val="style0"/>
        <w:jc w:val="both"/>
        <w:rPr>
          <w:rFonts w:ascii="Noto Sans Elbasan" w:hAnsi="Noto Sans Elbasan"/>
          <w:sz w:val="24"/>
          <w:szCs w:val="24"/>
          <w:lang w:val="en-US"/>
        </w:rPr>
      </w:pPr>
      <w:r>
        <w:rPr>
          <w:rFonts w:ascii="Noto Sans Elbasan" w:hAnsi="Noto Sans Elbasan"/>
          <w:sz w:val="24"/>
          <w:szCs w:val="24"/>
          <w:lang w:val="en-US"/>
        </w:rPr>
        <w:t>Each quietly contributes another constitutional observation. The contemporary challenge therefore no longer concerns the scarcity of information. It concerns civilization's capacity to cultivate constitutional intelligence from the immeasurable abundance of constitutional participation now continually surrounding it.</w:t>
      </w:r>
    </w:p>
    <w:p>
      <w:pPr>
        <w:pStyle w:val="style0"/>
        <w:jc w:val="both"/>
        <w:rPr>
          <w:rFonts w:ascii="Noto Sans Elbasan" w:hAnsi="Noto Sans Elbasan"/>
          <w:sz w:val="24"/>
          <w:szCs w:val="24"/>
          <w:lang w:val="en-US"/>
        </w:rPr>
      </w:pPr>
      <w:r>
        <w:rPr>
          <w:rFonts w:ascii="Noto Sans Elbasan" w:hAnsi="Noto Sans Elbasan"/>
          <w:sz w:val="24"/>
          <w:szCs w:val="24"/>
          <w:lang w:val="en-US"/>
        </w:rPr>
        <w:t>Information accumulates. Intelligence discriminates. Information records. Intelligence interprets. Information describes events. Intelligence perceives relationships. Information preserves memory. Intelligence cultivates orientation. Constitutional intelligence therefore performs a unique vocation.</w:t>
      </w:r>
    </w:p>
    <w:p>
      <w:pPr>
        <w:pStyle w:val="style0"/>
        <w:jc w:val="both"/>
        <w:rPr>
          <w:rFonts w:ascii="Noto Sans Elbasan" w:hAnsi="Noto Sans Elbasan"/>
          <w:sz w:val="24"/>
          <w:szCs w:val="24"/>
          <w:lang w:val="en-US"/>
        </w:rPr>
      </w:pPr>
      <w:r>
        <w:rPr>
          <w:rFonts w:ascii="Noto Sans Elbasan" w:hAnsi="Noto Sans Elbasan"/>
          <w:sz w:val="24"/>
          <w:szCs w:val="24"/>
          <w:lang w:val="en-US"/>
        </w:rPr>
        <w:t>It continually asks whether civilization's participation remains coherent with the Primordial Constitutional Ecology through which enduring flourishing becomes possible.</w:t>
      </w:r>
    </w:p>
    <w:p>
      <w:pPr>
        <w:pStyle w:val="style0"/>
        <w:jc w:val="both"/>
        <w:rPr>
          <w:rFonts w:ascii="Noto Sans Elbasan" w:hAnsi="Noto Sans Elbasan"/>
          <w:sz w:val="24"/>
          <w:szCs w:val="24"/>
          <w:lang w:val="en-US"/>
        </w:rPr>
      </w:pPr>
      <w:r>
        <w:rPr>
          <w:rFonts w:ascii="Noto Sans Elbasan" w:hAnsi="Noto Sans Elbasan"/>
          <w:sz w:val="24"/>
          <w:szCs w:val="24"/>
          <w:lang w:val="en-US"/>
        </w:rPr>
        <w:t>Every constitutional deposit contributes another observation. Every observation enlarges understanding. Every enlarged understanding permits more faithful participation. Every faithful participation produces richer constitutional deposits. Learning itself becomes recursive. Civilization gradually begins learning how it learns. The archaeological investigation reveals that this recursive movement has always existed. Earlier civilizations faithfully participated within it. Yet their constitutional horizon rarely permitted civilization itself to observe the recursive ecology while it remained actively unfolding.</w:t>
      </w:r>
    </w:p>
    <w:p>
      <w:pPr>
        <w:pStyle w:val="style0"/>
        <w:jc w:val="both"/>
        <w:rPr>
          <w:rFonts w:ascii="Noto Sans Elbasan" w:hAnsi="Noto Sans Elbasan"/>
          <w:sz w:val="24"/>
          <w:szCs w:val="24"/>
          <w:lang w:val="en-US"/>
        </w:rPr>
      </w:pPr>
      <w:r>
        <w:rPr>
          <w:rFonts w:ascii="Noto Sans Elbasan" w:hAnsi="Noto Sans Elbasan"/>
          <w:sz w:val="24"/>
          <w:szCs w:val="24"/>
          <w:lang w:val="en-US"/>
        </w:rPr>
        <w:t>Reflection generally followed events. Learning commonly emerged through generations. Correction often depended upon historical succession. The constitutional condition now differs profoundly. Observation increasingly accompanies participation. Interpretation increasingly accompanies observation. Adjustment increasingly accompanies interpretation. Civilization becomes capable of recursive constitutional learning without awaiting historical catastrophe before correcting constitutional orientation. This possibility fundamentally alters stewardship. Institutions need no longer function primarily as repositories of accumulated procedure. They increasingly become living participants within civilization's constitutional learning.</w:t>
      </w:r>
    </w:p>
    <w:p>
      <w:pPr>
        <w:pStyle w:val="style0"/>
        <w:jc w:val="both"/>
        <w:rPr>
          <w:rFonts w:ascii="Noto Sans Elbasan" w:hAnsi="Noto Sans Elbasan"/>
          <w:sz w:val="24"/>
          <w:szCs w:val="24"/>
          <w:lang w:val="en-US"/>
        </w:rPr>
      </w:pPr>
      <w:r>
        <w:rPr>
          <w:rFonts w:ascii="Noto Sans Elbasan" w:hAnsi="Noto Sans Elbasan"/>
          <w:sz w:val="24"/>
          <w:szCs w:val="24"/>
          <w:lang w:val="en-US"/>
        </w:rPr>
        <w:t>Communities become constitutional observers. Education becomes recursive cultivation. Governance becomes continual orientation. Technology gradually assumes another vocation altogether. It no longer exists primarily to automate transactions or accelerate administration. Its highest constitutional office becomes the faithful enlargement of civilization's capacity to observe constitutional reality without replacing human judgment. Technology therefore remains servant.</w:t>
      </w:r>
    </w:p>
    <w:p>
      <w:pPr>
        <w:pStyle w:val="style0"/>
        <w:jc w:val="both"/>
        <w:rPr>
          <w:rFonts w:ascii="Noto Sans Elbasan" w:hAnsi="Noto Sans Elbasan"/>
          <w:sz w:val="24"/>
          <w:szCs w:val="24"/>
          <w:lang w:val="en-US"/>
        </w:rPr>
      </w:pPr>
      <w:r>
        <w:rPr>
          <w:rFonts w:ascii="Noto Sans Elbasan" w:hAnsi="Noto Sans Elbasan"/>
          <w:sz w:val="24"/>
          <w:szCs w:val="24"/>
          <w:lang w:val="en-US"/>
        </w:rPr>
        <w:t>Constitutional intelligence remains sovereign. Recursive consciousness remains its custodian. Reality remains its constitutional horizon. This distinction protects civilization against one of the greatest temptations accompanying technological sophistication. The temptation to confuse computational capacity with constitutional intelligence. Machines may calculate. They may authenticate. They may coordinate. They may retrieve. They may recognise patterns beyond unaided human cognition. Yet they cannot determine constitutional legitimacy. They cannot distinguish Yield from Corrosion. They cannot steward reality. Only recursively conscious participants remain capable of entering faithful dialogue with the Primordial Constitutional Ecology through which constitutional deposits continually acquire meaning.</w:t>
      </w:r>
    </w:p>
    <w:p>
      <w:pPr>
        <w:pStyle w:val="style0"/>
        <w:jc w:val="both"/>
        <w:rPr>
          <w:rFonts w:ascii="Noto Sans Elbasan" w:hAnsi="Noto Sans Elbasan"/>
          <w:sz w:val="24"/>
          <w:szCs w:val="24"/>
          <w:lang w:val="en-US"/>
        </w:rPr>
      </w:pPr>
      <w:r>
        <w:rPr>
          <w:rFonts w:ascii="Noto Sans Elbasan" w:hAnsi="Noto Sans Elbasan"/>
          <w:sz w:val="24"/>
          <w:szCs w:val="24"/>
          <w:lang w:val="en-US"/>
        </w:rPr>
        <w:t>Technology therefore enlarges constitutional intelligence only when it faithfully serves recursive consciousness. Separated from stewardship, intelligence gradually becomes optimisation without orientation. Separated from reality, optimisation eventually begins reproducing constitutional corrosion with increasing efficiency. The constitutional discovery therefore becomes decisive.</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Civilizational intelligence is not accumulated information. It is the continually cultivated capacity of civilization to observe, interpret, remember, coordinate, correct, and faithfully enlarge its own constitutional participation in reality. This discovery quietly prepares another constitutional horizon.</w:t>
      </w:r>
    </w:p>
    <w:p>
      <w:pPr>
        <w:pStyle w:val="style0"/>
        <w:jc w:val="both"/>
        <w:rPr>
          <w:rFonts w:ascii="Noto Sans Elbasan" w:hAnsi="Noto Sans Elbasan"/>
          <w:sz w:val="24"/>
          <w:szCs w:val="24"/>
          <w:lang w:val="en-US"/>
        </w:rPr>
      </w:pPr>
      <w:r>
        <w:rPr>
          <w:rFonts w:ascii="Noto Sans Elbasan" w:hAnsi="Noto Sans Elbasan"/>
          <w:sz w:val="24"/>
          <w:szCs w:val="24"/>
          <w:lang w:val="en-US"/>
        </w:rPr>
        <w:t>Faithful participation produces constitutional deposits. Trust enables those deposits to endure. Constitutional intelligence learns from them recursively. Yet civilization must still determine how those accumulated deposits circulate, enlarge productive capability, and continually regenerate future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The investigation therefore now turns toward another constitutional metabolism. Not intelligence. But capital. For capital, too, proves to be far more than wealth. It is civilization's accumulated constitutional participation seeking faithful circulation across generations. Capability is the capacity to participate. Trust is the metabolism that allows participation to endure. Constitutional Intelligence is the recursive capacity to observe, interpret, and reorient participation toward Reality.</w:t>
      </w:r>
    </w:p>
    <w:p>
      <w:pPr>
        <w:pStyle w:val="style0"/>
        <w:jc w:val="both"/>
        <w:rPr>
          <w:rFonts w:ascii="Noto Sans Elbasan" w:hAnsi="Noto Sans Elbasan"/>
          <w:sz w:val="24"/>
          <w:szCs w:val="24"/>
          <w:lang w:val="en-US"/>
        </w:rPr>
      </w:pPr>
      <w:r>
        <w:rPr>
          <w:rFonts w:ascii="Noto Sans Elbasan" w:hAnsi="Noto Sans Elbasan"/>
          <w:sz w:val="24"/>
          <w:szCs w:val="24"/>
          <w:lang w:val="en-US"/>
        </w:rPr>
        <w:t>Cybernetics (later) will not create this intelligence. It will become the institutional and technological architecture through which constitutional intelligence is faithfully cultivated, authenticated, coordinated, and continually renewed.</w:t>
      </w:r>
    </w:p>
    <w:p>
      <w:pPr>
        <w:pStyle w:val="style0"/>
        <w:jc w:val="both"/>
        <w:rPr>
          <w:rFonts w:ascii="Noto Sans Elbasan" w:hAnsi="Noto Sans Elbasan"/>
          <w:sz w:val="24"/>
          <w:szCs w:val="24"/>
          <w:lang w:val="en-US"/>
        </w:rPr>
      </w:pPr>
      <w:r>
        <w:rPr>
          <w:rFonts w:ascii="Noto Sans Elbasan" w:hAnsi="Noto Sans Elbasan"/>
          <w:sz w:val="24"/>
          <w:szCs w:val="24"/>
          <w:lang w:val="en-US"/>
        </w:rPr>
        <w:t>That distinction is important because it prevents HEXERCHY from ever appearing as an AI platform. Instead, it appears as the cybernetic expression of a constitutional intelligence that already exists within recursively conscious human civilization. That is a far more robust constitutional foundation.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3.4</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Constitutional Value and the Ecology of Human Flourishing</w:t>
      </w:r>
    </w:p>
    <w:p>
      <w:pPr>
        <w:pStyle w:val="style0"/>
        <w:jc w:val="both"/>
        <w:rPr>
          <w:rFonts w:ascii="Noto Sans Elbasan" w:hAnsi="Noto Sans Elbasan"/>
          <w:sz w:val="24"/>
          <w:szCs w:val="24"/>
          <w:lang w:val="en-US"/>
        </w:rPr>
      </w:pPr>
      <w:r>
        <w:rPr>
          <w:rFonts w:ascii="Noto Sans Elbasan" w:hAnsi="Noto Sans Elbasan"/>
          <w:sz w:val="24"/>
          <w:szCs w:val="24"/>
          <w:lang w:val="en-US"/>
        </w:rPr>
        <w:t>Every constitutional deposit eventually seeks enlargement. Nothing faithfully deposited within the Primordial Constitutional Ecology remains merely an isolated event. Every act of stewardship quietly contributes to a larger constitutional metabolism through which civilization continually reproduces itself. Deposits accumulate. Relationships deepen. Capabilities mature. Trust enlarges participation. Participation generates further deposits. Civilization gradually discovers that what it has commonly described as value is neither created exclusively through exchange nor exhausted by financial measurement. Value first appears as the accumulated constitutional consequence of faithful participation within reality itself.</w:t>
      </w:r>
    </w:p>
    <w:p>
      <w:pPr>
        <w:pStyle w:val="style0"/>
        <w:jc w:val="both"/>
        <w:rPr>
          <w:rFonts w:ascii="Noto Sans Elbasan" w:hAnsi="Noto Sans Elbasan"/>
          <w:sz w:val="24"/>
          <w:szCs w:val="24"/>
          <w:lang w:val="en-US"/>
        </w:rPr>
      </w:pPr>
      <w:r>
        <w:rPr>
          <w:rFonts w:ascii="Noto Sans Elbasan" w:hAnsi="Noto Sans Elbasan"/>
          <w:sz w:val="24"/>
          <w:szCs w:val="24"/>
          <w:lang w:val="en-US"/>
        </w:rPr>
        <w:t>For much of recorded history civilizations have understandably measured value through the products most immediately sustaining their historical vocation. Agrarian societies measured harvest. Commercial civilizations measured exchange. Industrial civilization measured production. Informational civilization increasingly measures knowledge, connectivity, and computational capacity. Each faithfully evaluated the productive ecology appropriate to its constitutional horizon.</w:t>
      </w:r>
    </w:p>
    <w:p>
      <w:pPr>
        <w:pStyle w:val="style0"/>
        <w:jc w:val="both"/>
        <w:rPr>
          <w:rFonts w:ascii="Noto Sans Elbasan" w:hAnsi="Noto Sans Elbasan"/>
          <w:sz w:val="24"/>
          <w:szCs w:val="24"/>
          <w:lang w:val="en-US"/>
        </w:rPr>
      </w:pPr>
      <w:r>
        <w:rPr>
          <w:rFonts w:ascii="Noto Sans Elbasan" w:hAnsi="Noto Sans Elbasan"/>
          <w:sz w:val="24"/>
          <w:szCs w:val="24"/>
          <w:lang w:val="en-US"/>
        </w:rPr>
        <w:t>Yet the archaeological investigation now uncovers another constitutional relationship. None of these products constitute value in themselves. Each derives from a deeper ecology already continuously cultivating the conditions through which value becomes possible. Before harvest there must be cultivable soil. Before exchange there must be trust. Before production there must be capability. Before innovation there must be imagination. Before institutions there must be stewardship. Before wealth there must be constitutional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Civilizational prosperity therefore never begins where conventional accounting ordinarily begins. It begins within the constitutional ecology through which human beings continually enlarge one another's possibilities. This realization quietly transforms the meaning of development itself. A road ascending an escarpment is not merely transport infrastructure. It is simultaneously engineering, education, civic participation, constitutional memory, institutional coordination, territorial stewardship, productive capability, and historical inheritance. The hands that construct it acquire competence. The community that commissions it acquires confidence. The learners who observe it acquire imagination. The generations that inherit it acquire possibility. The road therefore possesses value long before vehicles first travel upon it. Its greatest constitutional yield lies not in the concrete itself but in the enlarged civilization continually produced through its faithful cultivation. The same constitutional logic governs every dimension of the Oikonomia.</w:t>
      </w:r>
    </w:p>
    <w:p>
      <w:pPr>
        <w:pStyle w:val="style0"/>
        <w:jc w:val="both"/>
        <w:rPr>
          <w:rFonts w:ascii="Noto Sans Elbasan" w:hAnsi="Noto Sans Elbasan"/>
          <w:sz w:val="24"/>
          <w:szCs w:val="24"/>
          <w:lang w:val="en-US"/>
        </w:rPr>
      </w:pPr>
      <w:r>
        <w:rPr>
          <w:rFonts w:ascii="Noto Sans Elbasan" w:hAnsi="Noto Sans Elbasan"/>
          <w:sz w:val="24"/>
          <w:szCs w:val="24"/>
          <w:lang w:val="en-US"/>
        </w:rPr>
        <w:t>Food ceases to be merely consumption. It becomes the cultivation of territorial capability. Housing becomes the cultivation of communal continuity. Teaching becomes the cultivation of future stewardship. Enterprise becomes the cultivation of productive participation. Technology becomes the cultivation of institutional intelligence.</w:t>
      </w:r>
    </w:p>
    <w:p>
      <w:pPr>
        <w:pStyle w:val="style0"/>
        <w:jc w:val="both"/>
        <w:rPr>
          <w:rFonts w:ascii="Noto Sans Elbasan" w:hAnsi="Noto Sans Elbasan"/>
          <w:sz w:val="24"/>
          <w:szCs w:val="24"/>
          <w:lang w:val="en-US"/>
        </w:rPr>
      </w:pPr>
      <w:r>
        <w:rPr>
          <w:rFonts w:ascii="Noto Sans Elbasan" w:hAnsi="Noto Sans Elbasan"/>
          <w:sz w:val="24"/>
          <w:szCs w:val="24"/>
          <w:lang w:val="en-US"/>
        </w:rPr>
        <w:t>Governance becomes the cultivation of constitutional confidence. Finance becomes the cultivation of fiduciary circulation. Nothing exists merely for itself. Everything participates within the continual enlargement of civilization's constitutional ecology.</w:t>
      </w:r>
    </w:p>
    <w:p>
      <w:pPr>
        <w:pStyle w:val="style0"/>
        <w:jc w:val="both"/>
        <w:rPr>
          <w:rFonts w:ascii="Noto Sans Elbasan" w:hAnsi="Noto Sans Elbasan"/>
          <w:sz w:val="24"/>
          <w:szCs w:val="24"/>
          <w:lang w:val="en-US"/>
        </w:rPr>
      </w:pPr>
      <w:r>
        <w:rPr>
          <w:rFonts w:ascii="Noto Sans Elbasan" w:hAnsi="Noto Sans Elbasan"/>
          <w:sz w:val="24"/>
          <w:szCs w:val="24"/>
          <w:lang w:val="en-US"/>
        </w:rPr>
        <w:t>The distinction proves decisive. Conventional economies frequently ask how existing value may be allocated more efficiently. The Oikonomia asks a prior constitutional question. How shall civilization faithfully cultivate the ecology from which value itself continually emerges?</w:t>
      </w:r>
    </w:p>
    <w:p>
      <w:pPr>
        <w:pStyle w:val="style0"/>
        <w:jc w:val="both"/>
        <w:rPr>
          <w:rFonts w:ascii="Noto Sans Elbasan" w:hAnsi="Noto Sans Elbasan"/>
          <w:sz w:val="24"/>
          <w:szCs w:val="24"/>
          <w:lang w:val="en-US"/>
        </w:rPr>
      </w:pPr>
      <w:r>
        <w:rPr>
          <w:rFonts w:ascii="Noto Sans Elbasan" w:hAnsi="Noto Sans Elbasan"/>
          <w:sz w:val="24"/>
          <w:szCs w:val="24"/>
          <w:lang w:val="en-US"/>
        </w:rPr>
        <w:t>The difference appears subtle. Its consequences are profound. Where value is treated principally as exchange, accumulation naturally becomes the dominant economic aspiration. Where value is understood constitutionally, cultivation becomes the governing discipline. Attention therefore shifts away from extracting outputs toward enriching the constitutional humus from which future outputs continually arise.</w:t>
      </w:r>
    </w:p>
    <w:p>
      <w:pPr>
        <w:pStyle w:val="style0"/>
        <w:jc w:val="both"/>
        <w:rPr>
          <w:rFonts w:ascii="Noto Sans Elbasan" w:hAnsi="Noto Sans Elbasan"/>
          <w:sz w:val="24"/>
          <w:szCs w:val="24"/>
          <w:lang w:val="en-US"/>
        </w:rPr>
      </w:pPr>
      <w:r>
        <w:rPr>
          <w:rFonts w:ascii="Noto Sans Elbasan" w:hAnsi="Noto Sans Elbasan"/>
          <w:sz w:val="24"/>
          <w:szCs w:val="24"/>
          <w:lang w:val="en-US"/>
        </w:rPr>
        <w:t>The richest civilization is no longer the one possessing the greatest accumulation of wealth. It becomes the one possessing the deepest constitutional ecology through which human capability, institutional trust, productive participation, fiduciary confidence, territorial stewardship, technological intelligence, and communal flourishing continually reproduce one another. This constitutional understanding also restores finance to its proper office.</w:t>
      </w:r>
    </w:p>
    <w:p>
      <w:pPr>
        <w:pStyle w:val="style0"/>
        <w:jc w:val="both"/>
        <w:rPr>
          <w:rFonts w:ascii="Noto Sans Elbasan" w:hAnsi="Noto Sans Elbasan"/>
          <w:sz w:val="24"/>
          <w:szCs w:val="24"/>
          <w:lang w:val="en-US"/>
        </w:rPr>
      </w:pPr>
      <w:r>
        <w:rPr>
          <w:rFonts w:ascii="Noto Sans Elbasan" w:hAnsi="Noto Sans Elbasan"/>
          <w:sz w:val="24"/>
          <w:szCs w:val="24"/>
          <w:lang w:val="en-US"/>
        </w:rPr>
        <w:t>Money neither originates value nor determines it. It faithfully serves value. Capital becomes civilization's fiduciary language through which accumulated constitutional deposits may circulate toward further cultivation. Wealth therefore ceases to become an autonomous objective. It becomes one constitutional instrument among many through which civilization continually enlarges human flourishing.</w:t>
      </w:r>
    </w:p>
    <w:p>
      <w:pPr>
        <w:pStyle w:val="style0"/>
        <w:jc w:val="both"/>
        <w:rPr>
          <w:rFonts w:ascii="Noto Sans Elbasan" w:hAnsi="Noto Sans Elbasan"/>
          <w:sz w:val="24"/>
          <w:szCs w:val="24"/>
          <w:lang w:val="en-US"/>
        </w:rPr>
      </w:pPr>
      <w:r>
        <w:rPr>
          <w:rFonts w:ascii="Noto Sans Elbasan" w:hAnsi="Noto Sans Elbasan"/>
          <w:sz w:val="24"/>
          <w:szCs w:val="24"/>
          <w:lang w:val="en-US"/>
        </w:rPr>
        <w:t>Every authentic act of value creation therefore begins long before markets recognise it. It begins whenever recursively conscious persons faithfully cultivate the constitutional ecology entrusted to their stewardship. Every lesson taught. Every partnership formed. Every field restored. Every institution strengthened. Every child encouraged. Every technology responsibly deployed. Every dispute justly reconciled. Every community faithfully organized.</w:t>
      </w:r>
    </w:p>
    <w:p>
      <w:pPr>
        <w:pStyle w:val="style0"/>
        <w:jc w:val="both"/>
        <w:rPr>
          <w:rFonts w:ascii="Noto Sans Elbasan" w:hAnsi="Noto Sans Elbasan"/>
          <w:sz w:val="24"/>
          <w:szCs w:val="24"/>
          <w:lang w:val="en-US"/>
        </w:rPr>
      </w:pPr>
      <w:r>
        <w:rPr>
          <w:rFonts w:ascii="Noto Sans Elbasan" w:hAnsi="Noto Sans Elbasan"/>
          <w:sz w:val="24"/>
          <w:szCs w:val="24"/>
          <w:lang w:val="en-US"/>
        </w:rPr>
        <w:t>Each becomes another constitutional deposit. Each enlarges civilization's living humus. Each quietly increases the fertility from which future generations shall inherit possibilities they themselves did not create. The archaeological investigation therefore reaches another constitutional discovery. Civilizations do not become prosperous because they accumulate value. They become prosperous because they continually cultivate the constitutional ecology from which value naturally, recursively, and faithfully emerges.</w:t>
      </w:r>
    </w:p>
    <w:p>
      <w:pPr>
        <w:pStyle w:val="style0"/>
        <w:jc w:val="both"/>
        <w:rPr>
          <w:rFonts w:ascii="Noto Sans Elbasan" w:hAnsi="Noto Sans Elbasan"/>
          <w:sz w:val="24"/>
          <w:szCs w:val="24"/>
          <w:lang w:val="en-US"/>
        </w:rPr>
      </w:pPr>
      <w:r>
        <w:rPr>
          <w:rFonts w:ascii="Noto Sans Elbasan" w:hAnsi="Noto Sans Elbasan"/>
          <w:sz w:val="24"/>
          <w:szCs w:val="24"/>
          <w:lang w:val="en-US"/>
        </w:rPr>
        <w:t>This discovery prepares the investigation for its next horizon. Faithful cultivation enlarges constitutional value. Yet value cannot indefinitely remain dispersed. Civilization must still determine how value circulates without losing its constitutional vocation. The investigation therefore now turns toward another constitutional metabolism. Not value itself. But fiduciary capital. For capital proves to be neither wealth nor finance alone. It is constitutional value entrusted with the responsibility of continually cultivating further human flourishing.</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3.5</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Constitutional Participation and the Ecology of Human Flourishing</w:t>
      </w:r>
    </w:p>
    <w:p>
      <w:pPr>
        <w:pStyle w:val="style0"/>
        <w:jc w:val="both"/>
        <w:rPr>
          <w:rFonts w:ascii="Noto Sans Elbasan" w:hAnsi="Noto Sans Elbasan"/>
          <w:sz w:val="24"/>
          <w:szCs w:val="24"/>
          <w:lang w:val="en-US"/>
        </w:rPr>
      </w:pPr>
      <w:r>
        <w:rPr>
          <w:rFonts w:ascii="Noto Sans Elbasan" w:hAnsi="Noto Sans Elbasan"/>
          <w:sz w:val="24"/>
          <w:szCs w:val="24"/>
          <w:lang w:val="en-US"/>
        </w:rPr>
        <w:t>If constitutional value arises through faithful participation within the Primordial Constitutional Ecology, another question quietly emerges. How does civilization itself participate?</w:t>
      </w:r>
    </w:p>
    <w:p>
      <w:pPr>
        <w:pStyle w:val="style0"/>
        <w:jc w:val="both"/>
        <w:rPr>
          <w:rFonts w:ascii="Noto Sans Elbasan" w:hAnsi="Noto Sans Elbasan"/>
          <w:sz w:val="24"/>
          <w:szCs w:val="24"/>
          <w:lang w:val="en-US"/>
        </w:rPr>
      </w:pPr>
      <w:r>
        <w:rPr>
          <w:rFonts w:ascii="Noto Sans Elbasan" w:hAnsi="Noto Sans Elbasan"/>
          <w:sz w:val="24"/>
          <w:szCs w:val="24"/>
          <w:lang w:val="en-US"/>
        </w:rPr>
        <w:t>The question appears almost unnecessary because every society is visibly active. Roads are travelled. Markets operate. Goods circulate. Music plays. Houses are built. Children attend school. Teachers teach. Nurses care for patients. Engineers construct roads. Traders negotiate exchange. Public offices administer regulations. Communities gather. Vehicles transport commodities. Entire populations remain occupied from morning until evening. Activity is everywhere.</w:t>
      </w:r>
    </w:p>
    <w:p>
      <w:pPr>
        <w:pStyle w:val="style0"/>
        <w:jc w:val="both"/>
        <w:rPr>
          <w:rFonts w:ascii="Noto Sans Elbasan" w:hAnsi="Noto Sans Elbasan"/>
          <w:sz w:val="24"/>
          <w:szCs w:val="24"/>
          <w:lang w:val="en-US"/>
        </w:rPr>
      </w:pPr>
      <w:r>
        <w:rPr>
          <w:rFonts w:ascii="Noto Sans Elbasan" w:hAnsi="Noto Sans Elbasan"/>
          <w:sz w:val="24"/>
          <w:szCs w:val="24"/>
          <w:lang w:val="en-US"/>
        </w:rPr>
        <w:t>Yet constitutional archaeology gradually uncovers a distinction hidden beneath this immense activity. Participation itself is not constitutionally uniform. Civilizations may participate intensely while cultivating profoundly different constitutional ecologies. One community may participate primarily through consumption. Another through extraction. Another through administration. Another through production. Another through stewardship. Each appears equally industrious. Yet each quietly deposits a different constitutional inheritance. The difference therefore lies not in effort. It lies in constitutional orientation. This discovery explains a phenomenon increasingly visible throughout much of contemporary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Entire communities remain remarkably energetic while simultaneously experiencing constitutional stagnation. Goods circulate continuously. Opportunities remain comparatively scarce. Markets expand. Capability often enlarges only marginally. Consumption becomes increasingly sophisticated. Production remains comparatively concentrated elsewhere. Human beings work tirelessly. Yet comparatively few participate in enlarging the constitutional ecology from which future capability itself continually emerges.</w:t>
      </w:r>
    </w:p>
    <w:p>
      <w:pPr>
        <w:pStyle w:val="style0"/>
        <w:jc w:val="both"/>
        <w:rPr>
          <w:rFonts w:ascii="Noto Sans Elbasan" w:hAnsi="Noto Sans Elbasan"/>
          <w:sz w:val="24"/>
          <w:szCs w:val="24"/>
          <w:lang w:val="en-US"/>
        </w:rPr>
      </w:pPr>
      <w:r>
        <w:rPr>
          <w:rFonts w:ascii="Noto Sans Elbasan" w:hAnsi="Noto Sans Elbasan"/>
          <w:sz w:val="24"/>
          <w:szCs w:val="24"/>
          <w:lang w:val="en-US"/>
        </w:rPr>
        <w:t>The contradiction does not concern commerce. Commerce remains indispensable. Nor does it concern exchange. Exchange faithfully performs its constitutional vocation. The archaeological investigation instead observes that participation has gradually become increasingly detached from cultivation. Civilization participates vigorously within economic circulation while participating comparatively less intentionally within the cultivation of productive capability itself. The distinction becomes visible whenever one carefully observes ordinary civic life. Food arrives. It is purchased. Consumed. Discarded. Clothing arrives. It is selected. Purchased. Worn. Replaced. Technology arrives. Used. Disposed. Replaced again. Each transaction performs legitimate economic functions. Yet comparatively little constitutional participation occurs within the living processes through which those goods first became possible.</w:t>
      </w:r>
    </w:p>
    <w:p>
      <w:pPr>
        <w:pStyle w:val="style0"/>
        <w:jc w:val="both"/>
        <w:rPr>
          <w:rFonts w:ascii="Noto Sans Elbasan" w:hAnsi="Noto Sans Elbasan"/>
          <w:sz w:val="24"/>
          <w:szCs w:val="24"/>
          <w:lang w:val="en-US"/>
        </w:rPr>
      </w:pPr>
      <w:r>
        <w:rPr>
          <w:rFonts w:ascii="Noto Sans Elbasan" w:hAnsi="Noto Sans Elbasan"/>
          <w:sz w:val="24"/>
          <w:szCs w:val="24"/>
          <w:lang w:val="en-US"/>
        </w:rPr>
        <w:t>The imagination. The experimentation. The design. The craftsmanship. The repeated failure. The cooperative refinement. The accumulated institutional learning. The productive inheritance. Civilizational participation increasingly encounters completed solutions while participating comparatively less frequently in the constitutional adventure through which solutions themselves emerge.</w:t>
      </w:r>
    </w:p>
    <w:p>
      <w:pPr>
        <w:pStyle w:val="style0"/>
        <w:jc w:val="both"/>
        <w:rPr>
          <w:rFonts w:ascii="Noto Sans Elbasan" w:hAnsi="Noto Sans Elbasan"/>
          <w:sz w:val="24"/>
          <w:szCs w:val="24"/>
          <w:lang w:val="en-US"/>
        </w:rPr>
      </w:pPr>
      <w:r>
        <w:rPr>
          <w:rFonts w:ascii="Noto Sans Elbasan" w:hAnsi="Noto Sans Elbasan"/>
          <w:sz w:val="24"/>
          <w:szCs w:val="24"/>
          <w:lang w:val="en-US"/>
        </w:rPr>
        <w:t>The consequences extend beyond economics. Human flourishing has never depended exclusively upon possessing solutions. It has depended equally upon participating in their continual discovery. Every authentic civilization enlarges itself because human beings continually encounter realities requiring imagination, judgment, cooperation, experimentation, stewardship, and renewed capability. Problems therefore possess constitutional dignity. Not because suffering is desirable. But because reality continually invites humanity into responsible participation through them. Every meaningful solution becomes another constitutional deposit.</w:t>
      </w:r>
    </w:p>
    <w:p>
      <w:pPr>
        <w:pStyle w:val="style0"/>
        <w:jc w:val="both"/>
        <w:rPr>
          <w:rFonts w:ascii="Noto Sans Elbasan" w:hAnsi="Noto Sans Elbasan"/>
          <w:sz w:val="24"/>
          <w:szCs w:val="24"/>
          <w:lang w:val="en-US"/>
        </w:rPr>
      </w:pPr>
      <w:r>
        <w:rPr>
          <w:rFonts w:ascii="Noto Sans Elbasan" w:hAnsi="Noto Sans Elbasan"/>
          <w:sz w:val="24"/>
          <w:szCs w:val="24"/>
          <w:lang w:val="en-US"/>
        </w:rPr>
        <w:t>Every constitutional deposit enlarges civilization's productive ecology. Every enlarged ecology generates new possibilities through which subsequent generations again participate. Civilizational flourishing therefore proceeds less through consumption than through continual constitutional cultivation. The distinction becomes especially visible wherever territorial communities consciously organise themselves around shared productive vocation.</w:t>
      </w:r>
    </w:p>
    <w:p>
      <w:pPr>
        <w:pStyle w:val="style0"/>
        <w:jc w:val="both"/>
        <w:rPr>
          <w:rFonts w:ascii="Noto Sans Elbasan" w:hAnsi="Noto Sans Elbasan"/>
          <w:sz w:val="24"/>
          <w:szCs w:val="24"/>
          <w:lang w:val="en-US"/>
        </w:rPr>
      </w:pPr>
      <w:r>
        <w:rPr>
          <w:rFonts w:ascii="Noto Sans Elbasan" w:hAnsi="Noto Sans Elbasan"/>
          <w:sz w:val="24"/>
          <w:szCs w:val="24"/>
          <w:lang w:val="en-US"/>
        </w:rPr>
        <w:t>History repeatedly demonstrates that civilizations frequently acquire remarkable coherence when communities progressively cultivate particular capabilities across generations. Certain territories become renowned for engineering. Others for craftsmanship. Others for agriculture. Others for navigation. Others for scholarship. Others for manufacturing. Their constitutional identity does not arise primarily because they chose specialization as an economic strategy. Rather, successive generations continually deposited capability into one constitutional ecology until that ecology itself became increasingly fertile.</w:t>
      </w:r>
    </w:p>
    <w:p>
      <w:pPr>
        <w:pStyle w:val="style0"/>
        <w:jc w:val="both"/>
        <w:rPr>
          <w:rFonts w:ascii="Noto Sans Elbasan" w:hAnsi="Noto Sans Elbasan"/>
          <w:sz w:val="24"/>
          <w:szCs w:val="24"/>
          <w:lang w:val="en-US"/>
        </w:rPr>
      </w:pPr>
      <w:r>
        <w:rPr>
          <w:rFonts w:ascii="Noto Sans Elbasan" w:hAnsi="Noto Sans Elbasan"/>
          <w:sz w:val="24"/>
          <w:szCs w:val="24"/>
          <w:lang w:val="en-US"/>
        </w:rPr>
        <w:t>Capability accumulated. Institutions matured. Knowledge deepened. Trust expanded. Enterprise multiplied. The territory gradually became a living constitutional inheritance. This observation proves decisive for the Oikonomia. The Pavilion therefore does not begin by attracting industries. Nor by distributing employment. Nor by importing completed prosperity. It begins by cultivating constitutional participation itself. Every road constructed becomes education.</w:t>
      </w:r>
    </w:p>
    <w:p>
      <w:pPr>
        <w:pStyle w:val="style0"/>
        <w:jc w:val="both"/>
        <w:rPr>
          <w:rFonts w:ascii="Noto Sans Elbasan" w:hAnsi="Noto Sans Elbasan"/>
          <w:sz w:val="24"/>
          <w:szCs w:val="24"/>
          <w:lang w:val="en-US"/>
        </w:rPr>
      </w:pPr>
      <w:r>
        <w:rPr>
          <w:rFonts w:ascii="Noto Sans Elbasan" w:hAnsi="Noto Sans Elbasan"/>
          <w:sz w:val="24"/>
          <w:szCs w:val="24"/>
          <w:lang w:val="en-US"/>
        </w:rPr>
        <w:t>Every classroom becomes enterprise. Every partnership becomes institutional learning. Every building becomes civic memory. Every productive activity becomes curriculum. Every solution immediately becomes another opportunity through which succeeding generations enlarge the constitutional ecology still further. The distinction is profound. Production ceases to exist merely for consumption. It becomes civilization learning about itself. Learning itself ceases to prepare people merely for employment. It becomes civilization continually cultivating its own productive imagination.</w:t>
      </w:r>
    </w:p>
    <w:p>
      <w:pPr>
        <w:pStyle w:val="style0"/>
        <w:jc w:val="both"/>
        <w:rPr>
          <w:rFonts w:ascii="Noto Sans Elbasan" w:hAnsi="Noto Sans Elbasan"/>
          <w:sz w:val="24"/>
          <w:szCs w:val="24"/>
          <w:lang w:val="en-US"/>
        </w:rPr>
      </w:pPr>
      <w:r>
        <w:rPr>
          <w:rFonts w:ascii="Noto Sans Elbasan" w:hAnsi="Noto Sans Elbasan"/>
          <w:sz w:val="24"/>
          <w:szCs w:val="24"/>
          <w:lang w:val="en-US"/>
        </w:rPr>
        <w:t>Enterprise ceases to pursue accumulation alone. It becomes constitutional participation. Even wealth itself changes character. Wealth no longer represents principally the possession of finished products. It increasingly represents the accumulated capability of civilization continually to generate new value, new institutions, new trust, new knowledge, new stewardship, and new opportunities whenever reality presents another invitation for faithful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Human flourishing therefore reveals itself under an altogether different constitutional light. It is not measured principally by the quantity of comforts possessed. Nor by the luxury accumulated. Nor by the sophistication of consumption. Human flourishing increasingly becomes recognizable through the extent to which human beings consciously participate within the continual cultivation of reality itself. Here civilization rediscovers something remarkably ancient. To cultivate has always meant more than producing crops. It has meant enlarging life. Cultivating minds. Cultivating institutions. Cultivating trust. Cultivating memory. Cultivating capability. Cultivating places. Cultivating one another. The Oikonomia therefore restores cultivation as civilization's governing constitutional discipline.</w:t>
      </w:r>
    </w:p>
    <w:p>
      <w:pPr>
        <w:pStyle w:val="style0"/>
        <w:jc w:val="both"/>
        <w:rPr>
          <w:rFonts w:ascii="Noto Sans Elbasan" w:hAnsi="Noto Sans Elbasan"/>
          <w:sz w:val="24"/>
          <w:szCs w:val="24"/>
          <w:lang w:val="en-US"/>
        </w:rPr>
      </w:pPr>
      <w:r>
        <w:rPr>
          <w:rFonts w:ascii="Noto Sans Elbasan" w:hAnsi="Noto Sans Elbasan"/>
          <w:sz w:val="24"/>
          <w:szCs w:val="24"/>
          <w:lang w:val="en-US"/>
        </w:rPr>
        <w:t>Not because production opposes consumption. But because every enduring civilization has always flourished wherever human participation faithfully enlarged the constitutional ecology from which future participation itself continually became possible. The archaeological investigation therefore reaches another constitutional discovery. Prosperity is not first an economic condition. It is the lived experience of a civilization whose people continually participate in the creation, refinement, stewardship, and transmission of reality's unfolding possibilities.</w:t>
      </w:r>
    </w:p>
    <w:p>
      <w:pPr>
        <w:pStyle w:val="style0"/>
        <w:jc w:val="both"/>
        <w:rPr>
          <w:rFonts w:ascii="Noto Sans Elbasan" w:hAnsi="Noto Sans Elbasan"/>
          <w:sz w:val="24"/>
          <w:szCs w:val="24"/>
          <w:lang w:val="en-US"/>
        </w:rPr>
      </w:pPr>
      <w:r>
        <w:rPr>
          <w:rFonts w:ascii="Noto Sans Elbasan" w:hAnsi="Noto Sans Elbasan"/>
          <w:sz w:val="24"/>
          <w:szCs w:val="24"/>
          <w:lang w:val="en-US"/>
        </w:rPr>
        <w:t>Where cultivation becomes civilization's governing orientation, prosperity ceases to appear as something pursued. It gradually becomes the natural constitutional harvest of a people faithfully participating within the ecology that continually reproduces human flourishing itself.</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3.6</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Constitutional Metabolism of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Every civilization continuously participates within reality. Nothing remains constitutionally inert. Every conversation, every institution, every educational activity, every technological deployment, every financial transaction, every public decision, every civic relationship, every enterprise, every act of stewardship participates within the living constitutional ecology from which civilization continually derives its possibilities.</w:t>
      </w:r>
    </w:p>
    <w:p>
      <w:pPr>
        <w:pStyle w:val="style0"/>
        <w:jc w:val="both"/>
        <w:rPr>
          <w:rFonts w:ascii="Noto Sans Elbasan" w:hAnsi="Noto Sans Elbasan"/>
          <w:sz w:val="24"/>
          <w:szCs w:val="24"/>
          <w:lang w:val="en-US"/>
        </w:rPr>
      </w:pPr>
      <w:r>
        <w:rPr>
          <w:rFonts w:ascii="Noto Sans Elbasan" w:hAnsi="Noto Sans Elbasan"/>
          <w:sz w:val="24"/>
          <w:szCs w:val="24"/>
          <w:lang w:val="en-US"/>
        </w:rPr>
        <w:t>Participation therefore is never neutral. Every participation leaves behind constitutional deposits. The archaeological investigation has gradually revealed that these deposits do not possess identical constitutional character. Some enlarge the fertility of civilization. Others quietly diminish it. Some deepen trust while others consume it. Some enlarge institutional capability while others merely increase institutional complexity. Some multiply productive participation while others intensify dependency. Some generate stewardship. Others normalize extraction.</w:t>
      </w:r>
    </w:p>
    <w:p>
      <w:pPr>
        <w:pStyle w:val="style0"/>
        <w:jc w:val="both"/>
        <w:rPr>
          <w:rFonts w:ascii="Noto Sans Elbasan" w:hAnsi="Noto Sans Elbasan"/>
          <w:sz w:val="24"/>
          <w:szCs w:val="24"/>
          <w:lang w:val="en-US"/>
        </w:rPr>
      </w:pPr>
      <w:r>
        <w:rPr>
          <w:rFonts w:ascii="Noto Sans Elbasan" w:hAnsi="Noto Sans Elbasan"/>
          <w:sz w:val="24"/>
          <w:szCs w:val="24"/>
          <w:lang w:val="en-US"/>
        </w:rPr>
        <w:t>The distinction frequently remains invisible while civilization measures only immediate outcomes. Yet Reality itself never confuses the two. Reality continually preserves whatever coheres with its own constitutional protocols while progressively exposing whatever merely postpones constitutional incoherence.</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question therefore changes. Civilization no longer asks merely whether activity has occurred. Nor whether development has accelerated. Nor whether production has increased. Nor whether investment has expanded. Nor whether institutions have multiplied.</w:t>
      </w:r>
    </w:p>
    <w:p>
      <w:pPr>
        <w:pStyle w:val="style0"/>
        <w:jc w:val="both"/>
        <w:rPr>
          <w:rFonts w:ascii="Noto Sans Elbasan" w:hAnsi="Noto Sans Elbasan"/>
          <w:sz w:val="24"/>
          <w:szCs w:val="24"/>
          <w:lang w:val="en-US"/>
        </w:rPr>
      </w:pPr>
      <w:r>
        <w:rPr>
          <w:rFonts w:ascii="Noto Sans Elbasan" w:hAnsi="Noto Sans Elbasan"/>
          <w:sz w:val="24"/>
          <w:szCs w:val="24"/>
          <w:lang w:val="en-US"/>
        </w:rPr>
        <w:t>The deeper enquiry becomes altogether different. What constitutional deposits has this participation left behind? For civilization ultimately inherits not activity itself but the constitutional consequences of activity. This realization quietly transforms the meaning of development. Development no longer consists primarily in enlarging visible outputs. It consists in continually enriching the constitutional fertility from which future outputs naturally emerge.</w:t>
      </w:r>
    </w:p>
    <w:p>
      <w:pPr>
        <w:pStyle w:val="style0"/>
        <w:jc w:val="both"/>
        <w:rPr>
          <w:rFonts w:ascii="Noto Sans Elbasan" w:hAnsi="Noto Sans Elbasan"/>
          <w:sz w:val="24"/>
          <w:szCs w:val="24"/>
          <w:lang w:val="en-US"/>
        </w:rPr>
      </w:pPr>
      <w:r>
        <w:rPr>
          <w:rFonts w:ascii="Noto Sans Elbasan" w:hAnsi="Noto Sans Elbasan"/>
          <w:sz w:val="24"/>
          <w:szCs w:val="24"/>
          <w:lang w:val="en-US"/>
        </w:rPr>
        <w:t>Every authentic constitutional deposit enlarges that fertility. Trust accumulates. Capability accumulates. Institutional memory accumulates. Stewardship accumulates. Productive imagination accumulates. Territorial confidence accumulates. Communal participation accumulates. None remain isolated. Each enlarges the constitutional ecology through which all subsequent cultivation becomes progressively easier. Civilization gradually acquires constitutional momentum. The opposite process proceeds with equal consistency.</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Where participation repeatedly departs from constitutional coherence, Reality records those departures with equal fidelity. Institutional distrust gradually accumulates. Administrative dependency accumulates. Fragmented knowledge accumulates. Extractive habits accumulate. Short-term calculation accumulates. Communal disengagement accumulates. Capabilities slowly become detached from stewardship. Finance separates from productive cultivation. Technology separates from constitutional responsibility. Institutions preserve administration while gradually losing orientation. Nothing appears to collapse immediately. Indeed, visible prosperity may continue expanding for considerable periods. Yet constitutional fertility quietly diminishes beneath the surface. </w:t>
      </w:r>
    </w:p>
    <w:p>
      <w:pPr>
        <w:pStyle w:val="style0"/>
        <w:jc w:val="both"/>
        <w:rPr>
          <w:rFonts w:ascii="Noto Sans Elbasan" w:hAnsi="Noto Sans Elbasan"/>
          <w:sz w:val="24"/>
          <w:szCs w:val="24"/>
          <w:lang w:val="en-US"/>
        </w:rPr>
      </w:pPr>
      <w:r>
        <w:rPr>
          <w:rFonts w:ascii="Noto Sans Elbasan" w:hAnsi="Noto Sans Elbasan"/>
          <w:sz w:val="24"/>
          <w:szCs w:val="24"/>
          <w:lang w:val="en-US"/>
        </w:rPr>
        <w:t>The archaeology therefore uncovers a constitutional metabolism operating continuously beneath visible civilization. Reality neither rewards rhetoric nor punishes intention. It simply receives participation and faithfully returns its constitutional consequences. Yield enlarges Yield. Corrosion enlarges Corrosion. Both remain cumulative. Both become inheritance. The distinction is not moralistic. It is constitutional. Just as fertile soil faithfully receives careful cultivation while equally responding to prolonged neglect, so the constitutional ecology faithfully receives every civilizational participation without prejudice.</w:t>
      </w:r>
    </w:p>
    <w:p>
      <w:pPr>
        <w:pStyle w:val="style0"/>
        <w:jc w:val="both"/>
        <w:rPr>
          <w:rFonts w:ascii="Noto Sans Elbasan" w:hAnsi="Noto Sans Elbasan"/>
          <w:sz w:val="24"/>
          <w:szCs w:val="24"/>
          <w:lang w:val="en-US"/>
        </w:rPr>
      </w:pPr>
      <w:r>
        <w:rPr>
          <w:rFonts w:ascii="Noto Sans Elbasan" w:hAnsi="Noto Sans Elbasan"/>
          <w:sz w:val="24"/>
          <w:szCs w:val="24"/>
          <w:lang w:val="en-US"/>
        </w:rPr>
        <w:t>Reality simply proves increasingly hospitable to coherent constitutional deposits while progressively withdrawing regenerative capacity from corrosive ones. This discovery reveals why the Education Economy cannot define success according to conventional developmental indicators alone. Economic expansion remains valuable. Technological advancement remains valuable. Institutional efficiency remains valuable. Scientific discovery remains valuable. Yet none constitutes civilization's highest constitutional measure. The deeper measure concerns constitutional fertility itself. Has civilization become more capable of cultivating capable human beings?</w:t>
      </w:r>
    </w:p>
    <w:p>
      <w:pPr>
        <w:pStyle w:val="style0"/>
        <w:jc w:val="both"/>
        <w:rPr>
          <w:rFonts w:ascii="Noto Sans Elbasan" w:hAnsi="Noto Sans Elbasan"/>
          <w:sz w:val="24"/>
          <w:szCs w:val="24"/>
          <w:lang w:val="en-US"/>
        </w:rPr>
      </w:pPr>
      <w:r>
        <w:rPr>
          <w:rFonts w:ascii="Noto Sans Elbasan" w:hAnsi="Noto Sans Elbasan"/>
          <w:sz w:val="24"/>
          <w:szCs w:val="24"/>
          <w:lang w:val="en-US"/>
        </w:rPr>
        <w:t>Has trust become more abundant?. Has stewardship become more natural? Has participation become more productive? Has institutional memory become richer? Has territory become more constitutionally alive?. Has the next generation inherited a more fertile constitutional ecology than the one previously received?. Only such questions distinguish constitutional yield from constitutional corrosion. Here the archaeological investigation reaches perhaps its most decisive discovery.</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 has finally become capable not merely of participating within the constitutional ecology but of consciously observing the constitutional consequences of its own participation. For the first time, humanity may distinguish constitutional Yield from constitutional Corrosion while both remain actively unfolding.</w:t>
      </w:r>
    </w:p>
    <w:p>
      <w:pPr>
        <w:pStyle w:val="style0"/>
        <w:jc w:val="both"/>
        <w:rPr>
          <w:rFonts w:ascii="Noto Sans Elbasan" w:hAnsi="Noto Sans Elbasan"/>
          <w:sz w:val="24"/>
          <w:szCs w:val="24"/>
          <w:lang w:val="en-US"/>
        </w:rPr>
      </w:pPr>
      <w:r>
        <w:rPr>
          <w:rFonts w:ascii="Noto Sans Elbasan" w:hAnsi="Noto Sans Elbasan"/>
          <w:sz w:val="24"/>
          <w:szCs w:val="24"/>
          <w:lang w:val="en-US"/>
        </w:rPr>
        <w:t>Yet this capacity immediately generates another constitutional responsibility. Observation alone cannot cultivate. Recognition alone cannot coordinate. Judgment alone cannot preserve constitutional deposits across generations. Civilization now requires an architecture capable of faithfully distinguishing, authenticating, remembering, coordinating, and recursively learning from every constitutional participation without itself becoming detached from the constitutional orientation that first made such observation possible.</w:t>
      </w:r>
    </w:p>
    <w:p>
      <w:pPr>
        <w:pStyle w:val="style0"/>
        <w:jc w:val="both"/>
        <w:rPr>
          <w:rFonts w:ascii="Noto Sans Elbasan" w:hAnsi="Noto Sans Elbasan"/>
          <w:sz w:val="24"/>
          <w:szCs w:val="24"/>
          <w:lang w:val="en-US"/>
        </w:rPr>
      </w:pPr>
      <w:r>
        <w:rPr>
          <w:rFonts w:ascii="Noto Sans Elbasan" w:hAnsi="Noto Sans Elbasan"/>
          <w:sz w:val="24"/>
          <w:szCs w:val="24"/>
          <w:lang w:val="en-US"/>
        </w:rPr>
        <w:t>The question therefore ceases to concern intelligence alone. It becomes the question of constitutional metabolism itself. For wherever civilization becomes capable of distinguishing constitutional Yield from constitutional Corrosion, the emergence of a sovereign cybernetic intelligence is no longer a technological ambition. It becomes a constitutional inevitability.</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3.7</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Discovery of Constitutional Yield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How Civilization Learns to Cultivate Its Own Prosperity</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archaeology undertaken throughout this Book has progressively uncovered a remarkable discovery. Earlier chapters examined human capability, institutional participation, stewardship, production, and constitutional cultivation as though they were distinct inquiries. Yet each excavation has quietly revealed the same underlying constitutional movement. None of these investigations ultimately concerned education alone, governance alone, technology alone, enterprise alone, or finance alone. Together they have disclosed the deeper constitutional metabolism through which civilizations continually generate their own capacity for flourishing.</w:t>
      </w:r>
    </w:p>
    <w:p>
      <w:pPr>
        <w:pStyle w:val="style0"/>
        <w:jc w:val="both"/>
        <w:rPr>
          <w:rFonts w:ascii="Noto Sans Elbasan" w:hAnsi="Noto Sans Elbasan"/>
          <w:sz w:val="24"/>
          <w:szCs w:val="24"/>
          <w:lang w:val="en-US"/>
        </w:rPr>
      </w:pPr>
      <w:r>
        <w:rPr>
          <w:rFonts w:ascii="Noto Sans Elbasan" w:hAnsi="Noto Sans Elbasan"/>
          <w:sz w:val="24"/>
          <w:szCs w:val="24"/>
          <w:lang w:val="en-US"/>
        </w:rPr>
        <w:t>This metabolism may now be named. It is Constitutional Yield. Yield is not synonymous with production. Neither is it reducible to economic output, institutional performance, financial accumulation, technological advancement, or developmental success. These remain visible expressions of a much deeper constitutional phenomenon. Yield is the accumulated constitutional enrichment deposited whenever a people faithfully cultivate the Primordial Constitutional Ecology through their participation in reality itself.</w:t>
      </w:r>
    </w:p>
    <w:p>
      <w:pPr>
        <w:pStyle w:val="style0"/>
        <w:jc w:val="both"/>
        <w:rPr>
          <w:rFonts w:ascii="Noto Sans Elbasan" w:hAnsi="Noto Sans Elbasan"/>
          <w:sz w:val="24"/>
          <w:szCs w:val="24"/>
          <w:lang w:val="en-US"/>
        </w:rPr>
      </w:pPr>
      <w:r>
        <w:rPr>
          <w:rFonts w:ascii="Noto Sans Elbasan" w:hAnsi="Noto Sans Elbasan"/>
          <w:sz w:val="24"/>
          <w:szCs w:val="24"/>
          <w:lang w:val="en-US"/>
        </w:rPr>
        <w:t>The discovery is profound because it transforms the constitutional meaning of prosperity. Civilization has long measured wealth principally through accumulated assets, expanding markets, productive output, technological sophistication, or administrative capability. The archaeology uncovers another order of wealth altogether. Before societies become financially wealthy, they first become constitutionally fertile. Before they accumulate capital, they accumulate constitutional deposits. Before prosperity becomes visible within markets, it quietly matures within the living ecology through which human beings continually learn, cooperate, steward, create, remember, and enlarge one another.</w:t>
      </w:r>
    </w:p>
    <w:p>
      <w:pPr>
        <w:pStyle w:val="style0"/>
        <w:jc w:val="both"/>
        <w:rPr>
          <w:rFonts w:ascii="Noto Sans Elbasan" w:hAnsi="Noto Sans Elbasan"/>
          <w:sz w:val="24"/>
          <w:szCs w:val="24"/>
          <w:lang w:val="en-US"/>
        </w:rPr>
      </w:pPr>
      <w:r>
        <w:rPr>
          <w:rFonts w:ascii="Noto Sans Elbasan" w:hAnsi="Noto Sans Elbasan"/>
          <w:sz w:val="24"/>
          <w:szCs w:val="24"/>
          <w:lang w:val="en-US"/>
        </w:rPr>
        <w:t>The Pavilion exists precisely within this constitutional horizon. It is not first established as an educational campus, a technological park, an entrepreneurial incubator, a civic institution, or a territorial development project. Each of these descriptions captures only a fragment of its vocation. Constitutionally understood, the Pavilion becomes civilization's deliberate environment for cultivating Constitutional Yield.</w:t>
      </w:r>
    </w:p>
    <w:p>
      <w:pPr>
        <w:pStyle w:val="style0"/>
        <w:jc w:val="both"/>
        <w:rPr>
          <w:rFonts w:ascii="Noto Sans Elbasan" w:hAnsi="Noto Sans Elbasan"/>
          <w:sz w:val="24"/>
          <w:szCs w:val="24"/>
          <w:lang w:val="en-US"/>
        </w:rPr>
      </w:pPr>
      <w:r>
        <w:rPr>
          <w:rFonts w:ascii="Noto Sans Elbasan" w:hAnsi="Noto Sans Elbasan"/>
          <w:sz w:val="24"/>
          <w:szCs w:val="24"/>
          <w:lang w:val="en-US"/>
        </w:rPr>
        <w:t>Its constitutional orientation therefore differs fundamentally from conventional institutional arrangements. Most institutions begin by organising themselves around established disciplines, professions, administrative structures, or economic sectors. The Pavilion begins elsewhere. It organises itself around unresolved constitutional realities.</w:t>
      </w:r>
    </w:p>
    <w:p>
      <w:pPr>
        <w:pStyle w:val="style0"/>
        <w:jc w:val="both"/>
        <w:rPr>
          <w:rFonts w:ascii="Noto Sans Elbasan" w:hAnsi="Noto Sans Elbasan"/>
          <w:sz w:val="24"/>
          <w:szCs w:val="24"/>
          <w:lang w:val="en-US"/>
        </w:rPr>
      </w:pPr>
      <w:r>
        <w:rPr>
          <w:rFonts w:ascii="Noto Sans Elbasan" w:hAnsi="Noto Sans Elbasan"/>
          <w:sz w:val="24"/>
          <w:szCs w:val="24"/>
          <w:lang w:val="en-US"/>
        </w:rPr>
        <w:t>Every unmet need becomes an educational opportunity. Every developmental constraint becomes a constitutional assignment. Every visible deficiency becomes an invitation to faithful cultivation. Every uncultivated possibility becomes a living curriculum. The question is never simply how to eliminate problems. The deeper constitutional question asks: What opportunity for constitutional cultivation has this reality entrusted to us?</w:t>
      </w:r>
    </w:p>
    <w:p>
      <w:pPr>
        <w:pStyle w:val="style0"/>
        <w:jc w:val="both"/>
        <w:rPr>
          <w:rFonts w:ascii="Noto Sans Elbasan" w:hAnsi="Noto Sans Elbasan"/>
          <w:sz w:val="24"/>
          <w:szCs w:val="24"/>
          <w:lang w:val="en-US"/>
        </w:rPr>
      </w:pPr>
      <w:r>
        <w:rPr>
          <w:rFonts w:ascii="Noto Sans Elbasan" w:hAnsi="Noto Sans Elbasan"/>
          <w:sz w:val="24"/>
          <w:szCs w:val="24"/>
          <w:lang w:val="en-US"/>
        </w:rPr>
        <w:t>The earliest dwellers of the Pavilion therefore arrive not as consumers awaiting provision, but as constitutional cultivators entrusted with reality itself. They must provide food. They must construct shelter. They must organise learning. They must steward water. They must generate energy. They must preserve health. They must cultivate enterprise. They must organise governance. They must establish institutional trust. They must preserve memory. They must create beauty. They must continually enlarge the conditions through which succeeding generations may flourish more abundantly than themselves.</w:t>
      </w:r>
    </w:p>
    <w:p>
      <w:pPr>
        <w:pStyle w:val="style0"/>
        <w:jc w:val="both"/>
        <w:rPr>
          <w:rFonts w:ascii="Noto Sans Elbasan" w:hAnsi="Noto Sans Elbasan"/>
          <w:sz w:val="24"/>
          <w:szCs w:val="24"/>
          <w:lang w:val="en-US"/>
        </w:rPr>
      </w:pPr>
      <w:r>
        <w:rPr>
          <w:rFonts w:ascii="Noto Sans Elbasan" w:hAnsi="Noto Sans Elbasan"/>
          <w:sz w:val="24"/>
          <w:szCs w:val="24"/>
          <w:lang w:val="en-US"/>
        </w:rPr>
        <w:t>Nothing within this constitutional ecology appears as an isolated technical project. The construction of a solar energy system is simultaneously an engineering exercise, an educational experience, an entrepreneurial opportunity, a fiduciary investment, a technological innovation, an institutional collaboration, a civic responsibility, and a constitutional deposit.</w:t>
      </w:r>
    </w:p>
    <w:p>
      <w:pPr>
        <w:pStyle w:val="style0"/>
        <w:jc w:val="both"/>
        <w:rPr>
          <w:rFonts w:ascii="Noto Sans Elbasan" w:hAnsi="Noto Sans Elbasan"/>
          <w:sz w:val="24"/>
          <w:szCs w:val="24"/>
          <w:lang w:val="en-US"/>
        </w:rPr>
      </w:pPr>
      <w:r>
        <w:rPr>
          <w:rFonts w:ascii="Noto Sans Elbasan" w:hAnsi="Noto Sans Elbasan"/>
          <w:sz w:val="24"/>
          <w:szCs w:val="24"/>
          <w:lang w:val="en-US"/>
        </w:rPr>
        <w:t>The cultivation of a banana plantation is simultaneously agriculture, biological science, enterprise formation, ecological stewardship, cooperative participation, territorial development, nutritional security, historical memory, and civilizational inheritance.</w:t>
      </w:r>
    </w:p>
    <w:p>
      <w:pPr>
        <w:pStyle w:val="style0"/>
        <w:jc w:val="both"/>
        <w:rPr>
          <w:rFonts w:ascii="Noto Sans Elbasan" w:hAnsi="Noto Sans Elbasan"/>
          <w:sz w:val="24"/>
          <w:szCs w:val="24"/>
          <w:lang w:val="en-US"/>
        </w:rPr>
      </w:pPr>
      <w:r>
        <w:rPr>
          <w:rFonts w:ascii="Noto Sans Elbasan" w:hAnsi="Noto Sans Elbasan"/>
          <w:sz w:val="24"/>
          <w:szCs w:val="24"/>
          <w:lang w:val="en-US"/>
        </w:rPr>
        <w:t>The construction of a drainage canal simultaneously cultivates engineering, environmental understanding, craftsmanship, institutional cooperation, civic responsibility, and technical competence.</w:t>
      </w:r>
    </w:p>
    <w:p>
      <w:pPr>
        <w:pStyle w:val="style0"/>
        <w:jc w:val="both"/>
        <w:rPr>
          <w:rFonts w:ascii="Noto Sans Elbasan" w:hAnsi="Noto Sans Elbasan"/>
          <w:sz w:val="24"/>
          <w:szCs w:val="24"/>
          <w:lang w:val="en-US"/>
        </w:rPr>
      </w:pPr>
      <w:r>
        <w:rPr>
          <w:rFonts w:ascii="Noto Sans Elbasan" w:hAnsi="Noto Sans Elbasan"/>
          <w:sz w:val="24"/>
          <w:szCs w:val="24"/>
          <w:lang w:val="en-US"/>
        </w:rPr>
        <w:t>Reality itself gradually becomes the classroom. The Pavilion therefore discovers something that conventional educational systems seldom observe. The greatest product of education is rarely the visible solution it constructs. Its deepest product is the constitutional enrichment left behind through the faithful cultivation of that solution.</w:t>
      </w:r>
    </w:p>
    <w:p>
      <w:pPr>
        <w:pStyle w:val="style0"/>
        <w:jc w:val="both"/>
        <w:rPr>
          <w:rFonts w:ascii="Noto Sans Elbasan" w:hAnsi="Noto Sans Elbasan"/>
          <w:sz w:val="24"/>
          <w:szCs w:val="24"/>
          <w:lang w:val="en-US"/>
        </w:rPr>
      </w:pPr>
      <w:r>
        <w:rPr>
          <w:rFonts w:ascii="Noto Sans Elbasan" w:hAnsi="Noto Sans Elbasan"/>
          <w:sz w:val="24"/>
          <w:szCs w:val="24"/>
          <w:lang w:val="en-US"/>
        </w:rPr>
        <w:t>The road remains visible. Yet more enduring than the road are the road-builders it has cultivated. The furniture remains visible. Yet more enduring than the furniture are the artisans it has formed. The enterprise remains visible. Yet more enduring than the enterprise are the entrepreneurs whose constitutional imagination has matured through its cultivation. The institution remains visible. Yet more enduring than the institution are the constitutional stewards capable of continually renewing it. The visible achievement quietly reveals a richer invisible inheritance.</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 therefore gradually begins producing not merely goods but increasingly capable Oikonomic producers; not merely institutions but increasingly capable Oikonomic stewards; not merely enterprises but increasingly capable Oikonomic entrepreneurs; not merely technologies but increasingly capable cultivators of Oikonomic technology; not merely scholars but increasingly capable Oikonomic thinkers; not merely administrators but increasingly capable Oikonomic leaders; not merely innovators but increasingly capable Oikonomic revolutionaries whose vocation consists in continually enlarging civilization's constitutional fertility.</w:t>
      </w:r>
    </w:p>
    <w:p>
      <w:pPr>
        <w:pStyle w:val="style0"/>
        <w:jc w:val="both"/>
        <w:rPr>
          <w:rFonts w:ascii="Noto Sans Elbasan" w:hAnsi="Noto Sans Elbasan"/>
          <w:sz w:val="24"/>
          <w:szCs w:val="24"/>
          <w:lang w:val="en-US"/>
        </w:rPr>
      </w:pPr>
      <w:r>
        <w:rPr>
          <w:rFonts w:ascii="Noto Sans Elbasan" w:hAnsi="Noto Sans Elbasan"/>
          <w:sz w:val="24"/>
          <w:szCs w:val="24"/>
          <w:lang w:val="en-US"/>
        </w:rPr>
        <w:t>This discovery fundamentally transforms accreditation itself. Within the Pavilion, learning cannot be authenticated exclusively through examinations, transcripts, or certificates detached from constitutional participation. Competence becomes visible through constitutional deposits embodied within reality. The School of Anthropological Sciences and Civilizational Arts does not merely issue credentials. Its credentials become inhabitable.</w:t>
      </w:r>
    </w:p>
    <w:p>
      <w:pPr>
        <w:pStyle w:val="style0"/>
        <w:jc w:val="both"/>
        <w:rPr>
          <w:rFonts w:ascii="Noto Sans Elbasan" w:hAnsi="Noto Sans Elbasan"/>
          <w:sz w:val="24"/>
          <w:szCs w:val="24"/>
          <w:lang w:val="en-US"/>
        </w:rPr>
      </w:pPr>
      <w:r>
        <w:rPr>
          <w:rFonts w:ascii="Noto Sans Elbasan" w:hAnsi="Noto Sans Elbasan"/>
          <w:sz w:val="24"/>
          <w:szCs w:val="24"/>
          <w:lang w:val="en-US"/>
        </w:rPr>
        <w:t>Those who seek evidence of its scholarship need not begin within administrative records. They may walk its roads. They may examine its drainage systems. They may experience its renewable energy infrastructure. They may cultivate its farms. They may inhabit its buildings. They may sit upon its furniture. They may wear its textiles. They may participate within its cooperatives. They may examine its digital architectures. They may share its meals. The constitutional credibility of its educational philosophy becomes visible through the civilization it continually leaves behind.</w:t>
      </w:r>
    </w:p>
    <w:p>
      <w:pPr>
        <w:pStyle w:val="style0"/>
        <w:jc w:val="both"/>
        <w:rPr>
          <w:rFonts w:ascii="Noto Sans Elbasan" w:hAnsi="Noto Sans Elbasan"/>
          <w:sz w:val="24"/>
          <w:szCs w:val="24"/>
          <w:lang w:val="en-US"/>
        </w:rPr>
      </w:pPr>
      <w:r>
        <w:rPr>
          <w:rFonts w:ascii="Noto Sans Elbasan" w:hAnsi="Noto Sans Elbasan"/>
          <w:sz w:val="24"/>
          <w:szCs w:val="24"/>
          <w:lang w:val="en-US"/>
        </w:rPr>
        <w:t>The transcript gradually becomes territorial. The examination becomes civilizational. The credential becomes constitutional Yield. This transformation reveals why the Pavilion deliberately builds around unresolved constraints rather than completed certainty. Conventional development frequently seeks environments already prepared for productivity. The Oikonomia deliberately seeks realities still awaiting faithful cultivation. Constraints become constitutional invitations. Gaps become opportunities for coordinated intelligence. Scarcity becomes the beginning of innovation. Apparent limitations become the living laboratories through which constitutional capability continually enlarges itself.</w:t>
      </w:r>
    </w:p>
    <w:p>
      <w:pPr>
        <w:pStyle w:val="style0"/>
        <w:jc w:val="both"/>
        <w:rPr>
          <w:rFonts w:ascii="Noto Sans Elbasan" w:hAnsi="Noto Sans Elbasan"/>
          <w:sz w:val="24"/>
          <w:szCs w:val="24"/>
          <w:lang w:val="en-US"/>
        </w:rPr>
      </w:pPr>
      <w:r>
        <w:rPr>
          <w:rFonts w:ascii="Noto Sans Elbasan" w:hAnsi="Noto Sans Elbasan"/>
          <w:sz w:val="24"/>
          <w:szCs w:val="24"/>
          <w:lang w:val="en-US"/>
        </w:rPr>
        <w:t>The purpose is therefore never simply to solve today's problem. It is to cultivate a civilization increasingly capable of faithfully confronting tomorrow's realities. Here the constitutional discovery reaches its fullest expression. Yield is no longer understood as reward following effort. Yield becomes civilization's accumulated constitutional inheritance. Every faithfully cultivated solution enlarges capability. Enlarged capability enriches institutional confidence. Institutional confidence deepens fiduciary participation. Fiduciary participation enlarges productive possibility. Productive possibility reveals new realities awaiting cultivation. Each constitutional deposit becomes fertile soil from which future Yield continually emerges.</w:t>
      </w:r>
    </w:p>
    <w:p>
      <w:pPr>
        <w:pStyle w:val="style0"/>
        <w:jc w:val="both"/>
        <w:rPr>
          <w:rFonts w:ascii="Noto Sans Elbasan" w:hAnsi="Noto Sans Elbasan"/>
          <w:b w:val="false"/>
          <w:bCs w:val="false"/>
          <w:color w:val="auto"/>
          <w:sz w:val="24"/>
          <w:szCs w:val="24"/>
          <w:lang w:val="en-US"/>
        </w:rPr>
      </w:pPr>
      <w:r>
        <w:rPr>
          <w:rFonts w:ascii="Noto Sans Elbasan" w:hAnsi="Noto Sans Elbasan"/>
          <w:b w:val="false"/>
          <w:bCs w:val="false"/>
          <w:color w:val="auto"/>
          <w:sz w:val="24"/>
          <w:szCs w:val="24"/>
          <w:lang w:val="en-US"/>
        </w:rPr>
        <w:t>Prosperity consequently ceases to appear as an external destination awaiting acquisition. It becomes the natural harvest continually produced by a civilization that has consciously learned to cultivate the constitutional ecology entrusted to it.</w:t>
      </w:r>
    </w:p>
    <w:p>
      <w:pPr>
        <w:pStyle w:val="style0"/>
        <w:jc w:val="both"/>
        <w:rPr>
          <w:rFonts w:ascii="Noto Sans Elbasan" w:hAnsi="Noto Sans Elbasan"/>
          <w:sz w:val="24"/>
          <w:szCs w:val="24"/>
          <w:lang w:val="en-US"/>
        </w:rPr>
      </w:pPr>
      <w:r>
        <w:rPr>
          <w:rFonts w:ascii="Noto Sans Elbasan" w:hAnsi="Noto Sans Elbasan"/>
          <w:sz w:val="24"/>
          <w:szCs w:val="24"/>
          <w:lang w:val="en-US"/>
        </w:rPr>
        <w:t>The Pavilion may therefore be constitutionally defined as the civilizational workshop in which reality itself becomes curriculum, unresolved constraints become educational assignments, faithful cultivation becomes constitutional deposit, constitutional deposits become Yield, and accumulated Yield continually enlarges the prosperity, dignity, confidence, and regenerative capacity of civilization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At this constitutional horizon, the archaeology arrives at its greatest discovery. The Primordial Constitutional Ecology has never lacked abundance. The abundance has always remained latent within reality itself, awaiting faithful cultivation. The discovery of Constitutional Yield is therefore nothing less than the discovery that humanity's deepest wealth has never resided principally in what civilizations possess, but in what they continually become capable of cultivating together. It is this discovery that transforms the Oikonomia from an economic proposal into a civilizational vocation.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3.9</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 xml:space="preserve">The Doctrine of Constitutional Assurance </w:t>
      </w:r>
    </w:p>
    <w:p>
      <w:pPr>
        <w:pStyle w:val="style0"/>
        <w:jc w:val="both"/>
        <w:rPr>
          <w:rFonts w:ascii="Noto Sans Elbasan" w:hAnsi="Noto Sans Elbasan"/>
          <w:sz w:val="24"/>
          <w:szCs w:val="24"/>
          <w:lang w:val="en-US"/>
        </w:rPr>
      </w:pPr>
      <w:r>
        <w:rPr>
          <w:rFonts w:ascii="Noto Sans Elbasan" w:hAnsi="Noto Sans Elbasan"/>
          <w:sz w:val="24"/>
          <w:szCs w:val="24"/>
          <w:lang w:val="en-US"/>
        </w:rPr>
        <w:t>The archaeological investigation now arrives at a constitutional discovery that quietly reorganizes the economic imagination itself. Earlier chapters recovered the Primordial Constitutional Ecology, disclosed the Constitutional Yield faithfully deposited through participation, uncovered the constitutional value system emerging from that Yield, and demonstrated that prosperity enlarges wherever civilization consciously cultivates its constitutional ecology. One further relationship now becomes visible. Yield cannot continually enlarge unless those entrusted with enlarging it are themselves constitutionally secured.</w:t>
      </w:r>
    </w:p>
    <w:p>
      <w:pPr>
        <w:pStyle w:val="style0"/>
        <w:jc w:val="both"/>
        <w:rPr>
          <w:rFonts w:ascii="Noto Sans Elbasan" w:hAnsi="Noto Sans Elbasan"/>
          <w:sz w:val="24"/>
          <w:szCs w:val="24"/>
          <w:lang w:val="en-US"/>
        </w:rPr>
      </w:pPr>
      <w:r>
        <w:rPr>
          <w:rFonts w:ascii="Noto Sans Elbasan" w:hAnsi="Noto Sans Elbasan"/>
          <w:sz w:val="24"/>
          <w:szCs w:val="24"/>
          <w:lang w:val="en-US"/>
        </w:rPr>
        <w:t>This observation appears almost self-evident once recovered, yet it has remained largely invisible throughout the historical development of wage civilization. Every civilization necessarily depends upon practitioners whose faithful vocations preserve the conditions through which society itself continues to flourish. The educator preserves learning. The farmer preserves nourishment. The engineer preserves infrastructure. The physician preserves health. The fiduciary steward preserves confidence. The builder preserves habitation. The transporter preserves circulation. The artisan preserves production. Every vocation quietly safeguards some indispensable constitutional condition without which the whole civilization gradually begins to deteriorate.</w:t>
      </w:r>
    </w:p>
    <w:p>
      <w:pPr>
        <w:pStyle w:val="style0"/>
        <w:jc w:val="both"/>
        <w:rPr>
          <w:rFonts w:ascii="Noto Sans Elbasan" w:hAnsi="Noto Sans Elbasan"/>
          <w:sz w:val="24"/>
          <w:szCs w:val="24"/>
          <w:lang w:val="en-US"/>
        </w:rPr>
      </w:pPr>
      <w:r>
        <w:rPr>
          <w:rFonts w:ascii="Noto Sans Elbasan" w:hAnsi="Noto Sans Elbasan"/>
          <w:sz w:val="24"/>
          <w:szCs w:val="24"/>
          <w:lang w:val="en-US"/>
        </w:rPr>
        <w:t>The modern wage economy ordinarily interprets this relationship differently. Individuals first secure wages. Wages then purchase assurance. Food, shelter, education, healthcare, transportation, retirement, and personal security become private acquisitions financed through accumulated income. Livelihood therefore becomes the individual's continuous responsibility. Civilization merely offers opportunities through which individuals may compete for that security.</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discovers precisely the opposite constitutional sequence. Civilization itself depends upon the uninterrupted exercise of indispensable vocations. If those entrusted with those vocations remain constitutionally insecure, civilization itself gradually becomes insecure. The uncertainty surrounding the practitioner ultimately becomes uncertainty surrounding the civilization. The constitutional problem therefore never concerned wages. It concerned preservation.</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therefore establishes one of its governing constitutional doctrines: The greater the constitutional responsibility entrusted to a vocation, the greater the constitutional assurance civilization owes that vocation—not as compensation, but as a condition of its own continual preservation.</w:t>
      </w:r>
    </w:p>
    <w:p>
      <w:pPr>
        <w:pStyle w:val="style0"/>
        <w:jc w:val="both"/>
        <w:rPr>
          <w:rFonts w:ascii="Noto Sans Elbasan" w:hAnsi="Noto Sans Elbasan"/>
          <w:sz w:val="24"/>
          <w:szCs w:val="24"/>
          <w:lang w:val="en-US"/>
        </w:rPr>
      </w:pPr>
      <w:r>
        <w:rPr>
          <w:rFonts w:ascii="Noto Sans Elbasan" w:hAnsi="Noto Sans Elbasan"/>
          <w:sz w:val="24"/>
          <w:szCs w:val="24"/>
          <w:lang w:val="en-US"/>
        </w:rPr>
        <w:t>The distinction is decisive. Constitutional assurance is never reward. Reward belongs to transactional exchange. Assurance belongs to constitutional stewardship. Civilization does not preserve its practitioners because they have earned privilege. Civilization preserves them because it cannot faithfully preserve itself without preserving those through whom its own flourishing continually passes.</w:t>
      </w:r>
    </w:p>
    <w:p>
      <w:pPr>
        <w:pStyle w:val="style0"/>
        <w:jc w:val="both"/>
        <w:rPr>
          <w:rFonts w:ascii="Noto Sans Elbasan" w:hAnsi="Noto Sans Elbasan"/>
          <w:sz w:val="24"/>
          <w:szCs w:val="24"/>
          <w:lang w:val="en-US"/>
        </w:rPr>
      </w:pPr>
      <w:r>
        <w:rPr>
          <w:rFonts w:ascii="Noto Sans Elbasan" w:hAnsi="Noto Sans Elbasan"/>
          <w:sz w:val="24"/>
          <w:szCs w:val="24"/>
          <w:lang w:val="en-US"/>
        </w:rPr>
        <w:t>The physician's children are educated because civilization requires physicians whose attention remains faithfully directed toward healing. The engineer's family is securely housed because civilization cannot permit the builders of its infrastructure to become preoccupied with securing their own habitation before securing that of others. The nutritionist enjoys abundant nourishment because civilization entrusts that vocation with nourishing everyone else. The teacher teaches without anxiety because the constitutional ecology has already secured the conditions under which teaching may remain fully devoted to cultivating succeeding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The constitutional logic therefore reverses entirely. In wage civilization, people exchange their skills for assurance. In the Oikonomia, civilization secures its practitioners for its own preservation. This inversion transforms the meaning of professional life. Vocation no longer becomes principally an instrument through which individuals survive. Survival becomes constitutionally assured so that vocation may faithfully enlarge civilization. Livelihood no longer governs work. Work faithfully performed continually enlarges the constitutional conditions through which livelihood remains secure for everyone.</w:t>
      </w:r>
    </w:p>
    <w:p>
      <w:pPr>
        <w:pStyle w:val="style0"/>
        <w:jc w:val="both"/>
        <w:rPr>
          <w:rFonts w:ascii="Noto Sans Elbasan" w:hAnsi="Noto Sans Elbasan"/>
          <w:sz w:val="24"/>
          <w:szCs w:val="24"/>
          <w:lang w:val="en-US"/>
        </w:rPr>
      </w:pPr>
      <w:r>
        <w:rPr>
          <w:rFonts w:ascii="Noto Sans Elbasan" w:hAnsi="Noto Sans Elbasan"/>
          <w:sz w:val="24"/>
          <w:szCs w:val="24"/>
          <w:lang w:val="en-US"/>
        </w:rPr>
        <w:t>The consequences extend beyond economics into the constitutional anthropology of motivation itself. Human excellence no longer depends primarily upon financial accumulation. It depends upon constitutional contribution. Recognition remains. Achievement remains. Distinction remains. Excellence remains. Competition remains. Yet the object of excellence quietly changes. Practitioners increasingly strive to enlarge the constitutional yield flowing through their stewardship rather than the private accumulation flowing into their possession.</w:t>
      </w:r>
    </w:p>
    <w:p>
      <w:pPr>
        <w:pStyle w:val="style0"/>
        <w:jc w:val="both"/>
        <w:rPr>
          <w:rFonts w:ascii="Noto Sans Elbasan" w:hAnsi="Noto Sans Elbasan"/>
          <w:sz w:val="24"/>
          <w:szCs w:val="24"/>
          <w:lang w:val="en-US"/>
        </w:rPr>
      </w:pPr>
      <w:r>
        <w:rPr>
          <w:rFonts w:ascii="Noto Sans Elbasan" w:hAnsi="Noto Sans Elbasan"/>
          <w:sz w:val="24"/>
          <w:szCs w:val="24"/>
          <w:lang w:val="en-US"/>
        </w:rPr>
        <w:t>The transport steward seeks to move more people more safely. The builder seeks to shelter more families more beautifully. The educator seeks to cultivate greater human capability. The artisan seeks to solve increasingly complex problems. The fiduciary steward seeks to circulate constitutional yield ever more faithfully toward emerging opportunities. Every vocation discovers ever greater satisfaction in enlarging the flourishing entrusted to its care.</w:t>
      </w:r>
    </w:p>
    <w:p>
      <w:pPr>
        <w:pStyle w:val="style0"/>
        <w:jc w:val="both"/>
        <w:rPr>
          <w:rFonts w:ascii="Noto Sans Elbasan" w:hAnsi="Noto Sans Elbasan"/>
          <w:sz w:val="24"/>
          <w:szCs w:val="24"/>
          <w:lang w:val="en-US"/>
        </w:rPr>
      </w:pPr>
      <w:r>
        <w:rPr>
          <w:rFonts w:ascii="Noto Sans Elbasan" w:hAnsi="Noto Sans Elbasan"/>
          <w:sz w:val="24"/>
          <w:szCs w:val="24"/>
          <w:lang w:val="en-US"/>
        </w:rPr>
        <w:t>Constitutional assurance therefore does not diminish responsibility. It intensifies it. Precisely because civilization faithfully secures the practitioner, the practitioner becomes increasingly free to devote the fullness of vocation toward enlarging civilization. Assurance liberates stewardship. Stewardship enlarges Yield. Yield deepens constitutional confidence. Confidence further enlarges assurance. The constitutional metabolism thereby becomes recursively self-reinforcing.</w:t>
      </w:r>
    </w:p>
    <w:p>
      <w:pPr>
        <w:pStyle w:val="style0"/>
        <w:jc w:val="both"/>
        <w:rPr>
          <w:rFonts w:ascii="Noto Sans Elbasan" w:hAnsi="Noto Sans Elbasan"/>
          <w:sz w:val="24"/>
          <w:szCs w:val="24"/>
          <w:lang w:val="en-US"/>
        </w:rPr>
      </w:pPr>
      <w:r>
        <w:rPr>
          <w:rFonts w:ascii="Noto Sans Elbasan" w:hAnsi="Noto Sans Elbasan"/>
          <w:sz w:val="24"/>
          <w:szCs w:val="24"/>
          <w:lang w:val="en-US"/>
        </w:rPr>
        <w:t>This recursive relationship gradually reveals why the Pavilion occupies such a distinctive constitutional office within the Education Economy. The Pavilion does not merely educate practitioners. It continually cultivates constitutional assurance around every indispensable vocation. Every baker, builder, educator, engineer, physician, farmer, artisan, fiduciary steward, civic custodian, and institutional leader participates within an ecology that has already assumed responsibility for preserving the constitutional conditions necessary for faithful service. The Pavilion therefore becomes not merely a place where professions are learned, but the constitutional environment within which professions become fully liberated to realise their highest civilizational vocation.</w:t>
      </w:r>
    </w:p>
    <w:p>
      <w:pPr>
        <w:pStyle w:val="style0"/>
        <w:jc w:val="both"/>
        <w:rPr>
          <w:rFonts w:ascii="Noto Sans Elbasan" w:hAnsi="Noto Sans Elbasan"/>
          <w:sz w:val="24"/>
          <w:szCs w:val="24"/>
          <w:lang w:val="en-US"/>
        </w:rPr>
      </w:pPr>
      <w:r>
        <w:rPr>
          <w:rFonts w:ascii="Noto Sans Elbasan" w:hAnsi="Noto Sans Elbasan"/>
          <w:sz w:val="24"/>
          <w:szCs w:val="24"/>
          <w:lang w:val="en-US"/>
        </w:rPr>
        <w:t>The doctrine may therefore be stated canonically: Civilizations endure not because practitioners secure themselves, but because civilization faithfully secures those through whom its own flourishing continually becomes possible. Constitutional assurance is therefore the institutional expression of civilizational self-preservation.</w:t>
      </w:r>
    </w:p>
    <w:p>
      <w:pPr>
        <w:pStyle w:val="style0"/>
        <w:jc w:val="both"/>
        <w:rPr>
          <w:rFonts w:ascii="Noto Sans Elbasan" w:hAnsi="Noto Sans Elbasan"/>
          <w:sz w:val="24"/>
          <w:szCs w:val="24"/>
          <w:lang w:val="en-US"/>
        </w:rPr>
      </w:pPr>
      <w:r>
        <w:rPr>
          <w:rFonts w:ascii="Noto Sans Elbasan" w:hAnsi="Noto Sans Elbasan"/>
          <w:sz w:val="24"/>
          <w:szCs w:val="24"/>
          <w:lang w:val="en-US"/>
        </w:rPr>
        <w:t>Only now does the deeper constitutional meaning of prosperity finally become intelligible. Prosperity is never the accumulation of private securities. Prosperity is the continual enlargement of a constitutional ecology so faithfully cultivated that every indispensable vocation finds itself sufficiently assured to devote its highest intelligence, deepest creativity, fullest discipline, and greatest generosity toward enlarging the flourishing of everyone else. Where such assurance matures, civilization gradually ceases merely to survive. It acquires the constitutional freedom to flourish.</w:t>
      </w:r>
    </w:p>
    <w:p>
      <w:pPr>
        <w:pStyle w:val="style0"/>
        <w:jc w:val="both"/>
        <w:rPr>
          <w:rFonts w:ascii="Noto Sans Elbasan" w:hAnsi="Noto Sans Elbasan"/>
          <w:sz w:val="24"/>
          <w:szCs w:val="24"/>
          <w:lang w:val="en-US"/>
        </w:rPr>
      </w:pP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THE CANONIZATION OF THE OIKON LOOM</w:t>
      </w:r>
    </w:p>
    <w:p>
      <w:pPr>
        <w:pStyle w:val="style0"/>
        <w:jc w:val="both"/>
        <w:rPr>
          <w:rFonts w:ascii="Noto Sans Elbasan" w:hAnsi="Noto Sans Elbasan"/>
          <w:sz w:val="24"/>
          <w:szCs w:val="24"/>
          <w:lang w:val="en-US"/>
        </w:rPr>
      </w:pPr>
      <w:r>
        <w:rPr>
          <w:rFonts w:ascii="Noto Sans Elbasan" w:hAnsi="Noto Sans Elbasan"/>
          <w:sz w:val="24"/>
          <w:szCs w:val="24"/>
          <w:lang w:val="en-US"/>
        </w:rPr>
        <w:t>Throughout the preceding Books, the Education Economy (Oikonomia) has been presented not as a programme of reform, nor as an alternative economic ideology, but as the restorative constitutional worldview through which civilization progressively becomes capable of understanding the living ecology from which its own flourishing has always emerged. Each archaeological investigation, each constitutional reflection, and each civilizational diagnosis has quietly revealed the same underlying reality: beneath the visible architecture of civilizations there exists an enduring constitutional order whose principles remain remarkably stable even as historical forms continually change.</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rise and mature. Institutions emerge, enlarge themselves, and sometimes decline. Technologies appear, transform productive possibility, and eventually become ordinary. Political arrangements evolve. Economic systems reorganize themselves. Yet throughout these successive historical transitions, the constitutional relationships through which human capability becomes societal flourishing exhibit a continuity more enduring than any particular civilization through which they are expressed.</w:t>
      </w:r>
    </w:p>
    <w:p>
      <w:pPr>
        <w:pStyle w:val="style0"/>
        <w:jc w:val="both"/>
        <w:rPr>
          <w:rFonts w:ascii="Noto Sans Elbasan" w:hAnsi="Noto Sans Elbasan"/>
          <w:sz w:val="24"/>
          <w:szCs w:val="24"/>
          <w:lang w:val="en-US"/>
        </w:rPr>
      </w:pPr>
      <w:r>
        <w:rPr>
          <w:rFonts w:ascii="Noto Sans Elbasan" w:hAnsi="Noto Sans Elbasan"/>
          <w:sz w:val="24"/>
          <w:szCs w:val="24"/>
          <w:lang w:val="en-US"/>
        </w:rPr>
        <w:t>These relationships do not constitute ideology. They constitute grammar.</w:t>
      </w:r>
    </w:p>
    <w:p>
      <w:pPr>
        <w:pStyle w:val="style0"/>
        <w:jc w:val="both"/>
        <w:rPr>
          <w:rFonts w:ascii="Noto Sans Elbasan" w:hAnsi="Noto Sans Elbasan"/>
          <w:sz w:val="24"/>
          <w:szCs w:val="24"/>
          <w:lang w:val="en-US"/>
        </w:rPr>
      </w:pPr>
      <w:r>
        <w:rPr>
          <w:rFonts w:ascii="Noto Sans Elbasan" w:hAnsi="Noto Sans Elbasan"/>
          <w:sz w:val="24"/>
          <w:szCs w:val="24"/>
          <w:lang w:val="en-US"/>
        </w:rPr>
        <w:t>Just as language becomes capable of unlimited expression because its grammar quietly governs every sentence without drawing attention to itself, so too every flourishing civilization participates within a constitutional grammar that silently orders the relationships between learning and value, stewardship and prosperity, identity and responsibility, institutions and continuity, intelligence and renewal. Civilizations differ in language, culture, technology, territory, and historical circumstance; yet wherever enduring flourishing emerges, this deeper constitutional grammar can be discerned beneath their visible achievements.</w:t>
      </w:r>
    </w:p>
    <w:p>
      <w:pPr>
        <w:pStyle w:val="style0"/>
        <w:jc w:val="both"/>
        <w:rPr>
          <w:rFonts w:ascii="Noto Sans Elbasan" w:hAnsi="Noto Sans Elbasan"/>
          <w:sz w:val="24"/>
          <w:szCs w:val="24"/>
          <w:lang w:val="en-US"/>
        </w:rPr>
      </w:pPr>
      <w:r>
        <w:rPr>
          <w:rFonts w:ascii="Noto Sans Elbasan" w:hAnsi="Noto Sans Elbasan"/>
          <w:sz w:val="24"/>
          <w:szCs w:val="24"/>
          <w:lang w:val="en-US"/>
        </w:rPr>
        <w:t>The Education Economy names the constitutional ecology through which these relationships continually arise. The OIKON LOOM names the canonical grammar through which they become intelligible.</w:t>
      </w:r>
    </w:p>
    <w:p>
      <w:pPr>
        <w:pStyle w:val="style0"/>
        <w:jc w:val="both"/>
        <w:rPr>
          <w:rFonts w:ascii="Noto Sans Elbasan" w:hAnsi="Noto Sans Elbasan"/>
          <w:sz w:val="24"/>
          <w:szCs w:val="24"/>
          <w:lang w:val="en-US"/>
        </w:rPr>
      </w:pPr>
      <w:r>
        <w:rPr>
          <w:rFonts w:ascii="Noto Sans Elbasan" w:hAnsi="Noto Sans Elbasan"/>
          <w:sz w:val="24"/>
          <w:szCs w:val="24"/>
          <w:lang w:val="en-US"/>
        </w:rPr>
        <w:t>The Loom is therefore neither an institutional framework nor an interpretive model. It is the canonical articulation of the constitutional syntax through which the Oikonomic worldview becomes coherent, transmissible, and operational. It neither invents new constitutional laws nor imposes an external order upon society. Rather, it gathers into one coherent canon the enduring relationships already disclosed throughout the archaeology of civilization, arranging them according to their own internal logic so that they may be faithfully studied, taught, cultivated, and continually enlarged.</w:t>
      </w:r>
    </w:p>
    <w:p>
      <w:pPr>
        <w:pStyle w:val="style0"/>
        <w:jc w:val="both"/>
        <w:rPr>
          <w:rFonts w:ascii="Noto Sans Elbasan" w:hAnsi="Noto Sans Elbasan"/>
          <w:sz w:val="24"/>
          <w:szCs w:val="24"/>
          <w:lang w:val="en-US"/>
        </w:rPr>
      </w:pPr>
      <w:r>
        <w:rPr>
          <w:rFonts w:ascii="Noto Sans Elbasan" w:hAnsi="Noto Sans Elbasan"/>
          <w:sz w:val="24"/>
          <w:szCs w:val="24"/>
          <w:lang w:val="en-US"/>
        </w:rPr>
        <w:t>From this point forward, the White Paper no longer proceeds principally through historical discovery. It proceeds through constitutional codification.</w:t>
      </w:r>
    </w:p>
    <w:p>
      <w:pPr>
        <w:pStyle w:val="style0"/>
        <w:jc w:val="both"/>
        <w:rPr>
          <w:rFonts w:ascii="Noto Sans Elbasan" w:hAnsi="Noto Sans Elbasan"/>
          <w:sz w:val="24"/>
          <w:szCs w:val="24"/>
          <w:lang w:val="en-US"/>
        </w:rPr>
      </w:pPr>
      <w:r>
        <w:rPr>
          <w:rFonts w:ascii="Noto Sans Elbasan" w:hAnsi="Noto Sans Elbasan"/>
          <w:sz w:val="24"/>
          <w:szCs w:val="24"/>
          <w:lang w:val="en-US"/>
        </w:rPr>
        <w:t>The pages that follow therefore establish the OIKON LOOM as the canonical grammar of Oikonomic Civilization. From its tectonic logic derive the laws of legitimate yield; from those laws arise the orientations of civilization; from those orientations emerge the enduring vocations of human stewardship; from those vocations flow the operational capacities through which institutions become regenerative; and upon this constitutional grammar the HEXERCHY Sovereign Cybernetic Intelligence System, the Pavilion, the EDU-CAPITAL UNION, and every subsequent institutional architecture derive both their coherence and their legitimacy.</w:t>
      </w:r>
    </w:p>
    <w:p>
      <w:pPr>
        <w:pStyle w:val="style0"/>
        <w:jc w:val="both"/>
        <w:rPr>
          <w:rFonts w:ascii="Noto Sans Elbasan" w:hAnsi="Noto Sans Elbasan"/>
          <w:sz w:val="24"/>
          <w:szCs w:val="24"/>
          <w:lang w:val="en-US"/>
        </w:rPr>
      </w:pPr>
      <w:r>
        <w:rPr>
          <w:rFonts w:ascii="Noto Sans Elbasan" w:hAnsi="Noto Sans Elbasan"/>
          <w:sz w:val="24"/>
          <w:szCs w:val="24"/>
          <w:lang w:val="en-US"/>
        </w:rPr>
        <w:t>The OIKON LOOM is therefore not the architecture itself. It is the grammar from which every faithful architecture of the Oikonomia is woven.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 xml:space="preserve">BOOK IV </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Canonical Living Grammar of Oikonomic Civilization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TL–3YP:7:5:5</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4.1</w:t>
      </w:r>
    </w:p>
    <w:p>
      <w:pPr>
        <w:pStyle w:val="style0"/>
        <w:jc w:val="center"/>
        <w:rPr>
          <w:rFonts w:ascii="Noto Sans Elbasan" w:hAnsi="Noto Sans Elbasan"/>
          <w:sz w:val="24"/>
          <w:szCs w:val="24"/>
          <w:lang w:val="en-US"/>
        </w:rPr>
      </w:pPr>
      <w:r>
        <w:rPr>
          <w:rFonts w:ascii="Noto Sans Elbasan" w:hAnsi="Noto Sans Elbasan"/>
          <w:b/>
          <w:bCs/>
          <w:sz w:val="32"/>
          <w:szCs w:val="32"/>
          <w:lang w:val="en-US"/>
        </w:rPr>
        <w:t>The Constitutional Declaration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Governing Intelligence of Oikonomic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Every enduring civilization inherits more than territory, institutions, technologies, or accumulated knowledge. Long before it constructs systems of governance or organizes productive enterprise, it already inhabits a constitutional order through which human beings perceive reality, cultivate meaning, establish relationships, exercise stewardship, and gradually organize themselves into coherent societies. Civilizations do not create this order. They awaken within it, participate through it, and flourish to the extent that they faithfully cultivate it.</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w:t>
      </w:r>
      <w:r>
        <w:rPr>
          <w:rFonts w:ascii="Noto Sans Elbasan" w:hAnsi="Noto Sans Elbasan"/>
          <w:b/>
          <w:bCs/>
          <w:sz w:val="24"/>
          <w:szCs w:val="24"/>
          <w:lang w:val="en-US"/>
        </w:rPr>
        <w:t>Education Economy</w:t>
      </w:r>
      <w:r>
        <w:rPr>
          <w:rFonts w:ascii="Noto Sans Elbasan" w:hAnsi="Noto Sans Elbasan"/>
          <w:sz w:val="24"/>
          <w:szCs w:val="24"/>
          <w:lang w:val="en-US"/>
        </w:rPr>
        <w:t xml:space="preserve"> (</w:t>
      </w:r>
      <w:r>
        <w:rPr>
          <w:rFonts w:ascii="Noto Sans Elbasan" w:hAnsi="Noto Sans Elbasan"/>
          <w:b/>
          <w:bCs/>
          <w:i/>
          <w:iCs/>
          <w:sz w:val="24"/>
          <w:szCs w:val="24"/>
          <w:lang w:val="en-US"/>
        </w:rPr>
        <w:t>Oikonomia</w:t>
      </w:r>
      <w:r>
        <w:rPr>
          <w:rFonts w:ascii="Noto Sans Elbasan" w:hAnsi="Noto Sans Elbasan"/>
          <w:sz w:val="24"/>
          <w:szCs w:val="24"/>
          <w:lang w:val="en-US"/>
        </w:rPr>
        <w:t>) proceeds from the recognition that this underlying constitutional order has itself become an object of disciplined human understanding. For the greater part of history, civilizations cultivated the productive ecologies appropriate to their age without explicitly observing the deeper constitutional ecology through which those productive ecologies continually emerged. The farmer cultivated the field. The merchant cultivated exchange. The scholar cultivated knowledge. The statesman cultivated public order. Yet beneath each of these activities lay a more fundamental grammar quietly coordinating their relationship into a living civilizational whole.</w:t>
      </w:r>
    </w:p>
    <w:p>
      <w:pPr>
        <w:pStyle w:val="style0"/>
        <w:jc w:val="both"/>
        <w:rPr>
          <w:rFonts w:ascii="Noto Sans Elbasan" w:hAnsi="Noto Sans Elbasan"/>
          <w:sz w:val="24"/>
          <w:szCs w:val="24"/>
          <w:lang w:val="en-US"/>
        </w:rPr>
      </w:pPr>
      <w:r>
        <w:rPr>
          <w:rFonts w:ascii="Noto Sans Elbasan" w:hAnsi="Noto Sans Elbasan"/>
          <w:sz w:val="24"/>
          <w:szCs w:val="24"/>
          <w:lang w:val="en-US"/>
        </w:rPr>
        <w:t>The present age occupies a constitutional threshold unlike those preceding it. Humanity has acquired not merely greater information, more sophisticated technologies, or more extensive institutional capability. It has gradually become capable of observing the constitutional ecology through which civilizations themselves continually discover, enlarge, correct, and renew their own capacities. What earlier generations experienced principally through historical participation may now be approached through conscious constitutional stewardship.</w:t>
      </w:r>
    </w:p>
    <w:p>
      <w:pPr>
        <w:pStyle w:val="style0"/>
        <w:jc w:val="both"/>
        <w:rPr>
          <w:rFonts w:ascii="Noto Sans Elbasan" w:hAnsi="Noto Sans Elbasan"/>
          <w:sz w:val="24"/>
          <w:szCs w:val="24"/>
          <w:lang w:val="en-US"/>
        </w:rPr>
      </w:pPr>
      <w:r>
        <w:rPr>
          <w:rFonts w:ascii="Noto Sans Elbasan" w:hAnsi="Noto Sans Elbasan"/>
          <w:sz w:val="24"/>
          <w:szCs w:val="24"/>
          <w:lang w:val="en-US"/>
        </w:rPr>
        <w:t>The OIKON LOOM is established as the canonical grammar through which this newly visible constitutional reality becomes intelligible. It is the governing intelligence through which civilizations remain constitutionally intelligible to themselves and neither introduces an ideology nor proposes an alternative civilization. It codifies the living order through which civilization itself faithfully weaves together human capability, institutional continuity, productive enterprise, ethical stewardship, communal participation, fiduciary responsibility, technological intelligence, and intergenerational flourishing. Like the grammar of a language, it does not compose civilization on behalf of its participants. Rather, it establishes the constitutional relationships through which civilization becomes capable of expressing itself coherently across changing historical conditions.</w:t>
      </w:r>
    </w:p>
    <w:p>
      <w:pPr>
        <w:pStyle w:val="style0"/>
        <w:jc w:val="both"/>
        <w:rPr>
          <w:rFonts w:ascii="Noto Sans Elbasan" w:hAnsi="Noto Sans Elbasan"/>
          <w:sz w:val="24"/>
          <w:szCs w:val="24"/>
          <w:lang w:val="en-US"/>
        </w:rPr>
      </w:pPr>
      <w:r>
        <w:rPr>
          <w:rFonts w:ascii="Noto Sans Elbasan" w:hAnsi="Noto Sans Elbasan"/>
          <w:sz w:val="24"/>
          <w:szCs w:val="24"/>
          <w:lang w:val="en-US"/>
        </w:rPr>
        <w:t>Its governing intelligence is canonically expressed through the constitutional formulation TL–3YP:7:5:5. This notation does not abbreviate a conceptual framework; it compresses an entire constitutional metabolism into a single canonical signature. Just as a mathematical equation may express a law governing innumerable physical phenomena, so this formulation expresses the governing grammar through which the Education Economy derives coherence, legitimacy, and operational continuity.</w:t>
      </w:r>
    </w:p>
    <w:p>
      <w:pPr>
        <w:pStyle w:val="style0"/>
        <w:jc w:val="both"/>
        <w:rPr>
          <w:rFonts w:ascii="Noto Sans Elbasan" w:hAnsi="Noto Sans Elbasan"/>
          <w:sz w:val="24"/>
          <w:szCs w:val="24"/>
          <w:lang w:val="en-US"/>
        </w:rPr>
      </w:pPr>
      <w:r>
        <w:rPr>
          <w:rFonts w:ascii="Noto Sans Elbasan" w:hAnsi="Noto Sans Elbasan"/>
          <w:sz w:val="24"/>
          <w:szCs w:val="24"/>
          <w:lang w:val="en-US"/>
        </w:rPr>
        <w:t>The formulation presupposes two constitutional realities that precede every doctrine. The first is recursive consciousness: the uniquely human capacity not merely to know, but to know that one knows; not merely to observe reality, but to examine the processes through which observation itself becomes possible. This constitutional engine distinguishes humanity from every other known form of terrestrial life and establishes the possibility of stewardship itself. Civilization can consciously cultivate its future only because the human person possesses the capacity for continual reflection, judgment, correction, imagination, and renewal.</w:t>
      </w:r>
    </w:p>
    <w:p>
      <w:pPr>
        <w:pStyle w:val="style0"/>
        <w:jc w:val="both"/>
        <w:rPr>
          <w:rFonts w:ascii="Noto Sans Elbasan" w:hAnsi="Noto Sans Elbasan"/>
          <w:sz w:val="24"/>
          <w:szCs w:val="24"/>
          <w:lang w:val="en-US"/>
        </w:rPr>
      </w:pPr>
      <w:r>
        <w:rPr>
          <w:rFonts w:ascii="Noto Sans Elbasan" w:hAnsi="Noto Sans Elbasan"/>
          <w:sz w:val="24"/>
          <w:szCs w:val="24"/>
          <w:lang w:val="en-US"/>
        </w:rPr>
        <w:t>The second is the OIKON Matrix: the relational grammar through which reality becomes constitutionally intelligible. Reality never presents itself as isolated facts. Identity continually encounters geography. Geography unfolds through history. History opens toward destiny. Communities cultivate institutions. Institutions cultivate persons. Persons continually reshape communities. Every constitutional reality exists as relationship before it becomes organization. The Matrix therefore interprets the living relationships from which civilizational order gradually emerges.</w:t>
      </w:r>
    </w:p>
    <w:p>
      <w:pPr>
        <w:pStyle w:val="style0"/>
        <w:jc w:val="both"/>
        <w:rPr>
          <w:rFonts w:ascii="Noto Sans Elbasan" w:hAnsi="Noto Sans Elbasan"/>
          <w:sz w:val="24"/>
          <w:szCs w:val="24"/>
          <w:lang w:val="en-US"/>
        </w:rPr>
      </w:pPr>
      <w:r>
        <w:rPr>
          <w:rFonts w:ascii="Noto Sans Elbasan" w:hAnsi="Noto Sans Elbasan"/>
          <w:sz w:val="24"/>
          <w:szCs w:val="24"/>
          <w:lang w:val="en-US"/>
        </w:rPr>
        <w:t>Upon these constitutional foundations the OIKON LOOM begins its work. The Tectonic Logic establishes the governing intelligence through which constitutional relationships are faithfully ordered. The Three Yield Principles determine the law through which learning, value, and purpose become legitimately productive. The Seven Constitutional Beams orient civilization toward enduring stewardship by establishing the coordinates through which societies interpret identity, place, responsibility, memory, authority, and communal flourishing. The Five Sacred Vocations identify the enduring archetypes through which human beings participate within this constitutional ecology, while the Five Operational Cores cultivate the practical capabilities through which those responsibilities become living institutional practice.</w:t>
      </w:r>
    </w:p>
    <w:p>
      <w:pPr>
        <w:pStyle w:val="style0"/>
        <w:jc w:val="both"/>
        <w:rPr>
          <w:rFonts w:ascii="Noto Sans Elbasan" w:hAnsi="Noto Sans Elbasan"/>
          <w:sz w:val="24"/>
          <w:szCs w:val="24"/>
          <w:lang w:val="en-US"/>
        </w:rPr>
      </w:pPr>
      <w:r>
        <w:rPr>
          <w:rFonts w:ascii="Noto Sans Elbasan" w:hAnsi="Noto Sans Elbasan"/>
          <w:sz w:val="24"/>
          <w:szCs w:val="24"/>
          <w:lang w:val="en-US"/>
        </w:rPr>
        <w:t>The movement is therefore neither linear nor mechanical. It resembles the continual weaving of a living fabric. Every thread derives strength from every other thread. A single strand may appear insignificant when examined in isolation, yet when faithfully interwoven with the whole it contributes to a fabric capable of enduring generations. Likewise, no institution, technology, economy, educational system, or civic structure sustains civilization independently. Each continually receives coherence through the constitutional relationships within which it participates.</w:t>
      </w:r>
    </w:p>
    <w:p>
      <w:pPr>
        <w:pStyle w:val="style0"/>
        <w:jc w:val="both"/>
        <w:rPr>
          <w:rFonts w:ascii="Noto Sans Elbasan" w:hAnsi="Noto Sans Elbasan"/>
          <w:sz w:val="24"/>
          <w:szCs w:val="24"/>
          <w:lang w:val="en-US"/>
        </w:rPr>
      </w:pPr>
      <w:r>
        <w:rPr>
          <w:rFonts w:ascii="Noto Sans Elbasan" w:hAnsi="Noto Sans Elbasan"/>
          <w:sz w:val="24"/>
          <w:szCs w:val="24"/>
          <w:lang w:val="en-US"/>
        </w:rPr>
        <w:t>The OIKON LOOM therefore serves neither as philosophical speculation nor as administrative procedure. It is the governing intelligence through which the Education Economy continually interprets reality, orders institutional life, legitimizes productive activity, cultivates stewardship, and enlarges civilization's capacity for faithful renewal. Upon this canonical grammar every subsequent architectural repository—including the HEXERCHY SOVEREIGN CYBERNETIC INTELLIGENCE SYSTEM, the Pavilion Civic Ecology, the EDU-CAPITAL UNION, and the wider constitutional engineering of the Education Economy—derives both its coherence and its constitutional authority. Here the archaeology of discovery yields to the discipline of codification. What earlier Books gradually uncovered, the OIKON LOOM now establishes as enduring constitutional doctrine.</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4.2</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Tectonic Logic</w:t>
      </w:r>
    </w:p>
    <w:p>
      <w:pPr>
        <w:pStyle w:val="style0"/>
        <w:jc w:val="center"/>
        <w:rPr>
          <w:rFonts w:ascii="Noto Sans Elbasan" w:hAnsi="Noto Sans Elbasan"/>
          <w:b w:val="false"/>
          <w:bCs w:val="false"/>
          <w:sz w:val="24"/>
          <w:szCs w:val="24"/>
          <w:lang w:val="en-US"/>
        </w:rPr>
      </w:pPr>
      <w:r>
        <w:rPr>
          <w:rFonts w:ascii="Noto Sans Elbasan" w:hAnsi="Noto Sans Elbasan"/>
          <w:b/>
          <w:bCs/>
          <w:sz w:val="32"/>
          <w:szCs w:val="32"/>
          <w:lang w:val="en-US"/>
        </w:rPr>
        <w:t>The Governing Intelligence of Oikonomic Civilization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enduring structure derives its stability from realities that remain deeper than immediate observation. A cathedral reveals its towers while concealing its foundations. A tree displays its branches while quietly depending upon roots hidden beneath the soil. A mountain dominates the horizon while resting upon geological movements extending far below the visible landscape. What first attracts attention is seldom what ultimately sustains existence.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exhibit an analogous constitutional character. History ordinarily remembers kingdoms, constitutions, universities, markets, governments, technologies, industries, and revolutions because these constitute the visible architecture through which an age understands itself. Yet beneath every enduring institution lies a deeper constitutional order governing the relationships through which institutions acquire legitimacy, societies preserve continuity, knowledge becomes productive, stewardship generates prosperity, and human capability enlarges itself across successive generations.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archaeology of civilization repeatedly reveals that these deeper relationships were never invented by any particular civilization. No generation authored them. No empire legislated them into existence. No philosophy exhausted their meaning. Rather, every civilization that endured inherited them as part of a constitutional inheritance already woven into the fabric of human existence itself. Communities gradually discovered fragments of this inheritance through experience. They learned that stewardship generally proved more enduring than domination, that trust preceded commerce, that education preceded craftsmanship, that communal continuity strengthened legitimacy, and that memory protected civilization against recurring disorder. Such discoveries accumulated slowly as inherited wisdom, custom, jurisprudence, culture, and tradition. Yet the governing intelligence from which these discoveries proceeded remained largely implicit, seldom becoming the object of conscious constitutional reflection.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designates this deeper constitutional inheritance the Tectonic Logic.</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term is chosen deliberately. Just as the visible landscape is continually shaped by tectonic forces operating beneath the surface of the earth, so every visible civilization rests upon constitutional movements that ordinarily remain concealed beneath immediate perception. Governments resemble mountains. Economies resemble rivers. Universities resemble forests. Markets resemble valleys through which productive exchange continually flows. They appear autonomous, yet each quietly derives its character from constitutional relationships operating far beneath visible institutional life. Reform directed only toward visible structures therefore resembles the continual redesign of landscapes while neglecting the geological movements from which those landscapes continually arise.</w:t>
      </w:r>
    </w:p>
    <w:p>
      <w:pPr>
        <w:pStyle w:val="style0"/>
        <w:jc w:val="both"/>
        <w:rPr>
          <w:rFonts w:ascii="Noto Sans Elbasan" w:hAnsi="Noto Sans Elbasan"/>
          <w:b/>
          <w:bCs/>
          <w:i/>
          <w:iCs/>
          <w:sz w:val="24"/>
          <w:szCs w:val="24"/>
          <w:lang w:val="en-US"/>
        </w:rPr>
      </w:pPr>
      <w:r>
        <w:rPr>
          <w:rFonts w:ascii="Noto Sans Elbasan" w:hAnsi="Noto Sans Elbasan"/>
          <w:b w:val="false"/>
          <w:bCs w:val="false"/>
          <w:sz w:val="24"/>
          <w:szCs w:val="24"/>
          <w:lang w:val="en-US"/>
        </w:rPr>
        <w:t xml:space="preserve">The Tectonic Logic concerns precisely these hidden constitutional movements. It governs the relationships through which </w:t>
      </w:r>
      <w:r>
        <w:rPr>
          <w:rFonts w:ascii="Noto Sans Elbasan" w:hAnsi="Noto Sans Elbasan"/>
          <w:b/>
          <w:bCs/>
          <w:i/>
          <w:iCs/>
          <w:sz w:val="24"/>
          <w:szCs w:val="24"/>
          <w:lang w:val="en-US"/>
        </w:rPr>
        <w:t>learning becomes capability, capability becomes stewardship, stewardship becomes institutional continuity, institutional continuity becomes fiduciary trust, fiduciary trust becomes regenerative prosperity, and prosperity faithfully returns to enlarge the human beings from whom civilization itself continually derives.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rarely decline because human intelligence disappears. They seldom fail because resources become altogether absent. More frequently they falter because the governing intelligence through which their constitutional relationships were once ordered gradually becomes obscured. Institutions continue operating. Governments continue administering. Schools continue teaching. Markets continue exchanging. Technologies continue advancing. Yet the constitutional relationships that once enabled these domains to enlarge one another slowly lose coherence. What remains is activity without coordination, productivity without continuity, administration without cultivation, information without wisdom, prosperity without stewardship, and innovation without constitutional orientation.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therefore proposes no new ideology. Neither does it seek to replace the accumulated inheritances of civilization. Its task is fundamentally archaeological before it is architectural. It recovers the governing intelligence that civilization has always quietly possessed but only partially understood. Every authentic discovery within this constitutional archaeology appears simultaneously ancient and astonishingly new. Ancient, because it belongs to humanity's primordial inheritance. New, because each generation receives it afresh according to the constitutional realities into which it has itself matured.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distinction explains the peculiar constitutional identity of the present age. Humanity has not merely accumulated unprecedented quantities of information. Nor has technology alone transformed civilization. The deeper transition lies elsewhere. For the first time, civilization possesses the recursive capacities necessary to observe aspects of its own constitutional metabolism consciously. Recursive consciousness enables human beings not only to think but to examine thought itself; not only to organize institutions but to reflect upon the principles through which institutions continually organize themselves. Digital authentication establishes trusted identity across distributed civic relationships. Cybernetic observation transforms isolated measurements into living feedback. Constitutional memory preserves institutional learning across generations. Distributed intelligence permits coordinated adaptation rather than episodic reaction. These capacities do not create the Tectonic Logic. They render humanity increasingly capable of consciously stewarding what previous civilizations could only inherit intuitively.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question therefore changes fundamentally. Civilization no longer asks merely, What institutions should we build? It first asks, What governing intelligence enables institutions continually to construct themselves faithfully across generations? The inquiry shifts from architecture toward the constitutional ecology from which architecture itself continually emerges.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Education Economy this governing intelligence becomes progressively intelligible through the OIKON LOOM. The Tectonic Logic establishes the primordial constitutional order. The OIKON Matrix renders its relational grammar intelligible. The Three Yield Principles articulate its governing law. The Seven Beams orient civilization toward faithful stewardship. The Sacred Vocations cultivate the corresponding anthropology. The Operational Cores translate constitutional intelligence into productive capability. Together they transform inherited constitutional wisdom into consciously stewarded civilizational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w:t>
      </w:r>
      <w:r>
        <w:rPr>
          <w:rFonts w:ascii="Noto Sans Elbasan" w:hAnsi="Noto Sans Elbasan"/>
          <w:b/>
          <w:bCs/>
          <w:sz w:val="24"/>
          <w:szCs w:val="24"/>
          <w:lang w:val="en-US"/>
        </w:rPr>
        <w:t xml:space="preserve">HEXERCHY SOVEREIGN CYBERNETIC INTELLIGENCE INTELLIGENCE SYSTEM </w:t>
      </w:r>
      <w:r>
        <w:rPr>
          <w:rFonts w:ascii="Noto Sans Elbasan" w:hAnsi="Noto Sans Elbasan"/>
          <w:b w:val="false"/>
          <w:bCs w:val="false"/>
          <w:sz w:val="24"/>
          <w:szCs w:val="24"/>
          <w:lang w:val="en-US"/>
        </w:rPr>
        <w:t xml:space="preserve">constitutes the techno-architectural expression of this governing intelligence. It neither invents the Tectonic Logic nor legislates constitutional truth. Rather, it renders progressively observable the living constitutional relationships through which </w:t>
      </w:r>
      <w:r>
        <w:rPr>
          <w:rFonts w:ascii="Noto Sans Elbasan" w:hAnsi="Noto Sans Elbasan"/>
          <w:b/>
          <w:bCs/>
          <w:i/>
          <w:iCs/>
          <w:sz w:val="24"/>
          <w:szCs w:val="24"/>
          <w:lang w:val="en-US"/>
        </w:rPr>
        <w:t>learning becomes capability, capability becomes stewardship, stewardship becomes fiduciary participation, participation becomes institutional trust, institutional trust becomes recursive intelligence, and recursive intelligence continually enlarges civilizational yield</w:t>
      </w:r>
      <w:r>
        <w:rPr>
          <w:rFonts w:ascii="Noto Sans Elbasan" w:hAnsi="Noto Sans Elbasan"/>
          <w:b w:val="false"/>
          <w:bCs w:val="false"/>
          <w:sz w:val="24"/>
          <w:szCs w:val="24"/>
          <w:lang w:val="en-US"/>
        </w:rPr>
        <w:t>. What earlier civilizations possessed as inherited constitutional wisdom now becomes capable of disciplined observation, authenticated coordination, recursive learning, and faithful institutional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Tectonic Logic therefore stands not as the beginning of the Oikonomia but as the recovery of the primordial constitutional inheritance from which the Oikonomia itself proceeds. Every subsequent doctrine of the OIKON LOOM derives coherence from this governing intelligence, and every subsequent architectural expression of HEXERCHY merely gives operational visibility to constitutional relationships that have quietly sustained civilization since its earliest beginnings.</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4.3</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Three Yield Principles</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Constitutional Law of Legitimate Yield</w:t>
      </w:r>
    </w:p>
    <w:p>
      <w:pPr>
        <w:pStyle w:val="style0"/>
        <w:jc w:val="both"/>
        <w:rPr>
          <w:rFonts w:ascii="Noto Sans Elbasan" w:hAnsi="Noto Sans Elbasan"/>
          <w:sz w:val="24"/>
          <w:szCs w:val="24"/>
          <w:lang w:val="en-US"/>
        </w:rPr>
      </w:pPr>
      <w:r>
        <w:rPr>
          <w:rFonts w:ascii="Noto Sans Elbasan" w:hAnsi="Noto Sans Elbasan"/>
          <w:sz w:val="24"/>
          <w:szCs w:val="24"/>
          <w:lang w:val="en-US"/>
        </w:rPr>
        <w:t>Every civilization eventually confronts a constitutional question that cannot be answered merely through greater production, expanding markets, technological sophistication, institutional complexity, or administrative efficiency. The question is not simply whether society possesses the capacity to produce. It is whether what is produced continually enlarges the constitutional conditions through which civilization itself remains capable of flourishing.</w:t>
      </w:r>
    </w:p>
    <w:p>
      <w:pPr>
        <w:pStyle w:val="style0"/>
        <w:jc w:val="both"/>
        <w:rPr>
          <w:rFonts w:ascii="Noto Sans Elbasan" w:hAnsi="Noto Sans Elbasan"/>
          <w:sz w:val="24"/>
          <w:szCs w:val="24"/>
          <w:lang w:val="en-US"/>
        </w:rPr>
      </w:pPr>
      <w:r>
        <w:rPr>
          <w:rFonts w:ascii="Noto Sans Elbasan" w:hAnsi="Noto Sans Elbasan"/>
          <w:sz w:val="24"/>
          <w:szCs w:val="24"/>
          <w:lang w:val="en-US"/>
        </w:rPr>
        <w:t>History repeatedly demonstrates that activity alone provides no reliable measure of civilizational health. Entire economies have expanded while exhausting the very communities upon which they depended. Institutions have multiplied while gradually losing public trust. Knowledge has accumulated while wisdom diminished. Wealth has increased while capability stagnated. Technological progress has accelerated while social cohesion weakened. None of these developments resulted from an absence of productivity. They arose because productivity had become constitutionally detached from the deeper ecology through which legitimate human flourishing continually renews itself.</w:t>
      </w:r>
    </w:p>
    <w:p>
      <w:pPr>
        <w:pStyle w:val="style0"/>
        <w:jc w:val="both"/>
        <w:rPr>
          <w:rFonts w:ascii="Noto Sans Elbasan" w:hAnsi="Noto Sans Elbasan"/>
          <w:sz w:val="24"/>
          <w:szCs w:val="24"/>
          <w:lang w:val="en-US"/>
        </w:rPr>
      </w:pPr>
      <w:r>
        <w:rPr>
          <w:rFonts w:ascii="Noto Sans Elbasan" w:hAnsi="Noto Sans Elbasan"/>
          <w:sz w:val="24"/>
          <w:szCs w:val="24"/>
          <w:lang w:val="en-US"/>
        </w:rPr>
        <w:t>The Education Economy therefore distinguishes carefully between activity and yield. Activity describes movement. Yield describes constitutional enlargement. Activity may generate transactions, outputs, statistics, infrastructure, and measurable performance. Yield exists only where those activities enlarge the enduring capacities of persons, institutions, communities, and future generations to continue cultivating one another faithfully. Legitimate yield is therefore not measured merely by what civilization produces, but by what civilization becomes through the act of producing.</w:t>
      </w:r>
    </w:p>
    <w:p>
      <w:pPr>
        <w:pStyle w:val="style0"/>
        <w:jc w:val="both"/>
        <w:rPr>
          <w:rFonts w:ascii="Noto Sans Elbasan" w:hAnsi="Noto Sans Elbasan"/>
          <w:sz w:val="24"/>
          <w:szCs w:val="24"/>
          <w:lang w:val="en-US"/>
        </w:rPr>
      </w:pPr>
      <w:r>
        <w:rPr>
          <w:rFonts w:ascii="Noto Sans Elbasan" w:hAnsi="Noto Sans Elbasan"/>
          <w:sz w:val="24"/>
          <w:szCs w:val="24"/>
          <w:lang w:val="en-US"/>
        </w:rPr>
        <w:t>This distinction gives rise to the Three Yield Principles. They do not function as ethical aspirations or administrative guidelines. They constitute the constitutional law through which the Oikonomia recognizes legitimate societal value. Wherever these principles remain faithfully integrated, civilization enlarges itself. Wherever they become separated, constitutional fragmentation gradually follows, regardless of apparent prosperity.</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first principle declares that there is </w:t>
      </w:r>
      <w:r>
        <w:rPr>
          <w:rFonts w:ascii="Noto Sans Elbasan" w:hAnsi="Noto Sans Elbasan"/>
          <w:b/>
          <w:bCs/>
          <w:i/>
          <w:iCs/>
          <w:sz w:val="24"/>
          <w:szCs w:val="24"/>
          <w:lang w:val="en-US"/>
        </w:rPr>
        <w:t>no learning without value creation</w:t>
      </w:r>
      <w:r>
        <w:rPr>
          <w:rFonts w:ascii="Noto Sans Elbasan" w:hAnsi="Noto Sans Elbasan"/>
          <w:sz w:val="24"/>
          <w:szCs w:val="24"/>
          <w:lang w:val="en-US"/>
        </w:rPr>
        <w:t xml:space="preserve">. Learning reaches constitutional completion only when it participates in enlarging reality beyond itself. Knowledge that remains permanently confined to examination, certification, accumulation, or abstraction has not yet fulfilled its civilizational vocation. The purpose of education is neither the preservation of information nor the multiplication of credentials. It is the disciplined cultivation of human beings capable of strengthening the constitutional ecology within which society continually reproduces itself. Every authentic act of learning therefore leaves behind more understanding, more capability, more stewardship, more coherence, or more opportunity than previously existed. </w:t>
      </w:r>
      <w:r>
        <w:rPr>
          <w:rFonts w:ascii="Noto Sans Elbasan" w:hAnsi="Noto Sans Elbasan"/>
          <w:i/>
          <w:iCs/>
          <w:sz w:val="24"/>
          <w:szCs w:val="24"/>
          <w:lang w:val="en-US"/>
        </w:rPr>
        <w:t>Learning becomes visible not merely in what the learner knows, but in what reality becomes because the learner has learned</w:t>
      </w:r>
      <w:r>
        <w:rPr>
          <w:rFonts w:ascii="Noto Sans Elbasan" w:hAnsi="Noto Sans Elbasan"/>
          <w:sz w:val="24"/>
          <w:szCs w:val="24"/>
          <w:lang w:val="en-US"/>
        </w:rPr>
        <w:t>.</w:t>
      </w:r>
    </w:p>
    <w:p>
      <w:pPr>
        <w:pStyle w:val="style0"/>
        <w:jc w:val="both"/>
        <w:rPr>
          <w:rFonts w:ascii="Noto Sans Elbasan" w:hAnsi="Noto Sans Elbasan"/>
          <w:b/>
          <w:bCs/>
          <w:i/>
          <w:iCs/>
          <w:color w:val="c00000"/>
          <w:sz w:val="24"/>
          <w:szCs w:val="24"/>
          <w:lang w:val="en-US"/>
        </w:rPr>
      </w:pPr>
      <w:r>
        <w:rPr>
          <w:rFonts w:ascii="Noto Sans Elbasan" w:hAnsi="Noto Sans Elbasan"/>
          <w:sz w:val="24"/>
          <w:szCs w:val="24"/>
          <w:lang w:val="en-US"/>
        </w:rPr>
        <w:t xml:space="preserve">Yet the Oikonomia immediately imposes a constitutional restraint upon this proposition. There is </w:t>
      </w:r>
      <w:r>
        <w:rPr>
          <w:rFonts w:ascii="Noto Sans Elbasan" w:hAnsi="Noto Sans Elbasan"/>
          <w:b/>
          <w:bCs/>
          <w:i/>
          <w:iCs/>
          <w:sz w:val="24"/>
          <w:szCs w:val="24"/>
          <w:lang w:val="en-US"/>
        </w:rPr>
        <w:t>no value creation without deep learning</w:t>
      </w:r>
      <w:r>
        <w:rPr>
          <w:rFonts w:ascii="Noto Sans Elbasan" w:hAnsi="Noto Sans Elbasan"/>
          <w:sz w:val="24"/>
          <w:szCs w:val="24"/>
          <w:lang w:val="en-US"/>
        </w:rPr>
        <w:t xml:space="preserve">. Civilization has always possessed the ability to generate activity. It has not always possessed the wisdom to distinguish activity that enlarges society from activity that quietly diminishes it. Superficial knowledge may produce immediate gain while simultaneously exhausting institutional trust, ecological balance, communal continuity, or future possibility. Legitimate value therefore cannot emerge from imitation alone, nor from extraction, expedience, or technical proficiency detached from understanding. It arises only where </w:t>
      </w:r>
      <w:r>
        <w:rPr>
          <w:rFonts w:ascii="Noto Sans Elbasan" w:hAnsi="Noto Sans Elbasan"/>
          <w:b/>
          <w:bCs/>
          <w:i/>
          <w:iCs/>
          <w:color w:val="c00000"/>
          <w:sz w:val="24"/>
          <w:szCs w:val="24"/>
          <w:lang w:val="en-US"/>
        </w:rPr>
        <w:t>disciplined inquiry, contextual intelligence, reflective judgment, ethical reasoning, and lived experience mature together into responsible action. The deeper the roots of understanding, the more enduring the fruit of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third principle completes the constitutional metabolism. There is </w:t>
      </w:r>
      <w:r>
        <w:rPr>
          <w:rFonts w:ascii="Noto Sans Elbasan" w:hAnsi="Noto Sans Elbasan"/>
          <w:b/>
          <w:bCs/>
          <w:i/>
          <w:iCs/>
          <w:sz w:val="24"/>
          <w:szCs w:val="24"/>
          <w:lang w:val="en-US"/>
        </w:rPr>
        <w:t>no yield without purpose</w:t>
      </w:r>
      <w:r>
        <w:rPr>
          <w:rFonts w:ascii="Noto Sans Elbasan" w:hAnsi="Noto Sans Elbasan"/>
          <w:sz w:val="24"/>
          <w:szCs w:val="24"/>
          <w:lang w:val="en-US"/>
        </w:rPr>
        <w:t xml:space="preserve">. Civilization has never suffered from an inability to accumulate resources. It has more often struggled to remember why those resources were cultivated in the first place. </w:t>
      </w:r>
      <w:r>
        <w:rPr>
          <w:rFonts w:ascii="Noto Sans Elbasan" w:hAnsi="Noto Sans Elbasan"/>
          <w:b/>
          <w:bCs/>
          <w:i/>
          <w:iCs/>
          <w:color w:val="00b050"/>
          <w:sz w:val="24"/>
          <w:szCs w:val="24"/>
          <w:lang w:val="en-US"/>
        </w:rPr>
        <w:t>Wealth without stewardship easily becomes accumulation. Knowledge without responsibility becomes manipulation. Technology without constitutional direction becomes acceleration detached from destination. Institutions without vocation become bureaucracies preserving themselves.</w:t>
      </w:r>
      <w:r>
        <w:rPr>
          <w:rFonts w:ascii="Noto Sans Elbasan" w:hAnsi="Noto Sans Elbasan"/>
          <w:sz w:val="24"/>
          <w:szCs w:val="24"/>
          <w:lang w:val="en-US"/>
        </w:rPr>
        <w:t xml:space="preserve"> Purpose therefore functions as civilization's constitutional compass. It continually recalls every productive activity to the larger horizon of human flourishing, communal dignity, intergenerational continuity, and faithful stewardship. Yield becomes legitimate only when what is created continues enlarging the constitutional ecology from which future creation itself becomes possible.</w:t>
      </w:r>
    </w:p>
    <w:p>
      <w:pPr>
        <w:pStyle w:val="style0"/>
        <w:jc w:val="both"/>
        <w:rPr>
          <w:rFonts w:ascii="Noto Sans Elbasan" w:hAnsi="Noto Sans Elbasan"/>
          <w:sz w:val="24"/>
          <w:szCs w:val="24"/>
          <w:lang w:val="en-US"/>
        </w:rPr>
      </w:pPr>
      <w:r>
        <w:rPr>
          <w:rFonts w:ascii="Noto Sans Elbasan" w:hAnsi="Noto Sans Elbasan"/>
          <w:sz w:val="24"/>
          <w:szCs w:val="24"/>
          <w:lang w:val="en-US"/>
        </w:rPr>
        <w:t>The Three Yield Principles therefore do not operate independently. They resemble the circulation of life within a living organism. Learning resembles the roots drawing nourishment from the soil of reality. Value resembles the trunk through which nourishment becomes organized into living strength. Purpose resembles the crown continually orienting the entire organism toward light beyond itself. Remove the roots and growth ceases. Remove the trunk and nourishment cannot circulate. Remove the orientation toward light and even a living tree gradually loses the direction through which life continually renews itself. Civilization obeys no less integrated a metabolism.</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For this reason the </w:t>
      </w:r>
      <w:r>
        <w:rPr>
          <w:rFonts w:ascii="Noto Sans Elbasan" w:hAnsi="Noto Sans Elbasan"/>
          <w:b/>
          <w:bCs/>
          <w:sz w:val="24"/>
          <w:szCs w:val="24"/>
          <w:lang w:val="en-US"/>
        </w:rPr>
        <w:t xml:space="preserve">Education Economy </w:t>
      </w:r>
      <w:r>
        <w:rPr>
          <w:rFonts w:ascii="Noto Sans Elbasan" w:hAnsi="Noto Sans Elbasan"/>
          <w:b/>
          <w:bCs/>
          <w:i/>
          <w:iCs/>
          <w:sz w:val="24"/>
          <w:szCs w:val="24"/>
          <w:lang w:val="en-US"/>
        </w:rPr>
        <w:t>Oikonomia</w:t>
      </w:r>
      <w:r>
        <w:rPr>
          <w:rFonts w:ascii="Noto Sans Elbasan" w:hAnsi="Noto Sans Elbasan"/>
          <w:sz w:val="24"/>
          <w:szCs w:val="24"/>
          <w:lang w:val="en-US"/>
        </w:rPr>
        <w:t xml:space="preserve"> evaluates every educational programme, institutional reform, technological innovation, entrepreneurial enterprise, financial mechanism, civic initiative, and public policy through these constitutional laws. The governing question is never merely whether something works. It is whether it enlarges civilization's capacity to continue learning, creating legitimate value, and stewarding that value toward purposes capable of benefiting generations yet unborn. Activity may satisfy the present. Yield prepares the future.</w:t>
      </w:r>
    </w:p>
    <w:p>
      <w:pPr>
        <w:pStyle w:val="style0"/>
        <w:jc w:val="both"/>
        <w:rPr>
          <w:rFonts w:ascii="Noto Sans Elbasan" w:hAnsi="Noto Sans Elbasan"/>
          <w:sz w:val="24"/>
          <w:szCs w:val="24"/>
          <w:lang w:val="en-US"/>
        </w:rPr>
      </w:pPr>
      <w:r>
        <w:rPr>
          <w:rFonts w:ascii="Noto Sans Elbasan" w:hAnsi="Noto Sans Elbasan"/>
          <w:sz w:val="24"/>
          <w:szCs w:val="24"/>
          <w:lang w:val="en-US"/>
        </w:rPr>
        <w:t>The Three Yield Principles consequently establish the first constitutional measure through which the Tectonic Logic becomes operational. Governing intelligence alone cannot cultivate civilization unless it also possesses a law by which legitimacy may continually be discerned. The Three Yield Principles provide that law. They translate constitutional intelligence into constitutional judgment. They determine not simply whether civilization advances, but whether it advances faithfully.</w:t>
      </w:r>
    </w:p>
    <w:p>
      <w:pPr>
        <w:pStyle w:val="style0"/>
        <w:jc w:val="both"/>
        <w:rPr>
          <w:rFonts w:ascii="Noto Sans Elbasan" w:hAnsi="Noto Sans Elbasan"/>
          <w:sz w:val="24"/>
          <w:szCs w:val="24"/>
          <w:lang w:val="en-US"/>
        </w:rPr>
      </w:pPr>
      <w:r>
        <w:rPr>
          <w:rFonts w:ascii="Noto Sans Elbasan" w:hAnsi="Noto Sans Elbasan"/>
          <w:sz w:val="24"/>
          <w:szCs w:val="24"/>
          <w:lang w:val="en-US"/>
        </w:rPr>
        <w:t>Yet governing intelligence and legitimate yield still require orientation. Civilization must continually remember the constitutional coordinates through which identity, place, stewardship, memory, authority, community, and destiny remain intelligible across changing historical conditions. It is these enduring coordinates that the OIKON LOOM next establishes through the Seven Constitutional Beams, which together form the orienting architecture of Oikonomic civilization.The Three Yield Principles therefore remain neither philosophical aspirations nor ethical encouragements. They constitute constitutional laws whose operation continually determines whether civilization enlarges or merely expands. Like every enduring constitutional law, their authority does not depend upon recognition. They operate whether acknowledged or neglected, faithfully rewarding constitutional coherence while quietly revealing the long-term consequences of fragmentation.</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Yet constitutional law alone does not cultivate civilization. </w:t>
      </w:r>
      <w:r>
        <w:rPr>
          <w:rFonts w:ascii="Noto Sans Elbasan" w:hAnsi="Noto Sans Elbasan"/>
          <w:b/>
          <w:bCs/>
          <w:i/>
          <w:iCs/>
          <w:color w:val="0070c0"/>
          <w:sz w:val="24"/>
          <w:szCs w:val="24"/>
          <w:lang w:val="en-US"/>
        </w:rPr>
        <w:t>Law must become observation. Observation must become authenticated intelligence. Intelligence must become coordinated stewardship. Stewardship must continually return as renewed learning</w:t>
      </w:r>
      <w:r>
        <w:rPr>
          <w:rFonts w:ascii="Noto Sans Elbasan" w:hAnsi="Noto Sans Elbasan"/>
          <w:sz w:val="24"/>
          <w:szCs w:val="24"/>
          <w:lang w:val="en-US"/>
        </w:rPr>
        <w:t>. The constitutional metabolism described throughout the OIKON LOOM therefore naturally anticipates an equally living architecture capable of observing these relationships as they unfold across educational systems, institutions, communities, enterprises, fiduciary networks, technological infrastructures, and public life itself.</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It is precisely at this constitutional threshold that the </w:t>
      </w:r>
      <w:r>
        <w:rPr>
          <w:rFonts w:ascii="Noto Sans Elbasan" w:hAnsi="Noto Sans Elbasan"/>
          <w:b/>
          <w:bCs/>
          <w:sz w:val="24"/>
          <w:szCs w:val="24"/>
          <w:lang w:val="en-US"/>
        </w:rPr>
        <w:t>HEXERCHY SOVEREIGN CYBERNETIC INTELLIGENCE SYSTEM</w:t>
      </w:r>
      <w:r>
        <w:rPr>
          <w:rFonts w:ascii="Noto Sans Elbasan" w:hAnsi="Noto Sans Elbasan"/>
          <w:sz w:val="24"/>
          <w:szCs w:val="24"/>
          <w:lang w:val="en-US"/>
        </w:rPr>
        <w:t xml:space="preserve"> assumes its institutional vocation. HEXERCHY neither replaces the Tectonic Logic nor supersedes the Three Yield Principles. It constitutes their techno-architectural expression. Through authenticated identity, recursive observation, constitutional memory, cybernetic coordination, fiduciary intelligence, and continuously adaptive learning, the governing laws of the Oikonomia become capable of disciplined institutional observation rather than remaining solely matters of constitutional interpretation.</w:t>
      </w:r>
    </w:p>
    <w:p>
      <w:pPr>
        <w:pStyle w:val="style0"/>
        <w:jc w:val="both"/>
        <w:rPr>
          <w:rFonts w:ascii="Noto Sans Elbasan" w:hAnsi="Noto Sans Elbasan"/>
          <w:sz w:val="24"/>
          <w:szCs w:val="24"/>
          <w:lang w:val="en-US"/>
        </w:rPr>
      </w:pPr>
      <w:r>
        <w:rPr>
          <w:rFonts w:ascii="Noto Sans Elbasan" w:hAnsi="Noto Sans Elbasan"/>
          <w:sz w:val="24"/>
          <w:szCs w:val="24"/>
          <w:lang w:val="en-US"/>
        </w:rPr>
        <w:t>Yield consequently ceases to exist merely as retrospective evaluation. It becomes a continuously observable constitutional reality. Learning may be examined not only by the knowledge it transmits, but by the value it continually generates. Value may be understood not merely through economic accumulation, but through its contribution to institutional resilience, human capability, communal trust, and intergenerational continuity. Purpose itself becomes capable of constitutional authentication as societal activity is continually interpreted within the larger ecology from which enduring flourishing derives.</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 constitutional ambition of the Oikonomia is therefore neither administrative surveillance nor algorithmic governance. It is faithful stewardship. </w:t>
      </w:r>
      <w:r>
        <w:rPr>
          <w:rFonts w:ascii="Noto Sans Elbasan" w:hAnsi="Noto Sans Elbasan"/>
          <w:b/>
          <w:bCs/>
          <w:i/>
          <w:iCs/>
          <w:sz w:val="24"/>
          <w:szCs w:val="24"/>
          <w:lang w:val="en-US"/>
        </w:rPr>
        <w:t>HEXERCHY exists so that civilization may increasingly perceive its own constitutional metabolism with clarity, coordinate its own intelligence with fidelity, and continually cultivate the conditions through which legitimate yield reproduces itself across generations</w:t>
      </w:r>
      <w:r>
        <w:rPr>
          <w:rFonts w:ascii="Noto Sans Elbasan" w:hAnsi="Noto Sans Elbasan"/>
          <w:sz w:val="24"/>
          <w:szCs w:val="24"/>
          <w:lang w:val="en-US"/>
        </w:rPr>
        <w:t>. The Three Yield Principles thereby cease to function merely as constitutional doctrine. Through the living cybernetic architecture of HEXERCHY they become continuously measurable, recursively learnable, institutionally coordinable, and perpetually stewardable realities.</w:t>
      </w: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CHAPTER 4.4</w:t>
      </w:r>
    </w:p>
    <w:p>
      <w:pPr>
        <w:pStyle w:val="style0"/>
        <w:jc w:val="center"/>
        <w:rPr>
          <w:rFonts w:ascii="Noto Sans Elbasan" w:hAnsi="Noto Sans Elbasan"/>
          <w:b/>
          <w:bCs/>
          <w:sz w:val="36"/>
          <w:szCs w:val="36"/>
          <w:lang w:val="en-US"/>
        </w:rPr>
      </w:pPr>
      <w:r>
        <w:rPr>
          <w:rFonts w:ascii="Noto Sans Elbasan" w:hAnsi="Noto Sans Elbasan"/>
          <w:b/>
          <w:bCs/>
          <w:sz w:val="36"/>
          <w:szCs w:val="36"/>
          <w:lang w:val="en-US"/>
        </w:rPr>
        <w:t>The Grammar of Civilizational Orientation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Seven Beams of the OIKON LOOM</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are seldom deformed because they lack intelligence. More frequently they become quietly misaligned because the constitutional horizon through which intelligence first learns to perceive reality has itself become disordered. Long before societies formulate doctrines, establish constitutions, construct institutions, organize economies, cultivate technologies, or transmit educational traditions, they already inhabit a field of orientation that silently determines what becomes thinkable, desirable, legitimate, and eventually possible. Every civilization therefore begins not by building but by beholding.</w:t>
      </w:r>
    </w:p>
    <w:p>
      <w:pPr>
        <w:pStyle w:val="style0"/>
        <w:jc w:val="both"/>
        <w:rPr>
          <w:rFonts w:ascii="Noto Sans Elbasan" w:hAnsi="Noto Sans Elbasan"/>
          <w:sz w:val="24"/>
          <w:szCs w:val="24"/>
          <w:lang w:val="en-US"/>
        </w:rPr>
      </w:pPr>
      <w:r>
        <w:rPr>
          <w:rFonts w:ascii="Noto Sans Elbasan" w:hAnsi="Noto Sans Elbasan"/>
          <w:sz w:val="24"/>
          <w:szCs w:val="24"/>
          <w:lang w:val="en-US"/>
        </w:rPr>
        <w:t>Architecture does not begin with stone. Law does not begin with legislation. Education does not begin with curriculum. Economy does not begin with exchange. Governance does not begin with authority. Each begins within the silent grammar through which a people receive meaning before they consciously organize it. Every unnoticed inclination gradually becomes institutional architecture. Every neglected assumption matures into public order. Every habitual perception slowly hardens into collective conviction. Convictions become customs; customs mature into institutions; institutions crystallize into constitutional orders that later generations experience as though they had always existed. Civilization therefore continually inhabits structures whose deepest foundations were laid long before those structures acquired names.</w:t>
      </w:r>
    </w:p>
    <w:p>
      <w:pPr>
        <w:pStyle w:val="style0"/>
        <w:jc w:val="both"/>
        <w:rPr>
          <w:rFonts w:ascii="Noto Sans Elbasan" w:hAnsi="Noto Sans Elbasan"/>
          <w:sz w:val="24"/>
          <w:szCs w:val="24"/>
          <w:lang w:val="en-US"/>
        </w:rPr>
      </w:pPr>
      <w:r>
        <w:rPr>
          <w:rFonts w:ascii="Noto Sans Elbasan" w:hAnsi="Noto Sans Elbasan"/>
          <w:sz w:val="24"/>
          <w:szCs w:val="24"/>
          <w:lang w:val="en-US"/>
        </w:rPr>
        <w:t>Just as continents drift because tectonic plates move beneath landscapes that appear perfectly stable, civilizations continually reorganize themselves through constitutional movements occurring far beneath visible institutions. Laws, economies, educational systems, political traditions, and cultural identities often appear fixed, yet they are the surface expressions of orientations quietly maturing within the deeper constitutional ecology. By the time fractures become visible upon the institutional landscape, the tectonic movement responsible for them has often been unfolding for generations. Every civilization therefore lives continuously within a constitutional grammar preceding all visible expression.</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concerns itself precisely with this primordial horizon. It asks not first what civilization ought to construct, but from what constitutional orientation civilization learns to perceive reality itself. For perception is never neutral. Every orientation quietly becomes destiny. The Seven Beams of the OIKON LOOM reveal this living grammar. They do not prescribe behaviour. They cultivate orientation. They do not govern institutions. They govern the constitutional posture from which institutions naturally arise. Nor are they philosophical inventions peculiar to the Education Economy. They are primordial constitutional discoveries continually disclosed wherever humanity patiently observes the living ecology through which enduring civilizations have always emerged. Their antiquity therefore does not diminish their vitality. Quite the contrary. They remain perpetually fresh because reality itself continually renews them. The first Beam teaches civilization its highest discipline.</w:t>
      </w:r>
    </w:p>
    <w:p>
      <w:pPr>
        <w:pStyle w:val="style179"/>
        <w:numPr>
          <w:ilvl w:val="0"/>
          <w:numId w:val="2"/>
        </w:numPr>
        <w:jc w:val="both"/>
        <w:rPr>
          <w:rFonts w:ascii="Noto Sans Elbasan" w:hAnsi="Noto Sans Elbasan"/>
          <w:sz w:val="24"/>
          <w:szCs w:val="24"/>
          <w:lang w:val="en-US"/>
        </w:rPr>
      </w:pPr>
      <w:r>
        <w:rPr>
          <w:rFonts w:ascii="Noto Sans Elbasan" w:hAnsi="Noto Sans Elbasan"/>
          <w:b/>
          <w:bCs/>
          <w:sz w:val="24"/>
          <w:szCs w:val="24"/>
          <w:lang w:val="en-US"/>
        </w:rPr>
        <w:t>The Metaphysical Register</w:t>
      </w:r>
      <w:r>
        <w:rPr>
          <w:rFonts w:ascii="Noto Sans Elbasan" w:hAnsi="Noto Sans Elbasan"/>
          <w:sz w:val="24"/>
          <w:szCs w:val="24"/>
          <w:lang w:val="en-US"/>
        </w:rPr>
        <w:t xml:space="preserve"> reminds humanity that reality neither originates from human preference nor terminates within human imagination. Beneath history lies continuity. Beneath geography lies meaning. Beneath institutions lies purpose. Beneath visible order lies an intelligibility not manufactured by civilization itself. Before intervention therefore comes listening. Before planning comes discernment. Before reform comes attunement. The constitutional task becomes not the imposition of external designs but faithful resonance with realities already quietly present within a people, a place, and their inherited vocation. Civilization learns humility before it learns administration. Listening immediately invites interpretation.</w:t>
      </w:r>
    </w:p>
    <w:p>
      <w:pPr>
        <w:pStyle w:val="style179"/>
        <w:numPr>
          <w:ilvl w:val="0"/>
          <w:numId w:val="2"/>
        </w:numPr>
        <w:jc w:val="both"/>
        <w:rPr>
          <w:rFonts w:ascii="Noto Sans Elbasan" w:hAnsi="Noto Sans Elbasan"/>
          <w:sz w:val="24"/>
          <w:szCs w:val="24"/>
          <w:lang w:val="en-US"/>
        </w:rPr>
      </w:pPr>
      <w:r>
        <w:rPr>
          <w:rFonts w:ascii="Noto Sans Elbasan" w:hAnsi="Noto Sans Elbasan"/>
          <w:b/>
          <w:bCs/>
          <w:sz w:val="24"/>
          <w:szCs w:val="24"/>
          <w:lang w:val="en-US"/>
        </w:rPr>
        <w:t>The Civilizational Triad</w:t>
      </w:r>
      <w:r>
        <w:rPr>
          <w:rFonts w:ascii="Noto Sans Elbasan" w:hAnsi="Noto Sans Elbasan"/>
          <w:sz w:val="24"/>
          <w:szCs w:val="24"/>
          <w:lang w:val="en-US"/>
        </w:rPr>
        <w:t xml:space="preserve"> teaches civilization to perceive every place through the inseparable relationship between Identity, Geography, and Destiny. Human beings never exist independently of place. Places never reveal themselves independently of the people inhabiting them. Neither reaches fulfilment independently of the possibilities toward which both quietly point. Identity asks who a people are becoming. Geography reveals the living conditions within which becoming unfolds. Destiny discloses the highest constitutional possibility emerging from their faithful relationship. The Triad therefore prevents both abstraction and uniformity. Development no longer arrives as replication. It emerges as cultivation. Once civilization understands place, it must understand itself.</w:t>
      </w:r>
    </w:p>
    <w:p>
      <w:pPr>
        <w:pStyle w:val="style179"/>
        <w:numPr>
          <w:ilvl w:val="0"/>
          <w:numId w:val="2"/>
        </w:numPr>
        <w:jc w:val="both"/>
        <w:rPr>
          <w:rFonts w:ascii="Noto Sans Elbasan" w:hAnsi="Noto Sans Elbasan"/>
          <w:sz w:val="24"/>
          <w:szCs w:val="24"/>
          <w:lang w:val="en-US"/>
        </w:rPr>
      </w:pPr>
      <w:r>
        <w:rPr>
          <w:rFonts w:ascii="Noto Sans Elbasan" w:hAnsi="Noto Sans Elbasan"/>
          <w:b/>
          <w:bCs/>
          <w:sz w:val="24"/>
          <w:szCs w:val="24"/>
          <w:lang w:val="en-US"/>
        </w:rPr>
        <w:t>The Posture of the Steward</w:t>
      </w:r>
      <w:r>
        <w:rPr>
          <w:rFonts w:ascii="Noto Sans Elbasan" w:hAnsi="Noto Sans Elbasan"/>
          <w:sz w:val="24"/>
          <w:szCs w:val="24"/>
          <w:lang w:val="en-US"/>
        </w:rPr>
        <w:t xml:space="preserve"> disciplines humanity's relationship with power. Throughout history civilizations have repeatedly oscillated between domination and dependency, between the sovereign who possesses and the subject who submits. The Oikonomia recognizes neither posture as constitutionally faithful. Humanity is neither master nor slave within creation. It is custodian. Stewardship therefore becomes the anthropology through which authority itself undergoes transformation. Leadership ceases to preserve itself and instead cultivates the conditions through which people, institutions, technologies, knowledge, capital, and the land continually flourish together. Geography itself becomes entrusted rather than possessed. Institutions become inheritances rather than instruments. Civilization discovers that responsibility is a higher constitutional category than control. Custodianship naturally raises another question. What precisely ought civilization continually cultivate?. </w:t>
      </w:r>
    </w:p>
    <w:p>
      <w:pPr>
        <w:pStyle w:val="style179"/>
        <w:numPr>
          <w:ilvl w:val="0"/>
          <w:numId w:val="2"/>
        </w:numPr>
        <w:jc w:val="both"/>
        <w:rPr>
          <w:rFonts w:ascii="Noto Sans Elbasan" w:hAnsi="Noto Sans Elbasan"/>
          <w:sz w:val="24"/>
          <w:szCs w:val="24"/>
          <w:lang w:val="en-US"/>
        </w:rPr>
      </w:pPr>
      <w:r>
        <w:rPr>
          <w:rFonts w:ascii="Noto Sans Elbasan" w:hAnsi="Noto Sans Elbasan"/>
          <w:b/>
          <w:bCs/>
          <w:sz w:val="24"/>
          <w:szCs w:val="24"/>
          <w:lang w:val="en-US"/>
        </w:rPr>
        <w:t>The Civilizational Domains</w:t>
      </w:r>
      <w:r>
        <w:rPr>
          <w:rFonts w:ascii="Noto Sans Elbasan" w:hAnsi="Noto Sans Elbasan"/>
          <w:sz w:val="24"/>
          <w:szCs w:val="24"/>
          <w:lang w:val="en-US"/>
        </w:rPr>
        <w:t xml:space="preserve"> prevent civilization from enlarging one dimension of humanity while quietly impoverishing another. Material prosperity without meaning, technological sophistication without dignity, intellectual achievement without historical memory, or institutional efficiency without moral coherence all represent constitutional imbalance rather than genuine development. Human flourishing proceeds simultaneously through spiritual, ontological, rational, and historical life, each nourishing the others. Civilization becomes healthiest not where one domain triumphs, but where every dimension continually enlarges the whole. Integrated flourishing inevitably enlarges responsibility across time.</w:t>
      </w:r>
    </w:p>
    <w:p>
      <w:pPr>
        <w:pStyle w:val="style179"/>
        <w:numPr>
          <w:ilvl w:val="0"/>
          <w:numId w:val="2"/>
        </w:numPr>
        <w:jc w:val="both"/>
        <w:rPr>
          <w:rFonts w:ascii="Noto Sans Elbasan" w:hAnsi="Noto Sans Elbasan"/>
          <w:sz w:val="24"/>
          <w:szCs w:val="24"/>
          <w:lang w:val="en-US"/>
        </w:rPr>
      </w:pPr>
      <w:r>
        <w:rPr>
          <w:rFonts w:ascii="Noto Sans Elbasan" w:hAnsi="Noto Sans Elbasan"/>
          <w:b/>
          <w:bCs/>
          <w:sz w:val="24"/>
          <w:szCs w:val="24"/>
          <w:lang w:val="en-US"/>
        </w:rPr>
        <w:t>The Covenant of the Kraal</w:t>
      </w:r>
      <w:r>
        <w:rPr>
          <w:rFonts w:ascii="Noto Sans Elbasan" w:hAnsi="Noto Sans Elbasan"/>
          <w:sz w:val="24"/>
          <w:szCs w:val="24"/>
          <w:lang w:val="en-US"/>
        </w:rPr>
        <w:t xml:space="preserve"> reminds civilization that inheritance always generates obligation. No generation originates language, memory, institutions, peace, culture, knowledge, or communal trust for itself alone. Every society receives far more than it creates. Responsibility therefore extends simultaneously backward toward those whose stewardship made the present possible and forward toward generations who will inherit the consequences of present decisions. The Kraal symbolizes the constitutional chamber where memory, accountability, truth, reconciliation, stewardship, and future obligation continually converse. Legitimacy ultimately rests not upon procedural compliance but upon covenantal faithfulness across generations. Faithful inheritance, however, must never imprison faithful originality.</w:t>
      </w:r>
    </w:p>
    <w:p>
      <w:pPr>
        <w:pStyle w:val="style179"/>
        <w:numPr>
          <w:ilvl w:val="0"/>
          <w:numId w:val="2"/>
        </w:numPr>
        <w:jc w:val="both"/>
        <w:rPr>
          <w:rFonts w:ascii="Noto Sans Elbasan" w:hAnsi="Noto Sans Elbasan"/>
          <w:b/>
          <w:bCs/>
          <w:sz w:val="24"/>
          <w:szCs w:val="24"/>
          <w:lang w:val="en-US"/>
        </w:rPr>
      </w:pPr>
      <w:r>
        <w:rPr>
          <w:rFonts w:ascii="Noto Sans Elbasan" w:hAnsi="Noto Sans Elbasan"/>
          <w:b/>
          <w:bCs/>
          <w:sz w:val="24"/>
          <w:szCs w:val="24"/>
          <w:lang w:val="en-US"/>
        </w:rPr>
        <w:t>Intellectual Sovereignty</w:t>
      </w:r>
      <w:r>
        <w:rPr>
          <w:rFonts w:ascii="Noto Sans Elbasan" w:hAnsi="Noto Sans Elbasan"/>
          <w:sz w:val="24"/>
          <w:szCs w:val="24"/>
          <w:lang w:val="en-US"/>
        </w:rPr>
        <w:t xml:space="preserve"> restores the authority of contextual genius while remaining fully accountable to universal constitutional truth. Civilizations cannot indefinitely sustain themselves through borrowed imagination. Every people possesses the dignity to interpret enduring principles through the particular gifts of its own history, language, geography, memory, experience, and aspiration. Intellectual originality therefore becomes neither rebellion nor isolation. It becomes civilization's continual participation in the unfolding discovery of reality itself. Universal truth remains one. Its faithful expressions become many. Original thought finally returns civilization to its deepest constitutional home.</w:t>
      </w:r>
    </w:p>
    <w:p>
      <w:pPr>
        <w:pStyle w:val="style179"/>
        <w:numPr>
          <w:ilvl w:val="0"/>
          <w:numId w:val="2"/>
        </w:numPr>
        <w:jc w:val="both"/>
        <w:rPr>
          <w:rFonts w:ascii="Noto Sans Elbasan" w:hAnsi="Noto Sans Elbasan"/>
          <w:sz w:val="24"/>
          <w:szCs w:val="24"/>
          <w:lang w:val="en-US"/>
        </w:rPr>
      </w:pPr>
      <w:r>
        <w:rPr>
          <w:rFonts w:ascii="Noto Sans Elbasan" w:hAnsi="Noto Sans Elbasan"/>
          <w:b/>
          <w:bCs/>
          <w:sz w:val="24"/>
          <w:szCs w:val="24"/>
          <w:lang w:val="en-US"/>
        </w:rPr>
        <w:t>Communal Primacy</w:t>
      </w:r>
      <w:r>
        <w:rPr>
          <w:rFonts w:ascii="Noto Sans Elbasan" w:hAnsi="Noto Sans Elbasan"/>
          <w:sz w:val="24"/>
          <w:szCs w:val="24"/>
          <w:lang w:val="en-US"/>
        </w:rPr>
        <w:t xml:space="preserve"> reminds humanity that no individual constructs civilization alone. Every person enters an inheritance already populated by language, relationships, institutions, moral traditions, accumulated wisdom, public trust, and shared memory. Individual dignity therefore matures within communal continuity rather than apart from it. Neither isolated individualism nor excessive institutional centralization adequately explains civilizational endurance. Living communities regenerate both. Society itself becomes the enduring constitutional centre through which institutions remain human, authority remains accountable, freedom remains relational, capability becomes contribution, resources become trusts before possessions, and the future becomes shared stewardship before individual ambition. </w:t>
      </w:r>
    </w:p>
    <w:p>
      <w:pPr>
        <w:pStyle w:val="style0"/>
        <w:jc w:val="both"/>
        <w:rPr>
          <w:rFonts w:ascii="Noto Sans Elbasan" w:hAnsi="Noto Sans Elbasan"/>
          <w:sz w:val="24"/>
          <w:szCs w:val="24"/>
          <w:lang w:val="en-US"/>
        </w:rPr>
      </w:pPr>
      <w:r>
        <w:rPr>
          <w:rFonts w:ascii="Noto Sans Elbasan" w:hAnsi="Noto Sans Elbasan"/>
          <w:sz w:val="24"/>
          <w:szCs w:val="24"/>
          <w:lang w:val="en-US"/>
        </w:rPr>
        <w:t>Communal Primacy reminds humanity that no individual constructs civilization alone. Every person enters an inheritance already populated by language, relationships, institutions, moral traditions, accumulated wisdom, public trust, and shared memory. Individual dignity therefore matures within communal continuity rather than apart from it. Neither isolated individualism nor excessive institutional centralization adequately explains civilizational endurance, for both derive their vitality from a deeper constitutional reality: the living commonwealth of the people themselves.</w:t>
      </w:r>
    </w:p>
    <w:p>
      <w:pPr>
        <w:pStyle w:val="style0"/>
        <w:jc w:val="both"/>
        <w:rPr>
          <w:rFonts w:ascii="Noto Sans Elbasan" w:hAnsi="Noto Sans Elbasan"/>
          <w:sz w:val="24"/>
          <w:szCs w:val="24"/>
          <w:lang w:val="en-US"/>
        </w:rPr>
      </w:pPr>
      <w:r>
        <w:rPr>
          <w:rFonts w:ascii="Noto Sans Elbasan" w:hAnsi="Noto Sans Elbasan"/>
          <w:sz w:val="24"/>
          <w:szCs w:val="24"/>
          <w:lang w:val="en-US"/>
        </w:rPr>
        <w:t>Society therefore appears not merely as an aggregation of individuals but as a constitutional personality continuously enlarged across generations. It gradually acquires a shared identity, a common memory, collective aspirations, fiduciary character, accumulated trust, productive capability, and moral inheritance that no single member wholly possesses yet every member faithfully enlarges. This living commonwealth constitutes civilization's greatest reservoir of social capital. Institutions do not create it. They exist to steward it, cultivate it, authenticate it, and faithfully transmit it.</w:t>
      </w:r>
    </w:p>
    <w:p>
      <w:pPr>
        <w:pStyle w:val="style0"/>
        <w:jc w:val="both"/>
        <w:rPr>
          <w:rFonts w:ascii="Noto Sans Elbasan" w:hAnsi="Noto Sans Elbasan"/>
          <w:sz w:val="24"/>
          <w:szCs w:val="24"/>
          <w:lang w:val="en-US"/>
        </w:rPr>
      </w:pPr>
      <w:r>
        <w:rPr>
          <w:rFonts w:ascii="Noto Sans Elbasan" w:hAnsi="Noto Sans Elbasan"/>
          <w:sz w:val="24"/>
          <w:szCs w:val="24"/>
          <w:lang w:val="en-US"/>
        </w:rPr>
        <w:t>Public authority, educational systems, fiduciary institutions, technologies, enterprises, and civic organizations therefore derive their constitutional legitimacy from the extent to which they enlarge this commonwealth rather than merely administer its affairs. Resources become trusts before possessions. Capability becomes contribution before accumulation. Wealth becomes circulation before extraction. The future becomes shared stewardship before individual ambition. Civilization itself increasingly learns to recognize society not as the beneficiary of institutions but as the enduring constitutional household whose accumulated inheritance institutions are continually entrusted to preserve and enlarge.</w:t>
      </w:r>
    </w:p>
    <w:p>
      <w:pPr>
        <w:pStyle w:val="style0"/>
        <w:jc w:val="both"/>
        <w:rPr>
          <w:rFonts w:ascii="Noto Sans Elbasan" w:hAnsi="Noto Sans Elbasan"/>
          <w:sz w:val="24"/>
          <w:szCs w:val="24"/>
          <w:lang w:val="en-US"/>
        </w:rPr>
      </w:pPr>
      <w:r>
        <w:rPr>
          <w:rFonts w:ascii="Noto Sans Elbasan" w:hAnsi="Noto Sans Elbasan"/>
          <w:sz w:val="24"/>
          <w:szCs w:val="24"/>
          <w:lang w:val="en-US"/>
        </w:rPr>
        <w:t>Within the Oikonomia, this commonwealth is never static. It continually metabolizes new intelligence into shared wisdom, individual capability into communal flourishing, and present stewardship into future inheritance. The HEXERCHY later renders this constitutional metabolism continuously observable through authenticated civic intelligence, while the Pavilion becomes its territorial expression where the commonwealth repeatedly encounters itself in living participation. Institutions therefore become not monuments standing above society but organs through which society continually renews its own constitutional life.</w:t>
      </w:r>
    </w:p>
    <w:p>
      <w:pPr>
        <w:pStyle w:val="style0"/>
        <w:jc w:val="both"/>
        <w:rPr>
          <w:rFonts w:ascii="Noto Sans Elbasan" w:hAnsi="Noto Sans Elbasan"/>
          <w:sz w:val="24"/>
          <w:szCs w:val="24"/>
          <w:lang w:val="en-US"/>
        </w:rPr>
      </w:pPr>
      <w:r>
        <w:rPr>
          <w:rFonts w:ascii="Noto Sans Elbasan" w:hAnsi="Noto Sans Elbasan"/>
          <w:sz w:val="24"/>
          <w:szCs w:val="24"/>
          <w:lang w:val="en-US"/>
        </w:rPr>
        <w:t>There, the individual is no longer sovereign. Here, society also is no longer merely a collection. The relationship becomes beautifully Oikonomic: The individual is the constitutional steward. Society is the constitutional household (the Oikos). Institutions are the organs of that household. HEXERCHY is its recursive nervous system. The Pavilion is its territorial embodiment. The Education Economy is the metabolism through which the household continually reproduces itself.</w:t>
      </w:r>
    </w:p>
    <w:p>
      <w:pPr>
        <w:pStyle w:val="style0"/>
        <w:jc w:val="both"/>
        <w:rPr>
          <w:rFonts w:ascii="Noto Sans Elbasan" w:hAnsi="Noto Sans Elbasan"/>
          <w:sz w:val="24"/>
          <w:szCs w:val="24"/>
          <w:lang w:val="en-US"/>
        </w:rPr>
      </w:pPr>
      <w:r>
        <w:rPr>
          <w:rFonts w:ascii="Noto Sans Elbasan" w:hAnsi="Noto Sans Elbasan"/>
          <w:sz w:val="24"/>
          <w:szCs w:val="24"/>
          <w:lang w:val="en-US"/>
        </w:rPr>
        <w:t>Read independently, these Seven Beams resemble constitutional principles. Read together, they reveal something considerably deeper. They constitute the living grammar through which civilization continually learns how to perceive reality before attempting to organize it. They do not tell civilization what to build. They cultivate the constitutional orientation from which faithful building naturally proceeds. Like grammar within language, they remain largely invisible while quietly governing every coherent expression emerging from them.</w:t>
      </w:r>
    </w:p>
    <w:p>
      <w:pPr>
        <w:pStyle w:val="style0"/>
        <w:jc w:val="both"/>
        <w:rPr>
          <w:rFonts w:ascii="Noto Sans Elbasan" w:hAnsi="Noto Sans Elbasan"/>
          <w:sz w:val="24"/>
          <w:szCs w:val="24"/>
          <w:lang w:val="en-US"/>
        </w:rPr>
      </w:pPr>
      <w:r>
        <w:rPr>
          <w:rFonts w:ascii="Noto Sans Elbasan" w:hAnsi="Noto Sans Elbasan"/>
          <w:sz w:val="24"/>
          <w:szCs w:val="24"/>
          <w:lang w:val="en-US"/>
        </w:rPr>
        <w:t>For this reason the Seven Beams are neither sequential stages nor independent doctrines. They constitute one living constitutional metabolism. The Metaphysical Register teaches civilization to listen before intervening. The Civilizational Triad teaches it to interpret through the dialogue of Identity, Geography, and Destiny. The Posture of the Steward disciplines power into custodianship. The Civilizational Domains preserve the integrity of whole human flourishing. The Covenant of the Kraal extends responsibility across generations. Intellectual Sovereignty restores the authority of contextual genius without abandoning universal constitutional reality. Communal Primacy continually returns civilization to the living relationships through which history is first generated before institutions later preserve it.</w:t>
      </w:r>
    </w:p>
    <w:p>
      <w:pPr>
        <w:pStyle w:val="style0"/>
        <w:jc w:val="both"/>
        <w:rPr>
          <w:rFonts w:ascii="Noto Sans Elbasan" w:hAnsi="Noto Sans Elbasan"/>
          <w:sz w:val="24"/>
          <w:szCs w:val="24"/>
          <w:lang w:val="en-US"/>
        </w:rPr>
      </w:pPr>
      <w:r>
        <w:rPr>
          <w:rFonts w:ascii="Noto Sans Elbasan" w:hAnsi="Noto Sans Elbasan"/>
          <w:sz w:val="24"/>
          <w:szCs w:val="24"/>
          <w:lang w:val="en-US"/>
        </w:rPr>
        <w:t>Within the Education Economy these Beams therefore function not as philosophical ideals but as constitutional orientation. Within the OIKON LOOM they establish the grammar through which the Tectonic Logic continually interprets reality. Within HEXERCHY they become progressively observable through authenticated intelligence, recursive learning, constitutional memory, fiduciary stewardship, and cybernetic coordination. Within the Pavilion they become territorially embodied as living civic practice. Across successive generations they remain the enduring constitutional horizon through which civilization continually rediscovers not merely how to advance, but how to remain faithfully aligned with the primordial ecology from which all authentic advancement first becomes possible. Yet orientation alone does not cultivate civilization. Reality still awaits faithful participation.</w:t>
      </w:r>
    </w:p>
    <w:p>
      <w:pPr>
        <w:pStyle w:val="style0"/>
        <w:jc w:val="both"/>
        <w:rPr>
          <w:rFonts w:ascii="Noto Sans Elbasan" w:hAnsi="Noto Sans Elbasan"/>
          <w:sz w:val="24"/>
          <w:szCs w:val="24"/>
          <w:lang w:val="en-US"/>
        </w:rPr>
      </w:pPr>
      <w:r>
        <w:rPr>
          <w:rFonts w:ascii="Noto Sans Elbasan" w:hAnsi="Noto Sans Elbasan"/>
          <w:sz w:val="24"/>
          <w:szCs w:val="24"/>
          <w:lang w:val="en-US"/>
        </w:rPr>
        <w:t>The living grammar therefore naturally seeks living actors through whom its constitutional intelligence may assume institutional form. It is to these enduring archetypes of human participation—the Five Sacred Vocations—that the OIKON LOOM now turns.</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4.5</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Grammar of Human Stewardship</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Five Sacred Vocations of the OIKON LOOM</w:t>
      </w:r>
    </w:p>
    <w:p>
      <w:pPr>
        <w:pStyle w:val="style0"/>
        <w:jc w:val="both"/>
        <w:rPr>
          <w:rFonts w:ascii="Noto Sans Elbasan" w:hAnsi="Noto Sans Elbasan"/>
          <w:sz w:val="24"/>
          <w:szCs w:val="24"/>
          <w:lang w:val="en-US"/>
        </w:rPr>
      </w:pPr>
      <w:r>
        <w:rPr>
          <w:rFonts w:ascii="Noto Sans Elbasan" w:hAnsi="Noto Sans Elbasan"/>
          <w:sz w:val="24"/>
          <w:szCs w:val="24"/>
          <w:lang w:val="en-US"/>
        </w:rPr>
        <w:t>If the Seven Beams establish the constitutional grammar through which civilization learns to perceive reality faithfully, another question immediately presents itself. Reality, however faithfully perceived, remains incomplete until someone assumes responsibility for participating within it. Constitutional orientation alone cannot cultivate civilization. Every grammar ultimately awaits a speaker. Every ecology quietly awaits living participants capable of inhabiting it.</w:t>
      </w:r>
    </w:p>
    <w:p>
      <w:pPr>
        <w:pStyle w:val="style0"/>
        <w:jc w:val="both"/>
        <w:rPr>
          <w:rFonts w:ascii="Noto Sans Elbasan" w:hAnsi="Noto Sans Elbasan"/>
          <w:sz w:val="24"/>
          <w:szCs w:val="24"/>
          <w:lang w:val="en-US"/>
        </w:rPr>
      </w:pPr>
      <w:r>
        <w:rPr>
          <w:rFonts w:ascii="Noto Sans Elbasan" w:hAnsi="Noto Sans Elbasan"/>
          <w:sz w:val="24"/>
          <w:szCs w:val="24"/>
          <w:lang w:val="en-US"/>
        </w:rPr>
        <w:t>Throughout history, civilizations have commonly described human beings according to occupations, professions, offices, social classes, administrative responsibilities, political authority, or economic function. Such descriptions possess practical usefulness, yet they seldom reach the constitutional depth from which enduring civilizations continually regenerate themselves. Beneath the immense diversity of occupations lies something considerably more stable. Long before humanity became teachers, judges, engineers, artisans, merchants, physicians, scholars, governors, entrepreneurs, or financiers, civilization had already begun reproducing a remarkably small number of enduring constitutional functions through which societies continually preserved, cultivated, organized, enlarged, and transmitted themselves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does not invent these functions. It discovers them. Like the Tectonic Logic, the Three Yield Principles, and the Seven Beams, they belong not to a particular civilization but to the primordial constitutional ecology through which civilization itself continually becomes possible. Every enduring society has unknowingly reproduced them. Sometimes they have flourished in harmony. Sometimes one has eclipsed the others. Sometimes entire institutions have emerged around them without recognizing the deeper constitutional vocation they embodied. The Education Economy simply renders visible what civilization has long practiced implicitly.</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These are therefore neither professions nor institutional offices. They are constitutional archetypes. They describe not primarily what people do, but the enduring ways through which human beings participate in the continual regeneration of civilization itself. One individual may embody several simultaneously. Entire institutions may collectively express one vocation. Communities may cultivate all five without ever naming them. Yet remove any one completely, and the constitutional metabolism of civilization gradually begins to weaken. The first vocation preserves continuity itself. </w:t>
      </w:r>
    </w:p>
    <w:p>
      <w:pPr>
        <w:pStyle w:val="style179"/>
        <w:numPr>
          <w:ilvl w:val="0"/>
          <w:numId w:val="3"/>
        </w:numPr>
        <w:jc w:val="both"/>
        <w:rPr>
          <w:rFonts w:ascii="Noto Sans Elbasan" w:hAnsi="Noto Sans Elbasan"/>
          <w:sz w:val="24"/>
          <w:szCs w:val="24"/>
          <w:lang w:val="en-US"/>
        </w:rPr>
      </w:pPr>
      <w:r>
        <w:rPr>
          <w:rFonts w:ascii="Noto Sans Elbasan" w:hAnsi="Noto Sans Elbasan"/>
          <w:b/>
          <w:bCs/>
          <w:sz w:val="24"/>
          <w:szCs w:val="24"/>
          <w:lang w:val="en-US"/>
        </w:rPr>
        <w:t>The Custodian</w:t>
      </w:r>
      <w:r>
        <w:rPr>
          <w:rFonts w:ascii="Noto Sans Elbasan" w:hAnsi="Noto Sans Elbasan"/>
          <w:sz w:val="24"/>
          <w:szCs w:val="24"/>
          <w:lang w:val="en-US"/>
        </w:rPr>
        <w:t xml:space="preserve"> safeguards what civilization must never lose. Memory, truth, legitimacy, wisdom, constitutional coherence, ethical continuity, and institutional integrity all quietly depend upon those who preserve without merely preserving for preservation's sake. Custodians understand that continuity is not resistance to change but faithful transmission through change. They guard the roots so that future branches may continue growing. Within HEXERCHY this vocation matures into constitutional memory, where institutional intelligence is never discarded but continually authenticated, preserved, and enlarged. Within the Pavilion it appears wherever communities consciously protect the living inheritance entrusted to them. Continuity alone, however, cannot enlarge civilization. </w:t>
      </w:r>
    </w:p>
    <w:p>
      <w:pPr>
        <w:pStyle w:val="style179"/>
        <w:numPr>
          <w:ilvl w:val="0"/>
          <w:numId w:val="3"/>
        </w:numPr>
        <w:jc w:val="both"/>
        <w:rPr>
          <w:rFonts w:ascii="Noto Sans Elbasan" w:hAnsi="Noto Sans Elbasan"/>
          <w:sz w:val="24"/>
          <w:szCs w:val="24"/>
          <w:lang w:val="en-US"/>
        </w:rPr>
      </w:pPr>
      <w:r>
        <w:rPr>
          <w:rFonts w:ascii="Noto Sans Elbasan" w:hAnsi="Noto Sans Elbasan"/>
          <w:b/>
          <w:bCs/>
          <w:sz w:val="24"/>
          <w:szCs w:val="24"/>
          <w:lang w:val="en-US"/>
        </w:rPr>
        <w:t>The Steward</w:t>
      </w:r>
      <w:r>
        <w:rPr>
          <w:rFonts w:ascii="Noto Sans Elbasan" w:hAnsi="Noto Sans Elbasan"/>
          <w:sz w:val="24"/>
          <w:szCs w:val="24"/>
          <w:lang w:val="en-US"/>
        </w:rPr>
        <w:t xml:space="preserve"> cultivates what has been entrusted. Whereas the Custodian preserves inheritance, the Steward develops possibility. Human capability, institutions, knowledge, technologies, capital, relationships, and the land itself all become objects of faithful cultivation rather than possession. Stewardship therefore transforms authority into responsibility and responsibility into generative care. Civilization advances not because resources exist, but because someone patiently nurtures their unfolding potential. HEXERCHY later renders stewardship recursively observable by ensuring that intelligence continually enlarges care rather than merely increasing administrative control. The Pavilion embodies it wherever communities assume shared responsibility for their own flourishing. Cultivation naturally seeks collective expression.</w:t>
      </w:r>
    </w:p>
    <w:p>
      <w:pPr>
        <w:pStyle w:val="style179"/>
        <w:numPr>
          <w:ilvl w:val="0"/>
          <w:numId w:val="3"/>
        </w:numPr>
        <w:jc w:val="both"/>
        <w:rPr>
          <w:rFonts w:ascii="Noto Sans Elbasan" w:hAnsi="Noto Sans Elbasan"/>
          <w:sz w:val="24"/>
          <w:szCs w:val="24"/>
          <w:lang w:val="en-US"/>
        </w:rPr>
      </w:pPr>
      <w:r>
        <w:rPr>
          <w:rFonts w:ascii="Noto Sans Elbasan" w:hAnsi="Noto Sans Elbasan"/>
          <w:b/>
          <w:bCs/>
          <w:sz w:val="24"/>
          <w:szCs w:val="24"/>
          <w:lang w:val="en-US"/>
        </w:rPr>
        <w:t>The Civic Actor</w:t>
      </w:r>
      <w:r>
        <w:rPr>
          <w:rFonts w:ascii="Noto Sans Elbasan" w:hAnsi="Noto Sans Elbasan"/>
          <w:sz w:val="24"/>
          <w:szCs w:val="24"/>
          <w:lang w:val="en-US"/>
        </w:rPr>
        <w:t xml:space="preserve"> transforms individual capability into communal participation. Civilization is never regenerated through isolated excellence alone. Human gifts mature fully only when organized into cooperative action capable of strengthening the common household. The Civic Actor therefore converts concern into participation, participation into organization, and organization into civic renewal. Institutions cease to administer passive beneficiaries and instead cultivate active participants in the continual enlargement of public life. HEXERCHY strengthens this vocation by coordinating authenticated participation across institutional boundaries, while the Pavilion provides its territorial home through living civic cooperation. Participation eventually seeks permanence.</w:t>
      </w:r>
    </w:p>
    <w:p>
      <w:pPr>
        <w:pStyle w:val="style179"/>
        <w:numPr>
          <w:ilvl w:val="0"/>
          <w:numId w:val="3"/>
        </w:numPr>
        <w:jc w:val="both"/>
        <w:rPr>
          <w:rFonts w:ascii="Noto Sans Elbasan" w:hAnsi="Noto Sans Elbasan"/>
          <w:sz w:val="24"/>
          <w:szCs w:val="24"/>
          <w:lang w:val="en-US"/>
        </w:rPr>
      </w:pPr>
      <w:r>
        <w:rPr>
          <w:rFonts w:ascii="Noto Sans Elbasan" w:hAnsi="Noto Sans Elbasan"/>
          <w:b/>
          <w:bCs/>
          <w:sz w:val="24"/>
          <w:szCs w:val="24"/>
          <w:lang w:val="en-US"/>
        </w:rPr>
        <w:t>The Institutional Entrepreneur</w:t>
      </w:r>
      <w:r>
        <w:rPr>
          <w:rFonts w:ascii="Noto Sans Elbasan" w:hAnsi="Noto Sans Elbasan"/>
          <w:sz w:val="24"/>
          <w:szCs w:val="24"/>
          <w:lang w:val="en-US"/>
        </w:rPr>
        <w:t xml:space="preserve"> gives enduring structure to value. Ideas, aspirations, discoveries, and temporary initiatives remain fragile until embodied within institutions capable of transmitting them across generations. Institutional entrepreneurship therefore differs fundamentally from commercial entrepreneurship alone. It concerns itself with designing durable architectures through which capability, stewardship, learning, cooperation, and societal intelligence may continually reproduce themselves. Civilization matures whenever temporary inspiration becomes enduring institutional capacity. HEXERCHY itself constitutes an expression of this vocation, translating constitutional intelligence into operational architecture. The Pavilion similarly embodies it by transforming local initiative into regenerative civic institutions. Yet even enduring institutions require circulation if they are to remain alive.</w:t>
      </w:r>
    </w:p>
    <w:p>
      <w:pPr>
        <w:pStyle w:val="style179"/>
        <w:numPr>
          <w:ilvl w:val="0"/>
          <w:numId w:val="3"/>
        </w:numPr>
        <w:jc w:val="both"/>
        <w:rPr>
          <w:rFonts w:ascii="Noto Sans Elbasan" w:hAnsi="Noto Sans Elbasan"/>
          <w:sz w:val="24"/>
          <w:szCs w:val="24"/>
          <w:lang w:val="en-US"/>
        </w:rPr>
      </w:pPr>
      <w:r>
        <w:rPr>
          <w:rFonts w:ascii="Noto Sans Elbasan" w:hAnsi="Noto Sans Elbasan"/>
          <w:b/>
          <w:bCs/>
          <w:sz w:val="24"/>
          <w:szCs w:val="24"/>
          <w:lang w:val="en-US"/>
        </w:rPr>
        <w:t>The Proto-Banker</w:t>
      </w:r>
      <w:r>
        <w:rPr>
          <w:rFonts w:ascii="Noto Sans Elbasan" w:hAnsi="Noto Sans Elbasan"/>
          <w:sz w:val="24"/>
          <w:szCs w:val="24"/>
          <w:lang w:val="en-US"/>
        </w:rPr>
        <w:t xml:space="preserve"> safeguards trust in motion. Long before money acquired numerical expression, civilizations depended upon the faithful circulation of obligations, reciprocity, confidence, inheritance, and shared commitment. Capital therefore represents only one manifestation of a deeper constitutional reality: trust capable of moving productively through society without losing its ethical integrity. The Proto-Banker protects this circulation. Resources become stewardship before accumulation. Investment becomes covenant before transaction. Wealth becomes fiduciary participation before possession. Within the Education Economy this vocation ultimately matures into the EDU-CAPITAL UNION, fiduciary civilization, and the recursive circulation of educational value throughout the constitutional ecology from which that value originally emerged.</w:t>
      </w:r>
    </w:p>
    <w:p>
      <w:pPr>
        <w:pStyle w:val="style0"/>
        <w:jc w:val="both"/>
        <w:rPr>
          <w:rFonts w:ascii="Noto Sans Elbasan" w:hAnsi="Noto Sans Elbasan"/>
          <w:sz w:val="24"/>
          <w:szCs w:val="24"/>
          <w:lang w:val="en-US"/>
        </w:rPr>
      </w:pPr>
      <w:r>
        <w:rPr>
          <w:rFonts w:ascii="Noto Sans Elbasan" w:hAnsi="Noto Sans Elbasan"/>
          <w:sz w:val="24"/>
          <w:szCs w:val="24"/>
          <w:lang w:val="en-US"/>
        </w:rPr>
        <w:t>Read independently, these Five Vocations resemble distinct constitutional functions. Read together, they reveal something considerably deeper.</w:t>
      </w:r>
    </w:p>
    <w:p>
      <w:pPr>
        <w:pStyle w:val="style0"/>
        <w:jc w:val="both"/>
        <w:rPr>
          <w:rFonts w:ascii="Noto Sans Elbasan" w:hAnsi="Noto Sans Elbasan"/>
          <w:b/>
          <w:bCs/>
          <w:i/>
          <w:iCs/>
          <w:sz w:val="24"/>
          <w:szCs w:val="24"/>
          <w:lang w:val="en-US"/>
        </w:rPr>
      </w:pPr>
      <w:r>
        <w:rPr>
          <w:rFonts w:ascii="Noto Sans Elbasan" w:hAnsi="Noto Sans Elbasan"/>
          <w:b/>
          <w:bCs/>
          <w:i/>
          <w:iCs/>
          <w:sz w:val="24"/>
          <w:szCs w:val="24"/>
          <w:lang w:val="en-US"/>
        </w:rPr>
        <w:t>The Custodian preserves civilization's memory. The Steward cultivates its inheritance. The Civic Actor organizes its participation. The Institutional Entrepreneur gives durable form to its intelligence. The Proto-Banker continually circulates the trust upon which the whole constitutional ecology depends. None exists independently. Each continually enlarges the others. Together they constitute the living grammar of human stewardship through which the constitutional orientation established by the Seven Beams assumes faithful participation within history.</w:t>
      </w:r>
    </w:p>
    <w:p>
      <w:pPr>
        <w:pStyle w:val="style0"/>
        <w:jc w:val="both"/>
        <w:rPr>
          <w:rFonts w:ascii="Noto Sans Elbasan" w:hAnsi="Noto Sans Elbasan"/>
          <w:sz w:val="24"/>
          <w:szCs w:val="24"/>
          <w:lang w:val="en-US"/>
        </w:rPr>
      </w:pPr>
      <w:r>
        <w:rPr>
          <w:rFonts w:ascii="Noto Sans Elbasan" w:hAnsi="Noto Sans Elbasan"/>
          <w:sz w:val="24"/>
          <w:szCs w:val="24"/>
          <w:lang w:val="en-US"/>
        </w:rPr>
        <w:t>For this reason the Five Sacred Vocations do not distribute society into occupational categories. They reveal the constitutional metabolism through which humanity itself continually participates in the regeneration of civilization. They belong simultaneously to anthropology, institutional life, civic responsibility, economic organization, educational cultivation, and cybernetic coordination. The OIKON LOOM therefore recognizes them not as careers to be chosen but as primordial constitutional functions continually seeking embodiment wherever civilization learns once again how to steward itself faithfully.</w:t>
      </w:r>
    </w:p>
    <w:p>
      <w:pPr>
        <w:pStyle w:val="style0"/>
        <w:jc w:val="both"/>
        <w:rPr>
          <w:rFonts w:ascii="Noto Sans Elbasan" w:hAnsi="Noto Sans Elbasan"/>
          <w:sz w:val="24"/>
          <w:szCs w:val="24"/>
          <w:lang w:val="en-US"/>
        </w:rPr>
      </w:pPr>
      <w:r>
        <w:rPr>
          <w:rFonts w:ascii="Noto Sans Elbasan" w:hAnsi="Noto Sans Elbasan"/>
          <w:sz w:val="24"/>
          <w:szCs w:val="24"/>
          <w:lang w:val="en-US"/>
        </w:rPr>
        <w:t>Having revealed the enduring archetypes through which civilization participates in its own renewal, the OIKON LOOM now turns from constitutional vocation to constitutional capability. For faithful participation alone does not complete the work of civilization. Every vocation still requires disciplined capacities through which stewardship becomes operational. It is to these Five Operational Cores—the living disciplines through which human capability continually generates civilizational yield—that the OIKON LOOM next proceeds.</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4.6</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Grammar of Constitutional Behaviour</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Five Operational Cores of the OIKON LOOM</w:t>
      </w:r>
    </w:p>
    <w:p>
      <w:pPr>
        <w:pStyle w:val="style0"/>
        <w:jc w:val="both"/>
        <w:rPr>
          <w:rFonts w:ascii="Noto Sans Elbasan" w:hAnsi="Noto Sans Elbasan"/>
          <w:sz w:val="24"/>
          <w:szCs w:val="24"/>
          <w:lang w:val="en-US"/>
        </w:rPr>
      </w:pPr>
      <w:r>
        <w:rPr>
          <w:rFonts w:ascii="Noto Sans Elbasan" w:hAnsi="Noto Sans Elbasan"/>
          <w:sz w:val="24"/>
          <w:szCs w:val="24"/>
          <w:lang w:val="en-US"/>
        </w:rPr>
        <w:t>Every living grammar eventually seeks expression. Language that never speaks remains possibility without participation. Music that is never performed remains notation without resonance. Likewise, constitutional orientation reaches neither maturity nor consequence while it remains confined to perception alone. Civilization ultimately reveals the faithfulness of its constitutional grammar through the characteristic manner in which it continually behaves.</w:t>
      </w:r>
    </w:p>
    <w:p>
      <w:pPr>
        <w:pStyle w:val="style0"/>
        <w:jc w:val="both"/>
        <w:rPr>
          <w:rFonts w:ascii="Noto Sans Elbasan" w:hAnsi="Noto Sans Elbasan"/>
          <w:sz w:val="24"/>
          <w:szCs w:val="24"/>
          <w:lang w:val="en-US"/>
        </w:rPr>
      </w:pPr>
      <w:r>
        <w:rPr>
          <w:rFonts w:ascii="Noto Sans Elbasan" w:hAnsi="Noto Sans Elbasan"/>
          <w:sz w:val="24"/>
          <w:szCs w:val="24"/>
          <w:lang w:val="en-US"/>
        </w:rPr>
        <w:t>The OIKON LOOM therefore proceeds naturally from constitutional orientation toward constitutional metabolism. Having recovered the primordial horizons through which civilization learns faithfully to perceive reality, it now reveals the behavioural laws through which civilization continually responds to reality itself. These behavioural laws are neither competencies acquired through professional training nor techniques belonging to particular occupations. They are constitutional disciplines continually reproduced wherever enduring civilizations faithfully metabolize contradiction into order, possibility into productivity, intelligence into stewardship, and uncertainty into continuity.</w:t>
      </w:r>
    </w:p>
    <w:p>
      <w:pPr>
        <w:pStyle w:val="style0"/>
        <w:jc w:val="both"/>
        <w:rPr>
          <w:rFonts w:ascii="Noto Sans Elbasan" w:hAnsi="Noto Sans Elbasan"/>
          <w:sz w:val="24"/>
          <w:szCs w:val="24"/>
          <w:lang w:val="en-US"/>
        </w:rPr>
      </w:pPr>
      <w:r>
        <w:rPr>
          <w:rFonts w:ascii="Noto Sans Elbasan" w:hAnsi="Noto Sans Elbasan"/>
          <w:sz w:val="24"/>
          <w:szCs w:val="24"/>
          <w:lang w:val="en-US"/>
        </w:rPr>
        <w:t>Every civilization, whether consciously or unconsciously, continually performs these operations. The Oikonomia neither invents them nor prescribes them as managerial practices. It simply renders visible the behavioural grammar that has always governed civilization whenever human capability becomes regenerative rather than merely productive.</w:t>
      </w:r>
    </w:p>
    <w:p>
      <w:pPr>
        <w:pStyle w:val="style0"/>
        <w:jc w:val="both"/>
        <w:rPr>
          <w:rFonts w:ascii="Noto Sans Elbasan" w:hAnsi="Noto Sans Elbasan"/>
          <w:sz w:val="24"/>
          <w:szCs w:val="24"/>
          <w:lang w:val="en-US"/>
        </w:rPr>
      </w:pPr>
      <w:r>
        <w:rPr>
          <w:rFonts w:ascii="Noto Sans Elbasan" w:hAnsi="Noto Sans Elbasan"/>
          <w:sz w:val="24"/>
          <w:szCs w:val="24"/>
          <w:lang w:val="en-US"/>
        </w:rPr>
        <w:t>The first constitutional movement is to Resolve.</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 inevitably encounters contradiction long before it encounters prosperity. Every generation inherits unfinished questions, unresolved tensions, institutional imperfections, environmental uncertainty, and human limitation. Resolution therefore becomes civilization's first behavioural discipline. It is neither reaction nor mere problem solving. It is the constitutional capacity to transform contradiction into renewed coherence. Every authentic act of learning, governance, stewardship, enterprise, scholarship, and institutional leadership quietly begins here. Civilization does not flourish because it avoids difficulty. It flourishes because it faithfully enlarges its capacity to resolve what reality continually presents. Resolution naturally prepares the conditions for Alchemization.</w:t>
      </w:r>
    </w:p>
    <w:p>
      <w:pPr>
        <w:pStyle w:val="style0"/>
        <w:jc w:val="both"/>
        <w:rPr>
          <w:rFonts w:ascii="Noto Sans Elbasan" w:hAnsi="Noto Sans Elbasan"/>
          <w:sz w:val="24"/>
          <w:szCs w:val="24"/>
          <w:lang w:val="en-US"/>
        </w:rPr>
      </w:pPr>
      <w:r>
        <w:rPr>
          <w:rFonts w:ascii="Noto Sans Elbasan" w:hAnsi="Noto Sans Elbasan"/>
          <w:sz w:val="24"/>
          <w:szCs w:val="24"/>
          <w:lang w:val="en-US"/>
        </w:rPr>
        <w:t>Once contradiction has been understood, civilization acquires the remarkable capacity to transform latent possibility into visible value. This transformation lies at the heart of every productive economy. Knowledge becomes capability. Capability becomes service. Resources become livelihood. Trust becomes enterprise. Cooperation becomes prosperity. Human imagination itself becomes civilization's greatest productive resource. Alchemization therefore signifies far more than economic production. It is the constitutional behaviour through which reality continually yields value without forfeiting its integrity. Productivity becomes legitimate because stewardship governs transformation. Value creation inevitably enlarges the horizon of possibility. Civilization therefore learns to Generate.</w:t>
      </w:r>
    </w:p>
    <w:p>
      <w:pPr>
        <w:pStyle w:val="style0"/>
        <w:jc w:val="both"/>
        <w:rPr>
          <w:rFonts w:ascii="Noto Sans Elbasan" w:hAnsi="Noto Sans Elbasan"/>
          <w:sz w:val="24"/>
          <w:szCs w:val="24"/>
          <w:lang w:val="en-US"/>
        </w:rPr>
      </w:pPr>
      <w:r>
        <w:rPr>
          <w:rFonts w:ascii="Noto Sans Elbasan" w:hAnsi="Noto Sans Elbasan"/>
          <w:sz w:val="24"/>
          <w:szCs w:val="24"/>
          <w:lang w:val="en-US"/>
        </w:rPr>
        <w:t>Generation is the constitutional behaviour through which new knowledge, fresh institutional arrangements, original technologies, contextual enterprises, artistic expression, scientific discovery, and social innovation continually emerge. Yet within the Oikonomia novelty never becomes an end in itself. Generation remains permanently accountable to constitutional continuity. Innovation therefore matures neither through disruption alone nor through preservation alone, but through the faithful enlargement of enduring constitutional realities under continually changing historical conditions. Novelty, however, remains incomplete until it enters lived experience.</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 must therefore Integrate. Learning reaches constitutional maturity only when understanding becomes embodiment. Knowledge ceases to remain information accumulated within memory and gradually becomes capability expressed through life. Institutions learn. Communities learn. Technologies learn. Civilization itself learns. Integration therefore transforms experience into intelligence and intelligence into continually expanding institutional memory. Education consequently becomes neither preparation for life nor interruption from production. It becomes civilization's continual metabolism of experience itself.</w:t>
      </w:r>
    </w:p>
    <w:p>
      <w:pPr>
        <w:pStyle w:val="style0"/>
        <w:jc w:val="both"/>
        <w:rPr>
          <w:rFonts w:ascii="Noto Sans Elbasan" w:hAnsi="Noto Sans Elbasan"/>
          <w:sz w:val="24"/>
          <w:szCs w:val="24"/>
          <w:lang w:val="en-US"/>
        </w:rPr>
      </w:pPr>
      <w:r>
        <w:rPr>
          <w:rFonts w:ascii="Noto Sans Elbasan" w:hAnsi="Noto Sans Elbasan"/>
          <w:sz w:val="24"/>
          <w:szCs w:val="24"/>
          <w:lang w:val="en-US"/>
        </w:rPr>
        <w:t>Yet civilization never operates under conditions of certainty. Every generation inherits unknown futures. Every institution encounters unforeseen circumstances. Every innovation introduces fresh complexity. Every opportunity carries accompanying risk. Civilization therefore learns finally to Navigate.</w:t>
      </w:r>
    </w:p>
    <w:p>
      <w:pPr>
        <w:pStyle w:val="style0"/>
        <w:jc w:val="both"/>
        <w:rPr>
          <w:rFonts w:ascii="Noto Sans Elbasan" w:hAnsi="Noto Sans Elbasan"/>
          <w:sz w:val="24"/>
          <w:szCs w:val="24"/>
          <w:lang w:val="en-US"/>
        </w:rPr>
      </w:pPr>
      <w:r>
        <w:rPr>
          <w:rFonts w:ascii="Noto Sans Elbasan" w:hAnsi="Noto Sans Elbasan"/>
          <w:sz w:val="24"/>
          <w:szCs w:val="24"/>
          <w:lang w:val="en-US"/>
        </w:rPr>
        <w:t>Navigation is the constitutional behaviour through which uncertainty becomes governable without becoming controllable. It disciplines foresight without encouraging prediction, prudence without paralysis, courage without recklessness, and adaptation without constitutional surrender. Navigation teaches civilization to remain faithful while continually moving. Risk consequently becomes neither enemy nor obstacle but one of the constitutional ecologies through which intelligence continually matures.</w:t>
      </w:r>
    </w:p>
    <w:p>
      <w:pPr>
        <w:pStyle w:val="style0"/>
        <w:jc w:val="both"/>
        <w:rPr>
          <w:rFonts w:ascii="Noto Sans Elbasan" w:hAnsi="Noto Sans Elbasan"/>
          <w:sz w:val="24"/>
          <w:szCs w:val="24"/>
          <w:lang w:val="en-US"/>
        </w:rPr>
      </w:pPr>
      <w:r>
        <w:rPr>
          <w:rFonts w:ascii="Noto Sans Elbasan" w:hAnsi="Noto Sans Elbasan"/>
          <w:sz w:val="24"/>
          <w:szCs w:val="24"/>
          <w:lang w:val="en-US"/>
        </w:rPr>
        <w:t>Read independently, these Five Operational Cores resemble productive capabilities. Read together, they disclose something considerably deeper. They reveal the living behavioural metabolism through which civilization continually transforms perception into participation, participation into stewardship, stewardship into value, and value into enduring civilizational continuity.</w:t>
      </w:r>
    </w:p>
    <w:p>
      <w:pPr>
        <w:pStyle w:val="style0"/>
        <w:jc w:val="both"/>
        <w:rPr>
          <w:rFonts w:ascii="Noto Sans Elbasan" w:hAnsi="Noto Sans Elbasan"/>
          <w:sz w:val="24"/>
          <w:szCs w:val="24"/>
          <w:lang w:val="en-US"/>
        </w:rPr>
      </w:pPr>
      <w:r>
        <w:rPr>
          <w:rFonts w:ascii="Noto Sans Elbasan" w:hAnsi="Noto Sans Elbasan"/>
          <w:sz w:val="24"/>
          <w:szCs w:val="24"/>
          <w:lang w:val="en-US"/>
        </w:rPr>
        <w:t>The Seven Beams taught civilization how to behold reality faithfully. The Five Sacred Vocations revealed who faithfully carries civilization. The Five Operational Cores now reveal how civilization faithfully moves. Together they complete the constitutional metabolism of the OIKON LOOM. Orientation has become behaviour. Grammar has become motion. Constitutional intelligence has become living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The next movement therefore no longer concerns behaviour alone. Behaviour, faithfully repeated across generations, gradually crystallizes into enduring institutions. The constitutional grammar now seeks its permanent architectural expression through the institutional doctrines of stewardship, fiduciary civilization, cybernetic coordination, and ultimately the HEXERCHY Sovereign Cybernetic Intelligence System, where the living behaviour of civilization becomes continuously observable, recursively learnable, and perpetually renewable.</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4.7</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Canon of Stewardship</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Fiduciary Constitution of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Every civilization eventually confronts a constitutional question from which no enduring society can permanently escape. How shall that which has been cultivated remain faithfully entrusted?</w:t>
      </w:r>
    </w:p>
    <w:p>
      <w:pPr>
        <w:pStyle w:val="style0"/>
        <w:jc w:val="both"/>
        <w:rPr>
          <w:rFonts w:ascii="Noto Sans Elbasan" w:hAnsi="Noto Sans Elbasan"/>
          <w:sz w:val="24"/>
          <w:szCs w:val="24"/>
          <w:lang w:val="en-US"/>
        </w:rPr>
      </w:pPr>
      <w:r>
        <w:rPr>
          <w:rFonts w:ascii="Noto Sans Elbasan" w:hAnsi="Noto Sans Elbasan"/>
          <w:sz w:val="24"/>
          <w:szCs w:val="24"/>
          <w:lang w:val="en-US"/>
        </w:rPr>
        <w:t>Learning may be accumulated. Institutions may be constructed. Wealth may be generated. Technologies may be perfected. Governments may be established. Communities may prosper. Yet unless each becomes held within a constitutional relationship of faithful responsibility, civilization gradually begins consuming the very inheritance upon which its own future depends. The OIKON LOOM therefore arrives naturally at Stewardship. Not as an ethical recommendation. Not as an administrative obligation. But as the constitutional law through which civilization continually preserves the integrity of its own existence.</w:t>
      </w:r>
    </w:p>
    <w:p>
      <w:pPr>
        <w:pStyle w:val="style0"/>
        <w:jc w:val="both"/>
        <w:rPr>
          <w:rFonts w:ascii="Noto Sans Elbasan" w:hAnsi="Noto Sans Elbasan"/>
          <w:sz w:val="24"/>
          <w:szCs w:val="24"/>
          <w:lang w:val="en-US"/>
        </w:rPr>
      </w:pPr>
      <w:r>
        <w:rPr>
          <w:rFonts w:ascii="Noto Sans Elbasan" w:hAnsi="Noto Sans Elbasan"/>
          <w:sz w:val="24"/>
          <w:szCs w:val="24"/>
          <w:lang w:val="en-US"/>
        </w:rPr>
        <w:t>Stewardship proceeds from a recognition as ancient as civilization itself. Nothing essential to human flourishing originates entirely within the present generation. Every society inherits languages it did not invent, institutions it did not establish, knowledge accumulated through countless predecessors, territories patiently cultivated across centuries, public trust slowly earned, and possibilities entrusted by those whose names history itself may never remember.</w:t>
      </w:r>
    </w:p>
    <w:p>
      <w:pPr>
        <w:pStyle w:val="style0"/>
        <w:jc w:val="both"/>
        <w:rPr>
          <w:rFonts w:ascii="Noto Sans Elbasan" w:hAnsi="Noto Sans Elbasan"/>
          <w:sz w:val="24"/>
          <w:szCs w:val="24"/>
          <w:lang w:val="en-US"/>
        </w:rPr>
      </w:pPr>
      <w:r>
        <w:rPr>
          <w:rFonts w:ascii="Noto Sans Elbasan" w:hAnsi="Noto Sans Elbasan"/>
          <w:sz w:val="24"/>
          <w:szCs w:val="24"/>
          <w:lang w:val="en-US"/>
        </w:rPr>
        <w:t>Inheritance therefore generates responsibility. Possession never constitutes absolute ownership. Every gift quietly becomes a trust. Stewardship is the constitutional discipline through which civilization learns to hold every form of value as entrusted rather than possessed. Land becomes entrusted geography. Knowledge becomes entrusted intelligence. Authority becomes entrusted responsibility. Capital becomes entrusted possibility. Technology becomes entrusted capability. Institutions become entrusted memory. Future generations become entrusted obligation.</w:t>
      </w:r>
    </w:p>
    <w:p>
      <w:pPr>
        <w:pStyle w:val="style0"/>
        <w:jc w:val="both"/>
        <w:rPr>
          <w:rFonts w:ascii="Noto Sans Elbasan" w:hAnsi="Noto Sans Elbasan"/>
          <w:sz w:val="24"/>
          <w:szCs w:val="24"/>
          <w:lang w:val="en-US"/>
        </w:rPr>
      </w:pPr>
      <w:r>
        <w:rPr>
          <w:rFonts w:ascii="Noto Sans Elbasan" w:hAnsi="Noto Sans Elbasan"/>
          <w:sz w:val="24"/>
          <w:szCs w:val="24"/>
          <w:lang w:val="en-US"/>
        </w:rPr>
        <w:t>For this reason the Oikonomia understands stewardship as the constitutional regulator of the entire civilizational grammar. The Seven Beams orient stewardship. The Five Vocations embody stewardship. The Five Operational Cores enact stewardship.</w:t>
      </w:r>
    </w:p>
    <w:p>
      <w:pPr>
        <w:pStyle w:val="style0"/>
        <w:jc w:val="both"/>
        <w:rPr>
          <w:rFonts w:ascii="Noto Sans Elbasan" w:hAnsi="Noto Sans Elbasan"/>
          <w:sz w:val="24"/>
          <w:szCs w:val="24"/>
          <w:lang w:val="en-US"/>
        </w:rPr>
      </w:pPr>
      <w:r>
        <w:rPr>
          <w:rFonts w:ascii="Noto Sans Elbasan" w:hAnsi="Noto Sans Elbasan"/>
          <w:sz w:val="24"/>
          <w:szCs w:val="24"/>
          <w:lang w:val="en-US"/>
        </w:rPr>
        <w:t>Without stewardship each gradually degenerates into its opposite. Learning becomes credentialism. Enterprise becomes extraction. Technology becomes domination. Governance becomes administration. Capital becomes accumulation. Intelligence becomes manipulation. Productivity becomes consumption.</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Civilization itself begins exhausting the constitutional ecology that originally sustained it. Stewardship therefore does not restrain flourishing. It continually renews the conditions through which flourishing remains possible. Its constitutional task is neither conservation nor expansion alone. It continually reconciles inheritance with emergence. Memory with innovation. Authority with participation. Continuity with adaptation. Prosperity with responsibility. Freedom with covenant. Stewardship thus becomes civilization's perpetual regulator. It asks not merely, "What may be done?" but, "What ought faithfully to endure?" This constitutional discipline naturally transforms the very meaning of economy. </w:t>
      </w:r>
    </w:p>
    <w:p>
      <w:pPr>
        <w:pStyle w:val="style0"/>
        <w:jc w:val="both"/>
        <w:rPr>
          <w:rFonts w:ascii="Noto Sans Elbasan" w:hAnsi="Noto Sans Elbasan"/>
          <w:sz w:val="24"/>
          <w:szCs w:val="24"/>
          <w:lang w:val="en-US"/>
        </w:rPr>
      </w:pPr>
      <w:r>
        <w:rPr>
          <w:rFonts w:ascii="Noto Sans Elbasan" w:hAnsi="Noto Sans Elbasan"/>
          <w:sz w:val="24"/>
          <w:szCs w:val="24"/>
          <w:lang w:val="en-US"/>
        </w:rPr>
        <w:t>For once stewardship governs civilization, wealth itself undergoes constitutional redefinition. Capital ceases to represent accumulated purchasing power alone. It becomes entrusted civilizational capability. Money itself begins participating within constitutional grammar. The Education Economy therefore introduces what may properly be called Fiduciary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Throughout much of history finance has largely been interpreted through exchange, investment, ownership, production, consumption, debt, and accumulation. Each undoubtedly performs indispensable economic functions. Yet none adequately explains why certain economies continually enlarge human capability while others progressively consume the constitutional ecology from which prosperity first emerged.</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therefore restores an older constitutional relationship. Before capital becomes investment it must first become trust. Before wealth becomes accumulation it must first become stewardship. Before finance becomes profitable it must first become fiduciary. The fiduciary principle is consequently not imported into civilization from banking. Rather, banking itself emerges as one specialized expression of civilization's far deeper fiduciary metabolism.</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have always been fiduciary before they became financial. Parents hold children in trust. Communities hold memory in trust. Teachers hold knowledge in trust. Institutions hold legitimacy in trust. Generations hold the future in trust.</w:t>
      </w:r>
    </w:p>
    <w:p>
      <w:pPr>
        <w:pStyle w:val="style0"/>
        <w:jc w:val="both"/>
        <w:rPr>
          <w:rFonts w:ascii="Noto Sans Elbasan" w:hAnsi="Noto Sans Elbasan"/>
          <w:sz w:val="24"/>
          <w:szCs w:val="24"/>
          <w:lang w:val="en-US"/>
        </w:rPr>
      </w:pPr>
      <w:r>
        <w:rPr>
          <w:rFonts w:ascii="Noto Sans Elbasan" w:hAnsi="Noto Sans Elbasan"/>
          <w:sz w:val="24"/>
          <w:szCs w:val="24"/>
          <w:lang w:val="en-US"/>
        </w:rPr>
        <w:t>Finance merely extends this primordial constitutional ecology into the circulation of productive capability. It is precisely here that the institutional architecture of the Education Economy naturally appears. The Edu-Capital Union is therefore not introduced as another financial institution. It constitutes the constitutional union between cultivated human capability and fiduciary capital. Learning and investment cease to occupy separate worlds. Human development itself becomes the primary object of legitimate investment.</w:t>
      </w:r>
    </w:p>
    <w:p>
      <w:pPr>
        <w:pStyle w:val="style0"/>
        <w:jc w:val="both"/>
        <w:rPr>
          <w:rFonts w:ascii="Noto Sans Elbasan" w:hAnsi="Noto Sans Elbasan"/>
          <w:sz w:val="24"/>
          <w:szCs w:val="24"/>
          <w:lang w:val="en-US"/>
        </w:rPr>
      </w:pPr>
      <w:r>
        <w:rPr>
          <w:rFonts w:ascii="Noto Sans Elbasan" w:hAnsi="Noto Sans Elbasan"/>
          <w:sz w:val="24"/>
          <w:szCs w:val="24"/>
          <w:lang w:val="en-US"/>
        </w:rPr>
        <w:t>The In-Service Educators Investment Institution (IEII) emerges from the same constitutional logic. Educators are no longer viewed merely as recipients of remuneration but as fiduciary custodians of national capability whose accumulated intelligence continually generates long-term societal yield. Investment therefore follows stewardship rather than replacing it.</w:t>
      </w:r>
    </w:p>
    <w:p>
      <w:pPr>
        <w:pStyle w:val="style0"/>
        <w:jc w:val="both"/>
        <w:rPr>
          <w:rFonts w:ascii="Noto Sans Elbasan" w:hAnsi="Noto Sans Elbasan"/>
          <w:sz w:val="24"/>
          <w:szCs w:val="24"/>
          <w:lang w:val="en-US"/>
        </w:rPr>
      </w:pPr>
      <w:r>
        <w:rPr>
          <w:rFonts w:ascii="Noto Sans Elbasan" w:hAnsi="Noto Sans Elbasan"/>
          <w:sz w:val="24"/>
          <w:szCs w:val="24"/>
          <w:lang w:val="en-US"/>
        </w:rPr>
        <w:t>The Zambia Entrepreneurs Trust Fund Initiative (ZETRUFI) likewise ceases to function merely as entrepreneurial finance. It becomes an institutional ecology through which civic trust, cooperative participation, productive intelligence, and intergenerational opportunity continually reinforce one another. Entrepreneurship itself becomes constitutional stewardship expressed economically.</w:t>
      </w:r>
    </w:p>
    <w:p>
      <w:pPr>
        <w:pStyle w:val="style0"/>
        <w:jc w:val="both"/>
        <w:rPr>
          <w:rFonts w:ascii="Noto Sans Elbasan" w:hAnsi="Noto Sans Elbasan"/>
          <w:sz w:val="24"/>
          <w:szCs w:val="24"/>
          <w:lang w:val="en-US"/>
        </w:rPr>
      </w:pPr>
      <w:r>
        <w:rPr>
          <w:rFonts w:ascii="Noto Sans Elbasan" w:hAnsi="Noto Sans Elbasan"/>
          <w:sz w:val="24"/>
          <w:szCs w:val="24"/>
          <w:lang w:val="en-US"/>
        </w:rPr>
        <w:t>Cooperative capital similarly undergoes transformation. Cooperation no longer exists merely to aggregate financial resources. It aggregates trust, capability, institutional memory, reciprocal obligation, productive intelligence, and shared civilizational responsibility. Capital circulation becomes simultaneously economic, educational, institutional, and civic.</w:t>
      </w:r>
    </w:p>
    <w:p>
      <w:pPr>
        <w:pStyle w:val="style0"/>
        <w:jc w:val="both"/>
        <w:rPr>
          <w:rFonts w:ascii="Noto Sans Elbasan" w:hAnsi="Noto Sans Elbasan"/>
          <w:sz w:val="24"/>
          <w:szCs w:val="24"/>
          <w:lang w:val="en-US"/>
        </w:rPr>
      </w:pPr>
      <w:r>
        <w:rPr>
          <w:rFonts w:ascii="Noto Sans Elbasan" w:hAnsi="Noto Sans Elbasan"/>
          <w:sz w:val="24"/>
          <w:szCs w:val="24"/>
          <w:lang w:val="en-US"/>
        </w:rPr>
        <w:t>Even the vision of Fiduciary Development Institutions proceeds from this same constitutional foundation. Development finance no longer begins with projects awaiting funding. It begins with constitutional ecologies capable of faithfully enlarging human capability across generations. Investment therefore follows cultivated possibility rather than speculative opportunity alone.</w:t>
      </w:r>
    </w:p>
    <w:p>
      <w:pPr>
        <w:pStyle w:val="style0"/>
        <w:jc w:val="both"/>
        <w:rPr>
          <w:rFonts w:ascii="Noto Sans Elbasan" w:hAnsi="Noto Sans Elbasan"/>
          <w:sz w:val="24"/>
          <w:szCs w:val="24"/>
          <w:lang w:val="en-US"/>
        </w:rPr>
      </w:pPr>
      <w:r>
        <w:rPr>
          <w:rFonts w:ascii="Noto Sans Elbasan" w:hAnsi="Noto Sans Elbasan"/>
          <w:sz w:val="24"/>
          <w:szCs w:val="24"/>
          <w:lang w:val="en-US"/>
        </w:rPr>
        <w:t>Money itself consequently begins speaking Oikonomic. It no longer asks merely, "What produces financial return?" It asks, "What enlarges civilization?" "What deepens capability?" "What strengthens institutional continuity?" "What multiplies stewardship?" "What faithfully serves generations yet unborn?" Such questions fundamentally alter the constitutional character of finance. Capital becomes recursive. Every investment enlarges capability. Capability enlarges institutions. Institutions enlarge trust. Trust enlarges cooperation. Cooperation enlarges productive civilization. Civilization enlarges the constitutional ecology from which future investment again emerges. The fiduciary cycle therefore continually renews itself.</w:t>
      </w:r>
    </w:p>
    <w:p>
      <w:pPr>
        <w:pStyle w:val="style0"/>
        <w:jc w:val="both"/>
        <w:rPr>
          <w:rFonts w:ascii="Noto Sans Elbasan" w:hAnsi="Noto Sans Elbasan"/>
          <w:sz w:val="24"/>
          <w:szCs w:val="24"/>
          <w:lang w:val="en-US"/>
        </w:rPr>
      </w:pPr>
      <w:r>
        <w:rPr>
          <w:rFonts w:ascii="Noto Sans Elbasan" w:hAnsi="Noto Sans Elbasan"/>
          <w:sz w:val="24"/>
          <w:szCs w:val="24"/>
          <w:lang w:val="en-US"/>
        </w:rPr>
        <w:t>This marks one of the most profound constitutional distinctions of the Education Economy. Modern economies frequently organise capital around scarcity. The Oikonomia organises capital around cultivated capability.</w:t>
      </w:r>
    </w:p>
    <w:p>
      <w:pPr>
        <w:pStyle w:val="style0"/>
        <w:jc w:val="both"/>
        <w:rPr>
          <w:rFonts w:ascii="Noto Sans Elbasan" w:hAnsi="Noto Sans Elbasan"/>
          <w:sz w:val="24"/>
          <w:szCs w:val="24"/>
          <w:lang w:val="en-US"/>
        </w:rPr>
      </w:pPr>
      <w:r>
        <w:rPr>
          <w:rFonts w:ascii="Noto Sans Elbasan" w:hAnsi="Noto Sans Elbasan"/>
          <w:sz w:val="24"/>
          <w:szCs w:val="24"/>
          <w:lang w:val="en-US"/>
        </w:rPr>
        <w:t>Conventional finance measures return upon investment. Fiduciary civilization measures return upon stewardship. It is precisely because stewardship has become recursively measurable that a new constitutional necessity now emerges. Stewardship itself must become continuously observable. Fiduciary circulation must become recursively intelligible.</w:t>
      </w:r>
    </w:p>
    <w:p>
      <w:pPr>
        <w:pStyle w:val="style0"/>
        <w:jc w:val="both"/>
        <w:rPr>
          <w:rFonts w:ascii="Noto Sans Elbasan" w:hAnsi="Noto Sans Elbasan"/>
          <w:sz w:val="24"/>
          <w:szCs w:val="24"/>
          <w:lang w:val="en-US"/>
        </w:rPr>
      </w:pPr>
      <w:r>
        <w:rPr>
          <w:rFonts w:ascii="Noto Sans Elbasan" w:hAnsi="Noto Sans Elbasan"/>
          <w:sz w:val="24"/>
          <w:szCs w:val="24"/>
          <w:lang w:val="en-US"/>
        </w:rPr>
        <w:t>Institutional memory must become cybernetically coordinated. Civilization must now acquire the technological capacity to perceive its own constitutional metabolism while faithfully participating within it. Only at this point does the necessity of the HEXERCHY Sovereign Cybernetic Intelligence System become fully intelligible.</w:t>
      </w:r>
    </w:p>
    <w:p>
      <w:pPr>
        <w:pStyle w:val="style0"/>
        <w:jc w:val="both"/>
        <w:rPr>
          <w:rFonts w:ascii="Noto Sans Elbasan" w:hAnsi="Noto Sans Elbasan"/>
          <w:sz w:val="24"/>
          <w:szCs w:val="24"/>
          <w:lang w:val="en-US"/>
        </w:rPr>
      </w:pPr>
      <w:r>
        <w:rPr>
          <w:rFonts w:ascii="Noto Sans Elbasan" w:hAnsi="Noto Sans Elbasan"/>
          <w:sz w:val="24"/>
          <w:szCs w:val="24"/>
          <w:lang w:val="en-US"/>
        </w:rPr>
        <w:t>HEXERCHY is not introduced to digitize civilization. It exists to preserve, observe, authenticate, coordinate, and continually enlarge the fiduciary metabolism through which stewardship itself remains a living constitutional reality. Only then can intelligence remain responsibility. Technology remain servant. Capital remain trust. Governance remain custodianship. And civilization continually renew the constitutional ecology from which every future generation shall again learn to flourish.</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4.8</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 xml:space="preserve">The Canon of Fiduciary Civilization </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have always produced wealth. Very few have understood capital. Fewer still have understood trust. The Oikonomia begins from an older constitutional discovery. Before civilization exchanged value, it first entrusted value. Long before markets appeared, parents entrusted children. Communities entrusted memory. Craftsmen entrusted skill. Elders entrusted wisdom. Generations entrusted inheritance. The first economy was therefore never commercial. It was fiduciary. Civilizations were fiduciary long before they became financial.</w:t>
      </w:r>
    </w:p>
    <w:p>
      <w:pPr>
        <w:pStyle w:val="style0"/>
        <w:jc w:val="both"/>
        <w:rPr>
          <w:rFonts w:ascii="Noto Sans Elbasan" w:hAnsi="Noto Sans Elbasan"/>
          <w:sz w:val="24"/>
          <w:szCs w:val="24"/>
          <w:lang w:val="en-US"/>
        </w:rPr>
      </w:pPr>
      <w:r>
        <w:rPr>
          <w:rFonts w:ascii="Noto Sans Elbasan" w:hAnsi="Noto Sans Elbasan"/>
          <w:sz w:val="24"/>
          <w:szCs w:val="24"/>
          <w:lang w:val="en-US"/>
        </w:rPr>
        <w:t>This distinction transforms the entire constitutional architecture of the Education Economy. Money no longer becomes the centre of economic life. Capability becomes the centre. Trust becomes the medium. Stewardship becomes the regulator. Capital becomes the servant. Civilization becomes the beneficiary. The Oikonomia therefore refuses two constitutional extremes.  It refuses donor civilization. Because dependency eventually transfers constitutional sovereignty. It equally refuses purely market civilization. Because markets naturally optimise exchange rather than civilizational continuity.</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Neither dependency nor unrestricted market autonomy possesses sufficient constitutional intelligence to steward generations. The Education Economy therefore constitutes a third constitutional order. A Fiduciary Civilization. </w:t>
      </w:r>
    </w:p>
    <w:p>
      <w:pPr>
        <w:pStyle w:val="style0"/>
        <w:jc w:val="both"/>
        <w:rPr>
          <w:rFonts w:ascii="Noto Sans Elbasan" w:hAnsi="Noto Sans Elbasan"/>
          <w:sz w:val="24"/>
          <w:szCs w:val="24"/>
          <w:lang w:val="en-US"/>
        </w:rPr>
      </w:pPr>
      <w:r>
        <w:rPr>
          <w:rFonts w:ascii="Noto Sans Elbasan" w:hAnsi="Noto Sans Elbasan"/>
          <w:sz w:val="24"/>
          <w:szCs w:val="24"/>
          <w:lang w:val="en-US"/>
        </w:rPr>
        <w:t>Within Fiduciary Civilization, finance does not govern society. Society governs finance. Capital no longer determines civilization. Civilizational purpose determines capital. Investment no longer seeks merely financial multiplication. It seeks constitutional enlargement. Every circulation of capital must simultaneously enlarge: human capability, institutional trust, productive intelligence, communal resilience, intergenerational continuity, and civilizational legitimacy. Only then has wealth remained faithful to its constitutional vocation.</w:t>
      </w:r>
    </w:p>
    <w:p>
      <w:pPr>
        <w:pStyle w:val="style0"/>
        <w:jc w:val="both"/>
        <w:rPr>
          <w:rFonts w:ascii="Noto Sans Elbasan" w:hAnsi="Noto Sans Elbasan"/>
          <w:sz w:val="24"/>
          <w:szCs w:val="24"/>
          <w:lang w:val="en-US"/>
        </w:rPr>
      </w:pPr>
      <w:r>
        <w:rPr>
          <w:rFonts w:ascii="Noto Sans Elbasan" w:hAnsi="Noto Sans Elbasan"/>
          <w:sz w:val="24"/>
          <w:szCs w:val="24"/>
          <w:lang w:val="en-US"/>
        </w:rPr>
        <w:t>For this reason, the primary reserve asset of the Oikonomia is neither currency nor commodities. It is cultivated human capability. The greatest national treasury is not gold beneath the earth. Nor reserves within central banks. It is the continually enlarging intelligence, character, creativity, stewardship, productive competence, institutional trust, and cooperative capacity of its people. Human capability therefore becomes constitutional capital. Education becomes capital formation. Communities become fiduciary reservoirs. Institutions become trust architectures. Technology becomes fiduciary infrastructure. Finance becomes constitutional circulation. Money itself undergoes constitutional conversion. It ceases asking, "What produces profit?" It begins asking, "What enlarges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The entire grammar changes. Savings become entrusted possibility. Credit becomes cultivated confidence. Investment becomes organized stewardship. Profit becomes regenerative yield. Assets become civilizational capabilities. Return becomes intergenerational flourishing. Balance sheets gradually begin describing constitutional vitality rather than merely financial position.</w:t>
      </w:r>
    </w:p>
    <w:p>
      <w:pPr>
        <w:pStyle w:val="style0"/>
        <w:jc w:val="both"/>
        <w:rPr>
          <w:rFonts w:ascii="Noto Sans Elbasan" w:hAnsi="Noto Sans Elbasan"/>
          <w:sz w:val="24"/>
          <w:szCs w:val="24"/>
          <w:lang w:val="en-US"/>
        </w:rPr>
      </w:pPr>
      <w:r>
        <w:rPr>
          <w:rFonts w:ascii="Noto Sans Elbasan" w:hAnsi="Noto Sans Elbasan"/>
          <w:sz w:val="24"/>
          <w:szCs w:val="24"/>
          <w:lang w:val="en-US"/>
        </w:rPr>
        <w:t>It is from this constitutional universe that every fiduciary institution of the Oikonomia naturally emerges. The Edu-Capital Union does not introduce another financial cooperative. It institutionalizes the constitutional marriage between learning and capital. The In-Service Educators Investment Institution recognizes educators as fiduciary cultivators of national capability rather than salaried functionaries. ZETRUFI becomes the constitutional circulation of entrepreneurial trust. Civic Cresta Circles organize local fiduciary intelligence. Mukula Technologies becomes technological fiduciary infrastructure. Future Fiduciary Development Institutions become constitutional custodians of long-term national capability. Each institution therefore performs a distinct fiduciary function. None exists primarily to accumulate money. Each exists to circulate civilization. Collectively they constitute what may properly be called the Fiduciary Universe of the Education Economy.</w:t>
      </w:r>
    </w:p>
    <w:p>
      <w:pPr>
        <w:pStyle w:val="style0"/>
        <w:jc w:val="both"/>
        <w:rPr>
          <w:rFonts w:ascii="Noto Sans Elbasan" w:hAnsi="Noto Sans Elbasan"/>
          <w:sz w:val="24"/>
          <w:szCs w:val="24"/>
          <w:lang w:val="en-US"/>
        </w:rPr>
      </w:pPr>
      <w:r>
        <w:rPr>
          <w:rFonts w:ascii="Noto Sans Elbasan" w:hAnsi="Noto Sans Elbasan"/>
          <w:sz w:val="24"/>
          <w:szCs w:val="24"/>
          <w:lang w:val="en-US"/>
        </w:rPr>
        <w:t>Within this universe wealth no longer behaves autonomously. Capital remains permanently tethered to stewardship. Markets remain accountable to civilization. Finance remains answerable to capability. Investment remains accountable to generations not yet born. Money has finally learned to speak Oikonomic.</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4.9</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Canon of Cybernetic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Every constitutional order eventually confronts a threshold beyond which stewardship can no longer depend solely upon memory, custom, administration, institutional goodwill, or individual competence. As civilizations enlarge, relationships multiply, institutions diversify, knowledge expands, participation deepens, and generations accumulate ever greater constitutional inheritance. The very success of civilization progressively generates a constitutional problem that earlier ages neither created nor were required to solve. Stewardship itself becomes increasingly difficult to steward.</w:t>
      </w:r>
    </w:p>
    <w:p>
      <w:pPr>
        <w:pStyle w:val="style0"/>
        <w:jc w:val="both"/>
        <w:rPr>
          <w:rFonts w:ascii="Noto Sans Elbasan" w:hAnsi="Noto Sans Elbasan"/>
          <w:sz w:val="24"/>
          <w:szCs w:val="24"/>
          <w:lang w:val="en-US"/>
        </w:rPr>
      </w:pPr>
      <w:r>
        <w:rPr>
          <w:rFonts w:ascii="Noto Sans Elbasan" w:hAnsi="Noto Sans Elbasan"/>
          <w:sz w:val="24"/>
          <w:szCs w:val="24"/>
          <w:lang w:val="en-US"/>
        </w:rPr>
        <w:t>What distinguishes the present historical moment is not the existence of information but the unprecedented visibility of civilization itself.</w:t>
      </w:r>
    </w:p>
    <w:p>
      <w:pPr>
        <w:pStyle w:val="style0"/>
        <w:jc w:val="both"/>
        <w:rPr>
          <w:rFonts w:ascii="Noto Sans Elbasan" w:hAnsi="Noto Sans Elbasan"/>
          <w:sz w:val="24"/>
          <w:szCs w:val="24"/>
          <w:lang w:val="en-US"/>
        </w:rPr>
      </w:pPr>
      <w:r>
        <w:rPr>
          <w:rFonts w:ascii="Noto Sans Elbasan" w:hAnsi="Noto Sans Elbasan"/>
          <w:sz w:val="24"/>
          <w:szCs w:val="24"/>
          <w:lang w:val="en-US"/>
        </w:rPr>
        <w:t>Every educational interaction leaves a trace. Every transaction records a relationship. Every photograph quietly authenticates a moment once destined to disappear into memory. Every geographical movement becomes capable of revealing patterns previously invisible.</w:t>
      </w:r>
    </w:p>
    <w:p>
      <w:pPr>
        <w:pStyle w:val="style0"/>
        <w:jc w:val="both"/>
        <w:rPr>
          <w:rFonts w:ascii="Noto Sans Elbasan" w:hAnsi="Noto Sans Elbasan"/>
          <w:sz w:val="24"/>
          <w:szCs w:val="24"/>
          <w:lang w:val="en-US"/>
        </w:rPr>
      </w:pPr>
      <w:r>
        <w:rPr>
          <w:rFonts w:ascii="Noto Sans Elbasan" w:hAnsi="Noto Sans Elbasan"/>
          <w:sz w:val="24"/>
          <w:szCs w:val="24"/>
          <w:lang w:val="en-US"/>
        </w:rPr>
        <w:t>Every scientific investigation contributes another fragment to humanity's growing constitutional memory.</w:t>
      </w:r>
    </w:p>
    <w:p>
      <w:pPr>
        <w:pStyle w:val="style0"/>
        <w:jc w:val="both"/>
        <w:rPr>
          <w:rFonts w:ascii="Noto Sans Elbasan" w:hAnsi="Noto Sans Elbasan"/>
          <w:sz w:val="24"/>
          <w:szCs w:val="24"/>
          <w:lang w:val="en-US"/>
        </w:rPr>
      </w:pPr>
      <w:r>
        <w:rPr>
          <w:rFonts w:ascii="Noto Sans Elbasan" w:hAnsi="Noto Sans Elbasan"/>
          <w:sz w:val="24"/>
          <w:szCs w:val="24"/>
          <w:lang w:val="en-US"/>
        </w:rPr>
        <w:t>Every institution continuously emits signals concerning its own health, capability, limitations, opportunities, and responsibilities. Civilizational life increasingly becomes observable. Observation, however, should never be mistaken for understanding. A telescope gathers light. It does not explain the stars. A stethoscope amplifies sound. It does not diagnose the patient.</w:t>
      </w:r>
    </w:p>
    <w:p>
      <w:pPr>
        <w:pStyle w:val="style0"/>
        <w:jc w:val="both"/>
        <w:rPr>
          <w:rFonts w:ascii="Noto Sans Elbasan" w:hAnsi="Noto Sans Elbasan"/>
          <w:sz w:val="24"/>
          <w:szCs w:val="24"/>
          <w:lang w:val="en-US"/>
        </w:rPr>
      </w:pPr>
      <w:r>
        <w:rPr>
          <w:rFonts w:ascii="Noto Sans Elbasan" w:hAnsi="Noto Sans Elbasan"/>
          <w:sz w:val="24"/>
          <w:szCs w:val="24"/>
          <w:lang w:val="en-US"/>
        </w:rPr>
        <w:t>Likewise, repositories of educational records, financial transactions, administrative reports, demographic statistics, examination results, employment registers, health records, and digital communications remain constitutional observations awaiting faithful interpretation. Civilization now gathers signals more rapidly than it cultivates the intelligence required to organize them into coherent stewardship. The consequence should not be described as failure. It resembles something altogether more subtle.</w:t>
      </w:r>
    </w:p>
    <w:p>
      <w:pPr>
        <w:pStyle w:val="style0"/>
        <w:jc w:val="both"/>
        <w:rPr>
          <w:rFonts w:ascii="Noto Sans Elbasan" w:hAnsi="Noto Sans Elbasan"/>
          <w:sz w:val="24"/>
          <w:szCs w:val="24"/>
          <w:lang w:val="en-US"/>
        </w:rPr>
      </w:pPr>
      <w:r>
        <w:rPr>
          <w:rFonts w:ascii="Noto Sans Elbasan" w:hAnsi="Noto Sans Elbasan"/>
          <w:sz w:val="24"/>
          <w:szCs w:val="24"/>
          <w:lang w:val="en-US"/>
        </w:rPr>
        <w:t>A miner may unknowingly walk across diamond-bearing ground for generations while remaining materially poor. The poverty lies neither in the earth nor in the traveller, but in the absence of the constitutional knowledge through which hidden value becomes capable of cultivation. So too with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The present age produces unprecedented quantities of living signals while possessing comparatively immature constitutional ecologies through which those signals may continually mature into trustworthy intelligence, coordinated judgment, institutional learning, fiduciary participation, and regenerative human flourishing. The challenge therefore no longer concerns the excellence of individual institutions.</w:t>
      </w:r>
    </w:p>
    <w:p>
      <w:pPr>
        <w:pStyle w:val="style0"/>
        <w:jc w:val="both"/>
        <w:rPr>
          <w:rFonts w:ascii="Noto Sans Elbasan" w:hAnsi="Noto Sans Elbasan"/>
          <w:sz w:val="24"/>
          <w:szCs w:val="24"/>
          <w:lang w:val="en-US"/>
        </w:rPr>
      </w:pPr>
      <w:r>
        <w:rPr>
          <w:rFonts w:ascii="Noto Sans Elbasan" w:hAnsi="Noto Sans Elbasan"/>
          <w:sz w:val="24"/>
          <w:szCs w:val="24"/>
          <w:lang w:val="en-US"/>
        </w:rPr>
        <w:t>The Governing Intelligence of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Civilizations rarely fail because they lack energy, resources, institutions, or human ingenuity. More frequently they decline because the governing intelligence through which these capacities were once ordered gradually becomes obscured. Institutions continue operating. Economies continue producing. Governments continue administering. Schools continue teaching. Markets continue exchanging. Yet the constitutional relationships that once enabled these activities to enlarge one another slowly lose coherence. What remains is activity without coordination, productivity without continuity, administration without cultivation, and progress without constitutional direction.</w:t>
      </w:r>
    </w:p>
    <w:p>
      <w:pPr>
        <w:pStyle w:val="style0"/>
        <w:jc w:val="both"/>
        <w:rPr>
          <w:rFonts w:ascii="Noto Sans Elbasan" w:hAnsi="Noto Sans Elbasan"/>
          <w:sz w:val="24"/>
          <w:szCs w:val="24"/>
          <w:lang w:val="en-US"/>
        </w:rPr>
      </w:pPr>
      <w:r>
        <w:rPr>
          <w:rFonts w:ascii="Noto Sans Elbasan" w:hAnsi="Noto Sans Elbasan"/>
          <w:sz w:val="24"/>
          <w:szCs w:val="24"/>
          <w:lang w:val="en-US"/>
        </w:rPr>
        <w:t>The Education Economy proceeds from a different constitutional recognition. Every enduring civilization possesses an underlying intelligence through which its institutions interpret reality, organize responsibility, determine legitimacy, and coordinate the relationships upon which collective flourishing depends. This governing intelligence need not always be consciously articulated. Indeed, throughout much of history it has remained largely implicit, expressed through inherited customs, religious traditions, communal memory, jurisprudence, educational practice, and cultural continuity rather than formal constitutional doctrine. Nevertheless, it has always existed. Without it, civilization could neither preserve coherence nor reproduce itself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names this underlying order the Tectonic Logic. The term is deliberately chosen. Just as the visible landscape is quietly shaped by tectonic forces operating beneath the surface of the earth, so every visible institution rests upon deeper constitutional movements that are seldom immediately observed. Laws, economies, technologies, universities, financial systems, and governments resemble mountains, rivers, and valleys. They appear stable and permanent, yet each derives its form from structural movements occurring far beneath immediate perception. Reform that concerns itself only with visible institutions therefore resembles the continual redesign of landscapes while neglecting the geological forces that produced them.</w:t>
      </w:r>
    </w:p>
    <w:p>
      <w:pPr>
        <w:pStyle w:val="style0"/>
        <w:jc w:val="both"/>
        <w:rPr>
          <w:rFonts w:ascii="Noto Sans Elbasan" w:hAnsi="Noto Sans Elbasan"/>
          <w:sz w:val="24"/>
          <w:szCs w:val="24"/>
          <w:lang w:val="en-US"/>
        </w:rPr>
      </w:pPr>
      <w:r>
        <w:rPr>
          <w:rFonts w:ascii="Noto Sans Elbasan" w:hAnsi="Noto Sans Elbasan"/>
          <w:sz w:val="24"/>
          <w:szCs w:val="24"/>
          <w:lang w:val="en-US"/>
        </w:rPr>
        <w:t>The Tectonic Logic concerns itself precisely with those deeper constitutional movements. It governs the relationships through which learning becomes productive, capability becomes institutional, authority becomes stewardship, wealth becomes fiduciary, technology becomes ethical, intelligence becomes recursive, and civilization becomes regenerative. It does not prescribe isolated policies. It orders constitutional relationships. It asks not merely whether institutions perform efficiently, but whether they participate faithfully within the living ecology from which enduring societal flourishing continually arises.</w:t>
      </w:r>
    </w:p>
    <w:p>
      <w:pPr>
        <w:pStyle w:val="style0"/>
        <w:jc w:val="both"/>
        <w:rPr>
          <w:rFonts w:ascii="Noto Sans Elbasan" w:hAnsi="Noto Sans Elbasan"/>
          <w:sz w:val="24"/>
          <w:szCs w:val="24"/>
          <w:lang w:val="en-US"/>
        </w:rPr>
      </w:pPr>
      <w:r>
        <w:rPr>
          <w:rFonts w:ascii="Noto Sans Elbasan" w:hAnsi="Noto Sans Elbasan"/>
          <w:sz w:val="24"/>
          <w:szCs w:val="24"/>
          <w:lang w:val="en-US"/>
        </w:rPr>
        <w:t>Earlier ages often experienced these relationships intuitively. Communities discovered through long historical experience that stewardship generally produced more durable prosperity than extraction; that education preceded craftsmanship; that trust preceded commerce; that communal continuity strengthened institutional legitimacy; and that memory preserved civilization against recurring disorder. Such discoveries accumulated gradually as inherited wisdom. The present age differs because humanity increasingly possesses the capacity to examine these relationships consciously, compare them systematically, and deliberately cultivate them as constitutional architecture.</w:t>
      </w:r>
    </w:p>
    <w:p>
      <w:pPr>
        <w:pStyle w:val="style0"/>
        <w:jc w:val="both"/>
        <w:rPr>
          <w:rFonts w:ascii="Noto Sans Elbasan" w:hAnsi="Noto Sans Elbasan"/>
          <w:sz w:val="24"/>
          <w:szCs w:val="24"/>
          <w:lang w:val="en-US"/>
        </w:rPr>
      </w:pPr>
      <w:r>
        <w:rPr>
          <w:rFonts w:ascii="Noto Sans Elbasan" w:hAnsi="Noto Sans Elbasan"/>
          <w:sz w:val="24"/>
          <w:szCs w:val="24"/>
          <w:lang w:val="en-US"/>
        </w:rPr>
        <w:t>The Tectonic Logic therefore represents neither abstraction nor ideology. It is the disciplined intelligence through which civilization learns to distinguish enduring constitutional principles from temporary historical arrangements. It preserves what remains permanently true while permitting institutional expression continually to mature alongside emerging realities. In this respect it resembles the roots of an ancient tree. No generation sees the roots directly, yet every generation benefits from the stability they quietly provide. Branches may extend in new directions. Leaves appear and fall with successive seasons. Entire landscapes surrounding the tree may change. Yet the hidden architecture beneath the soil continually nourishes every visible expression of life above it.</w:t>
      </w:r>
    </w:p>
    <w:p>
      <w:pPr>
        <w:pStyle w:val="style0"/>
        <w:jc w:val="both"/>
        <w:rPr>
          <w:rFonts w:ascii="Noto Sans Elbasan" w:hAnsi="Noto Sans Elbasan"/>
          <w:sz w:val="24"/>
          <w:szCs w:val="24"/>
          <w:lang w:val="en-US"/>
        </w:rPr>
      </w:pPr>
      <w:r>
        <w:rPr>
          <w:rFonts w:ascii="Noto Sans Elbasan" w:hAnsi="Noto Sans Elbasan"/>
          <w:sz w:val="24"/>
          <w:szCs w:val="24"/>
          <w:lang w:val="en-US"/>
        </w:rPr>
        <w:t>This distinction possesses particular constitutional significance for the Education Economy. Education has too often been organized around the transmission of accumulated knowledge while comparatively little attention has been given to the governing intelligence through which knowledge itself becomes legitimately productive. Learning without constitutional orientation risks becoming accumulation. Enterprise without stewardship risks becoming extraction. Governance without fiduciary responsibility risks becoming administration detached from public trust. Technology without recursive intelligence risks accelerating fragmentation rather than enlarging societal coordination. The Tectonic Logic restores the constitutional order through which these domains recover their living relationship with one another.</w:t>
      </w:r>
    </w:p>
    <w:p>
      <w:pPr>
        <w:pStyle w:val="style0"/>
        <w:jc w:val="both"/>
        <w:rPr>
          <w:rFonts w:ascii="Noto Sans Elbasan" w:hAnsi="Noto Sans Elbasan"/>
          <w:sz w:val="24"/>
          <w:szCs w:val="24"/>
          <w:lang w:val="en-US"/>
        </w:rPr>
      </w:pPr>
      <w:r>
        <w:rPr>
          <w:rFonts w:ascii="Noto Sans Elbasan" w:hAnsi="Noto Sans Elbasan"/>
          <w:sz w:val="24"/>
          <w:szCs w:val="24"/>
          <w:lang w:val="en-US"/>
        </w:rPr>
        <w:t>For this reason the Oikonomia seldom begins with programmes, projects, institutions, or technologies. It begins with constitutional orientation. Before asking what ought to be built, it first asks what constitutional relationships must faithfully exist if what is built is to remain regenerative across generations. Before proposing intervention, it seeks understanding. Before prescribing architecture, it examines the ecology within which architecture must eventually live. The constitutional question therefore shifts from What should civilization construct? to What governing intelligence enables civilization continually to construct itself faithfully?</w:t>
      </w:r>
    </w:p>
    <w:p>
      <w:pPr>
        <w:pStyle w:val="style0"/>
        <w:jc w:val="both"/>
        <w:rPr>
          <w:rFonts w:ascii="Noto Sans Elbasan" w:hAnsi="Noto Sans Elbasan"/>
          <w:sz w:val="24"/>
          <w:szCs w:val="24"/>
          <w:lang w:val="en-US"/>
        </w:rPr>
      </w:pPr>
      <w:r>
        <w:rPr>
          <w:rFonts w:ascii="Noto Sans Elbasan" w:hAnsi="Noto Sans Elbasan"/>
          <w:sz w:val="24"/>
          <w:szCs w:val="24"/>
          <w:lang w:val="en-US"/>
        </w:rPr>
        <w:t>The answer to that question naturally introduces the first operational law of the OIKON LOOM. A governing intelligence requires a governing measure through which legitimate societal yield may be distinguished from activity that merely appears productive. Constitutional order therefore proceeds from intelligence toward law. It is to that governing law of legitimate yield that the Oikonomia now turns through the Three Yield Principles, upon which every subsequent doctrine of learning, stewardship, enterprise, fiduciary participation, and cybernetic coordination ultimately depends.</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therefore does not introduce cybernetics because technology has become fashionable, nor because artificial intelligence has suddenly become available. Neither computational power nor digital connectivity constitutes the constitutional origin of the cybernetic age. They merely disclose humanity's growing capacity to respond faithfully to a constitutional requirement that has always existed but has only now become historically observable.</w:t>
      </w:r>
    </w:p>
    <w:p>
      <w:pPr>
        <w:pStyle w:val="style0"/>
        <w:jc w:val="both"/>
        <w:rPr>
          <w:rFonts w:ascii="Noto Sans Elbasan" w:hAnsi="Noto Sans Elbasan"/>
          <w:sz w:val="24"/>
          <w:szCs w:val="24"/>
          <w:lang w:val="en-US"/>
        </w:rPr>
      </w:pPr>
      <w:r>
        <w:rPr>
          <w:rFonts w:ascii="Noto Sans Elbasan" w:hAnsi="Noto Sans Elbasan"/>
          <w:sz w:val="24"/>
          <w:szCs w:val="24"/>
          <w:lang w:val="en-US"/>
        </w:rPr>
        <w:t>The progression established throughout the OIKON LOOM quietly prepares this moment. The constitutional ecology discloses the enduring order through which civilization continually participates within Reality. The living grammar teaches civilization how faithfully to orient itself before acting. The Seven Beams discipline perception. The Five Sacred Vocations discipline participation. The Five Operational Cores discipline behaviour. The Canon of Stewardship disciplines authority. The Fiduciary Order disciplines value. Each layer enlarges civilization's constitutional coherence. Yet coherence alone remains insufficient. Civilization must now learn how continually to observe itself without becoming captive to itself.</w:t>
      </w:r>
    </w:p>
    <w:p>
      <w:pPr>
        <w:pStyle w:val="style0"/>
        <w:jc w:val="both"/>
        <w:rPr>
          <w:rFonts w:ascii="Noto Sans Elbasan" w:hAnsi="Noto Sans Elbasan"/>
          <w:sz w:val="24"/>
          <w:szCs w:val="24"/>
          <w:lang w:val="en-US"/>
        </w:rPr>
      </w:pPr>
      <w:r>
        <w:rPr>
          <w:rFonts w:ascii="Noto Sans Elbasan" w:hAnsi="Noto Sans Elbasan"/>
          <w:sz w:val="24"/>
          <w:szCs w:val="24"/>
          <w:lang w:val="en-US"/>
        </w:rPr>
        <w:t>It must remember without becoming imprisoned by memory. It must coordinate without suppressing freedom. It must authenticate without diminishing dignity. It must learn without abandoning wisdom. It must continually enlarge constitutional intelligence without surrendering stewardship to machinery. This constitutes the constitutional birth of Cybernetic Civilization.</w:t>
      </w:r>
    </w:p>
    <w:p>
      <w:pPr>
        <w:pStyle w:val="style0"/>
        <w:jc w:val="both"/>
        <w:rPr>
          <w:rFonts w:ascii="Noto Sans Elbasan" w:hAnsi="Noto Sans Elbasan"/>
          <w:sz w:val="24"/>
          <w:szCs w:val="24"/>
          <w:lang w:val="en-US"/>
        </w:rPr>
      </w:pPr>
      <w:r>
        <w:rPr>
          <w:rFonts w:ascii="Noto Sans Elbasan" w:hAnsi="Noto Sans Elbasan"/>
          <w:sz w:val="24"/>
          <w:szCs w:val="24"/>
          <w:lang w:val="en-US"/>
        </w:rPr>
        <w:t>Cybernetics, within the Oikonomia, therefore signifies neither automation nor algorithmic control. It denotes the constitutional discipline through which civilization continually observes, authenticates, interprets, coordinates, remembers, and responsibly renews its own participation within the Primordial Constitutional Ecology. It transforms isolated institutional activity into recursive constitutional learning. Observation becomes authenticated signal. Authenticated signals become constitutional intelligence. Constitutional intelligence enlarges stewardship. Stewardship reorganizes subsequent participation. Every cycle becomes capable of enriching the next. Recursive Consciousness therefore acquires its first civilizational architecture.</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What exists innately within the human person now finds institutional expression. Humanity's constitutional capacity for reflection gradually becomes civilization's constitutional capacity for recursive coordination. The transition is profound. Reflection ceases to remain exclusively individual. It becomes institutional, territorial, cooperative, fiduciary, educational, and ultimately civilizational. Civilization itself gradually learns how to learn. Only at this point does the </w:t>
      </w:r>
      <w:r>
        <w:rPr>
          <w:rFonts w:ascii="Noto Sans Elbasan" w:hAnsi="Noto Sans Elbasan"/>
          <w:b/>
          <w:bCs/>
          <w:sz w:val="24"/>
          <w:szCs w:val="24"/>
          <w:lang w:val="en-US"/>
        </w:rPr>
        <w:t>HEXERCHY SOVEREIGN CYBERNETIC INTELLIGENCE SYSTEM</w:t>
      </w:r>
      <w:r>
        <w:rPr>
          <w:rFonts w:ascii="Noto Sans Elbasan" w:hAnsi="Noto Sans Elbasan"/>
          <w:sz w:val="24"/>
          <w:szCs w:val="24"/>
          <w:lang w:val="en-US"/>
        </w:rPr>
        <w:t xml:space="preserve"> become constitutionally inevitable.</w:t>
      </w:r>
    </w:p>
    <w:p>
      <w:pPr>
        <w:pStyle w:val="style0"/>
        <w:jc w:val="both"/>
        <w:rPr>
          <w:rFonts w:ascii="Noto Sans Elbasan" w:hAnsi="Noto Sans Elbasan"/>
          <w:sz w:val="24"/>
          <w:szCs w:val="24"/>
          <w:lang w:val="en-US"/>
        </w:rPr>
      </w:pPr>
      <w:r>
        <w:rPr>
          <w:rFonts w:ascii="Noto Sans Elbasan" w:hAnsi="Noto Sans Elbasan"/>
          <w:sz w:val="24"/>
          <w:szCs w:val="24"/>
          <w:lang w:val="en-US"/>
        </w:rPr>
        <w:t>HEXERCHY does not emerge because civilization requires a more sophisticated digital platform. It emerges because constitutional grammar eventually requires recursive observation, authenticated participation, sovereign institutional memory, adaptive constitutional learning, fiduciary coordination, and intelligent stewardship operating continuously across society. The constitutional ecology has already disclosed what must be cultivated. The grammar has already disciplined how civilization ought to participate. The vocations have already revealed who bears responsibility. The behavioural canons have already established how stewardship ought to proceed. Cybernetics now becomes the constitutional architecture through which these realities remain continuously coherent at civilizational scale.</w:t>
      </w:r>
    </w:p>
    <w:p>
      <w:pPr>
        <w:pStyle w:val="style0"/>
        <w:jc w:val="both"/>
        <w:rPr>
          <w:rFonts w:ascii="Noto Sans Elbasan" w:hAnsi="Noto Sans Elbasan"/>
          <w:sz w:val="24"/>
          <w:szCs w:val="24"/>
          <w:lang w:val="en-US"/>
        </w:rPr>
      </w:pPr>
      <w:r>
        <w:rPr>
          <w:rFonts w:ascii="Noto Sans Elbasan" w:hAnsi="Noto Sans Elbasan"/>
          <w:sz w:val="24"/>
          <w:szCs w:val="24"/>
          <w:lang w:val="en-US"/>
        </w:rPr>
        <w:t>Technology therefore undergoes constitutional transformation. It ceases to function merely as an instrument of efficiency. It becomes an instrument of constitutional faithfulness. Data becomes authenticated participation. Information becomes constitutional memory. Memory becomes recursive intelligence. Recursive intelligence enlarges stewardship. Stewardship continually regenerates civilization. HEXERCHY is therefore not the beginning of the Oikonomia. It is one of its mature constitutional expressions.</w:t>
      </w:r>
    </w:p>
    <w:p>
      <w:pPr>
        <w:pStyle w:val="style0"/>
        <w:jc w:val="both"/>
        <w:rPr>
          <w:rFonts w:ascii="Noto Sans Elbasan" w:hAnsi="Noto Sans Elbasan"/>
          <w:sz w:val="24"/>
          <w:szCs w:val="24"/>
          <w:lang w:val="en-US"/>
        </w:rPr>
      </w:pPr>
      <w:r>
        <w:rPr>
          <w:rFonts w:ascii="Noto Sans Elbasan" w:hAnsi="Noto Sans Elbasan"/>
          <w:sz w:val="24"/>
          <w:szCs w:val="24"/>
          <w:lang w:val="en-US"/>
        </w:rPr>
        <w:t>It renders visible what the Primordial Constitutional Ecology has always made possible, what the OIKON LOOM has faithfully oriented, and what stewardship has continually required. It constitutes the techno-architectural expression of Oikonomic civilization itself, ensuring that constitutional intelligence no longer depends exclusively upon fragmented institutions or isolated administrative capacity, but becomes a living, sovereign, recursive metabolism continually enlarging civilization's ability to cultivate Yield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For this reason, the constitutional significance of </w:t>
      </w:r>
      <w:r>
        <w:rPr>
          <w:rFonts w:ascii="Noto Sans Elbasan" w:hAnsi="Noto Sans Elbasan"/>
          <w:b/>
          <w:bCs/>
          <w:i/>
          <w:iCs/>
          <w:sz w:val="24"/>
          <w:szCs w:val="24"/>
          <w:lang w:val="en-US"/>
        </w:rPr>
        <w:t>HEXERCHY extends far beyond digital infrastructure. It represents the moment at which technology itself accepts constitutional discipline. Intelligence remains sovereign over computation. Stewardship remains sovereign over intelligence. Reality remains sovereign over stewardship.</w:t>
      </w:r>
      <w:r>
        <w:rPr>
          <w:rFonts w:ascii="Noto Sans Elbasan" w:hAnsi="Noto Sans Elbasan"/>
          <w:sz w:val="24"/>
          <w:szCs w:val="24"/>
          <w:lang w:val="en-US"/>
        </w:rPr>
        <w:t xml:space="preserve"> Thus the cybernetic order does not replace the constitutional order. It becomes its faithful operational expression, allowing civilization to observe itself, learn from itself, coordinate itself, and continually renew itself without ever ceasing to remain accountable to the constitutional ecology from which all legitimate civilization ultimately derives.</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4.10</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Constitutional Synthesis</w:t>
      </w:r>
    </w:p>
    <w:p>
      <w:pPr>
        <w:pStyle w:val="style0"/>
        <w:jc w:val="both"/>
        <w:rPr>
          <w:rFonts w:ascii="Noto Sans Elbasan" w:hAnsi="Noto Sans Elbasan"/>
          <w:sz w:val="24"/>
          <w:szCs w:val="24"/>
          <w:lang w:val="en-US"/>
        </w:rPr>
      </w:pPr>
      <w:r>
        <w:rPr>
          <w:rFonts w:ascii="Noto Sans Elbasan" w:hAnsi="Noto Sans Elbasan"/>
          <w:sz w:val="24"/>
          <w:szCs w:val="24"/>
          <w:lang w:val="en-US"/>
        </w:rPr>
        <w:t>Throughout this Book the constitutional architecture of the Oikonomia has not been constructed by assembling independent doctrines. It has unfolded through successive constitutional discoveries, each quietly requiring the next. What first appeared as distinct discussions concerning orientation, stewardship, fiduciary participation, cybernetic intelligence, institutional coordination, and territorial organization gradually reveals itself as one living constitutional metabolism. The architecture does not proceed by accumulation. It proceeds by constitutional necessity.</w:t>
      </w:r>
    </w:p>
    <w:p>
      <w:pPr>
        <w:pStyle w:val="style0"/>
        <w:jc w:val="both"/>
        <w:rPr>
          <w:rFonts w:ascii="Noto Sans Elbasan" w:hAnsi="Noto Sans Elbasan"/>
          <w:sz w:val="24"/>
          <w:szCs w:val="24"/>
          <w:lang w:val="en-US"/>
        </w:rPr>
      </w:pPr>
      <w:r>
        <w:rPr>
          <w:rFonts w:ascii="Noto Sans Elbasan" w:hAnsi="Noto Sans Elbasan"/>
          <w:sz w:val="24"/>
          <w:szCs w:val="24"/>
          <w:lang w:val="en-US"/>
        </w:rPr>
        <w:t>Reality remains the enduring constitutional horizon. It neither originates from civilization nor depends upon human recognition. It simply remains the permanent condition within which every civilization, institution, economy, generation, and technology continually participates. Humanity neither creates this order nor governs it. It continually encounters it.</w:t>
      </w:r>
    </w:p>
    <w:p>
      <w:pPr>
        <w:pStyle w:val="style0"/>
        <w:jc w:val="both"/>
        <w:rPr>
          <w:rFonts w:ascii="Noto Sans Elbasan" w:hAnsi="Noto Sans Elbasan"/>
          <w:sz w:val="24"/>
          <w:szCs w:val="24"/>
          <w:lang w:val="en-US"/>
        </w:rPr>
      </w:pPr>
      <w:r>
        <w:rPr>
          <w:rFonts w:ascii="Noto Sans Elbasan" w:hAnsi="Noto Sans Elbasan"/>
          <w:sz w:val="24"/>
          <w:szCs w:val="24"/>
          <w:lang w:val="en-US"/>
        </w:rPr>
        <w:t>Within this horizon the Primordial Constitutional Ecology constitutes the enduring ontological protocol through which recursively conscious beings participate in reality. It is here that constitutional consequence first becomes possible. Participation coherent with reality matures into Yield. Participation departing from constitutional coherence matures into Degeneration. Both become constitutional inheritance. Yet only Yield possesses the regenerative vitality through which flourishing continually enlarges itself across generations.</w:t>
      </w:r>
    </w:p>
    <w:p>
      <w:pPr>
        <w:pStyle w:val="style0"/>
        <w:jc w:val="both"/>
        <w:rPr>
          <w:rFonts w:ascii="Noto Sans Elbasan" w:hAnsi="Noto Sans Elbasan"/>
          <w:sz w:val="24"/>
          <w:szCs w:val="24"/>
          <w:lang w:val="en-US"/>
        </w:rPr>
      </w:pPr>
      <w:r>
        <w:rPr>
          <w:rFonts w:ascii="Noto Sans Elbasan" w:hAnsi="Noto Sans Elbasan"/>
          <w:sz w:val="24"/>
          <w:szCs w:val="24"/>
          <w:lang w:val="en-US"/>
        </w:rPr>
        <w:t>The Oikonomia emerges as humanity's conscious cultivation of this constitutional participation. Its first instrument is the OIKON LOOM. The LOOM does not govern civilization. It orients it. Through its constitutional grammar civilization gradually learns how to perceive faithfully before intervening, how to interpret before organizing, how to steward before governing, and how to cultivate before extracting. The Tectonic Logic then discloses the hidden constitutional relationships through which every visible institution quietly derives its coherence. The Three Yield Principles establish the governing constitutional laws by which legitimate participation becomes distinguishable from mere activity. The Seven Civilizational Beams discipline orientation. The Five Sacred Vocations discipline responsibility. The Five Operational Cores discipline behaviour. Stewardship disciplines authority. Fiduciary Civilization disciplines value. Cybernetic Civilization disciplines intelligence. Only then does the constitutional necessity of HEXERCHY become fully intelligible.</w:t>
      </w:r>
    </w:p>
    <w:p>
      <w:pPr>
        <w:pStyle w:val="style0"/>
        <w:jc w:val="both"/>
        <w:rPr>
          <w:rFonts w:ascii="Noto Sans Elbasan" w:hAnsi="Noto Sans Elbasan"/>
          <w:sz w:val="24"/>
          <w:szCs w:val="24"/>
          <w:lang w:val="en-US"/>
        </w:rPr>
      </w:pPr>
      <w:r>
        <w:rPr>
          <w:rFonts w:ascii="Noto Sans Elbasan" w:hAnsi="Noto Sans Elbasan"/>
          <w:sz w:val="24"/>
          <w:szCs w:val="24"/>
          <w:lang w:val="en-US"/>
        </w:rPr>
        <w:t>HEXERCHY neither introduces constitutional intelligence nor replaces human judgment. It operationalizes recursive constitutional coordination. It enables civilization continually to observe, authenticate, remember, interpret, learn, and coordinate its own participation within the constitutional ecology without surrendering stewardship to computation. Technology itself therefore undergoes constitutional transformation. Intelligence remains sovereign over technology. Stewardship remains sovereign over intelligence. Reality remains the enduring constitutional horizon over stewardship itself.</w:t>
      </w:r>
    </w:p>
    <w:p>
      <w:pPr>
        <w:pStyle w:val="style0"/>
        <w:jc w:val="both"/>
        <w:rPr>
          <w:rFonts w:ascii="Noto Sans Elbasan" w:hAnsi="Noto Sans Elbasan"/>
          <w:sz w:val="24"/>
          <w:szCs w:val="24"/>
          <w:lang w:val="en-US"/>
        </w:rPr>
      </w:pPr>
      <w:r>
        <w:rPr>
          <w:rFonts w:ascii="Noto Sans Elbasan" w:hAnsi="Noto Sans Elbasan"/>
          <w:sz w:val="24"/>
          <w:szCs w:val="24"/>
          <w:lang w:val="en-US"/>
        </w:rPr>
        <w:t>The Pavilion naturally follows as the territorial habitation of constitutional intelligence. It localizes what the LOOM orients and what HEXERCHY coordinates. Constitutional intelligence becomes geographically inhabitable. Communities become active constitutional participants rather than passive administrative recipients. Every locality becomes capable of cultivating its own distinctive contribution while remaining coherently integrated within the wider constitutional order.</w:t>
      </w:r>
    </w:p>
    <w:p>
      <w:pPr>
        <w:pStyle w:val="style0"/>
        <w:jc w:val="both"/>
        <w:rPr>
          <w:rFonts w:ascii="Noto Sans Elbasan" w:hAnsi="Noto Sans Elbasan"/>
          <w:sz w:val="24"/>
          <w:szCs w:val="24"/>
          <w:lang w:val="en-US"/>
        </w:rPr>
      </w:pPr>
      <w:r>
        <w:rPr>
          <w:rFonts w:ascii="Noto Sans Elbasan" w:hAnsi="Noto Sans Elbasan"/>
          <w:sz w:val="24"/>
          <w:szCs w:val="24"/>
          <w:lang w:val="en-US"/>
        </w:rPr>
        <w:t>Likewise, the EDU-CAPITAL UNION and the broader fiduciary institutions of the Oikonomia emerge not as financial innovations but as constitutional expressions of stewarded participation. Capital returns to its proper vocation. Wealth ceases to function merely as accumulated possession. It becomes fiduciary capability entrusted with enlarging human flourishing, institutional continuity, productive confidence, and intergenerational inheritance.</w:t>
      </w:r>
    </w:p>
    <w:p>
      <w:pPr>
        <w:pStyle w:val="style0"/>
        <w:jc w:val="both"/>
        <w:rPr>
          <w:rFonts w:ascii="Noto Sans Elbasan" w:hAnsi="Noto Sans Elbasan"/>
          <w:sz w:val="24"/>
          <w:szCs w:val="24"/>
          <w:lang w:val="en-US"/>
        </w:rPr>
      </w:pPr>
      <w:r>
        <w:rPr>
          <w:rFonts w:ascii="Noto Sans Elbasan" w:hAnsi="Noto Sans Elbasan"/>
          <w:sz w:val="24"/>
          <w:szCs w:val="24"/>
          <w:lang w:val="en-US"/>
        </w:rPr>
        <w:t>The entire constitutional architecture therefore reveals one continuous civilizational movement: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Reality</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Primordial Constitutional Ecology</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OIKON LOOM</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Tectonic Logic</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Three Yield Principles</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Seven Civilizational Beams</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Five Sacred Vocations</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Five Operational Cores</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Stewardship</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Fiduciary Civilization</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Cybernetic Civilization</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HEXERCHY Sovereign Cybernetic Intelligence System</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Pavilion</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EDU-CAPITAL UNION</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w:t>
      </w:r>
    </w:p>
    <w:p>
      <w:pPr>
        <w:pStyle w:val="style0"/>
        <w:spacing w:lineRule="auto" w:line="60"/>
        <w:jc w:val="both"/>
        <w:rPr>
          <w:rFonts w:ascii="Noto Sans Elbasan" w:hAnsi="Noto Sans Elbasan"/>
          <w:sz w:val="16"/>
          <w:szCs w:val="16"/>
          <w:lang w:val="en-US"/>
        </w:rPr>
      </w:pPr>
      <w:r>
        <w:rPr>
          <w:rFonts w:ascii="Noto Sans Elbasan" w:hAnsi="Noto Sans Elbasan"/>
          <w:sz w:val="16"/>
          <w:szCs w:val="16"/>
          <w:lang w:val="en-US"/>
        </w:rPr>
        <w:t>Civilizational Yield</w:t>
      </w:r>
    </w:p>
    <w:p>
      <w:pPr>
        <w:pStyle w:val="style0"/>
        <w:jc w:val="both"/>
        <w:rPr>
          <w:rFonts w:ascii="Noto Sans Elbasan" w:hAnsi="Noto Sans Elbasan"/>
          <w:sz w:val="24"/>
          <w:szCs w:val="24"/>
          <w:lang w:val="en-US"/>
        </w:rPr>
      </w:pPr>
      <w:r>
        <w:rPr>
          <w:rFonts w:ascii="Noto Sans Elbasan" w:hAnsi="Noto Sans Elbasan"/>
          <w:sz w:val="24"/>
          <w:szCs w:val="24"/>
          <w:lang w:val="en-US"/>
        </w:rPr>
        <w:t>This sequence should not be interpreted as a hierarchy of institutions, nor as successive stages of implementation. It describes the constitutional metabolism through which civilization continually learns to participate more faithfully within Reality itself. Every layer quietly enlarges the coherence of those that follow while remaining accountable to those that precede. The architecture therefore behaves less like an organizational chart than like a living ecology whose vitality depends upon the integrity of every constitutional relationship.</w:t>
      </w:r>
    </w:p>
    <w:p>
      <w:pPr>
        <w:pStyle w:val="style0"/>
        <w:jc w:val="both"/>
        <w:rPr>
          <w:rFonts w:ascii="Noto Sans Elbasan" w:hAnsi="Noto Sans Elbasan"/>
          <w:sz w:val="24"/>
          <w:szCs w:val="24"/>
          <w:lang w:val="en-US"/>
        </w:rPr>
      </w:pPr>
      <w:r>
        <w:rPr>
          <w:rFonts w:ascii="Noto Sans Elbasan" w:hAnsi="Noto Sans Elbasan"/>
          <w:sz w:val="24"/>
          <w:szCs w:val="24"/>
          <w:lang w:val="en-US"/>
        </w:rPr>
        <w:t>The OIKON LOOM neither creates the Primordial Constitutional Ecology nor replaces the architectures through which civilization expresses itself. It occupies the quieter office of constitutional grammar. Just as a loom does not create the fibres it weaves but faithfully orders them into enduring fabric, so the OIKON LOOM gathers the constitutional relationships progressively disclosed throughout the archaeology of civilization and orders them into a canonical whole. Upon this grammar the HEXERCHY Sovereign Cybernetic Intelligence System derives its cybernetic coherence; the Pavilion its territorial coherence; the EDU-CAPITAL UNION its fiduciary coherence; and the Education Economy (Oikonomia) its enduring institutional expression.</w:t>
      </w:r>
    </w:p>
    <w:p>
      <w:pPr>
        <w:pStyle w:val="style0"/>
        <w:jc w:val="both"/>
        <w:rPr>
          <w:rFonts w:ascii="Noto Sans Elbasan" w:hAnsi="Noto Sans Elbasan"/>
          <w:sz w:val="24"/>
          <w:szCs w:val="24"/>
          <w:lang w:val="en-US"/>
        </w:rPr>
      </w:pPr>
      <w:r>
        <w:rPr>
          <w:rFonts w:ascii="Noto Sans Elbasan" w:hAnsi="Noto Sans Elbasan"/>
          <w:sz w:val="24"/>
          <w:szCs w:val="24"/>
          <w:lang w:val="en-US"/>
        </w:rPr>
        <w:t>The canon is therefore complete, not because civilization has reached its final form, but because it has become capable of consciously stewarding the constitutional conditions through which every future form of civilization may faithfully emerge. The work of the Oikonomia is thus never the preservation of a finished system. It is the continual cultivation of Yield within the Primordial Constitutional Ecology, so that civilization itself may remain perpetually capable of renewal, enlargement, and responsible becoming across generations yet unborn.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BOOK V</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CONSTITUTIONAL ARCHITECTURE OF THE EDUCATION ECONOMY (OIKONOMIA)</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From Civilizational Doctrine to Institutional Reality</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Constitutional Purpose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Chapter 5.0 — Constitutional Orientation: The Primordial Constitutional Ecology and the Oikonomia</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history of civilization has seldom been the history of consciously constructing civilizations. Human communities have ordinarily pursued immediate necessities, responded to environmental constraints, developed productive capacities, organized political authority, cultivated cultural traditions, and transmitted knowledge across generations. The civilizations later identified by historians were not generally conceived by their participants as civilizational projects. Rather, they emerged gradually as the accumulated consequence of recurring modes of cultivation.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this reason, civilizations are more accurately understood as the historical culmination of sustained interaction with the Primordial Constitutional Ecology. Every civilization cultivates this ecology according to some characteristic orientation. That orientation may arise deliberately through conscious reflection, or it may emerge incrementally through inherited custom, technological innovation, economic necessity, political adaptation, or cultural continuity. Whether consciously articulated or historically emergent, the orientation progressively shapes institutions, social relationships, productive systems, educational traditions, and patterns of governance until a recognizable civilization takes form.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character of a civilization is therefore not accidental. It reflects the cumulative consequences of the principles by which its primordial ecology has been cultivated. Different orientations produce different constitutional yields, and those yields become embodied within the institutions, practices, and cultural dispositions that define a civilization across generations.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contemporary age introduces a significant historical development. Advances in systems theory, cybernetics, computational intelligence, and the capacity to analyse immense bodies of historical, institutional, economic, and technological information have made civilization itself an object of conscious inquiry. Humanity increasingly possesses the reflexive capacity to examine not merely particular institutions or policies, but the constitutional orientations that give rise to entire civilizational formations.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reflexive capacity does not create civilization; civilizations have always existed. It does, however, create the possibility that civilization may become an object of deliberate constitutional cultivation rather than merely the unintended consequence of historical development. The question is no longer simply how societies respond to immediate circumstances, but how they consciously orient the cultivation of the Primordial Constitutional Ecology so that successive generations inherit institutions capable of enlarging Constitutional Yield and sustaining enduring Civilizational Flourishing.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arises within this historical moment. It is proposed neither as a replacement for civilization nor as an abstract philosophical doctrine detached from institutional life. It is advanced as a consciously articulated civilizational orientation through which the Primordial Constitutional Ecology may be cultivated according to principles that place human development, constitutional stewardship, institutional integrity, productive capability, and intergenerational flourishing at the centre of societal organization. The Education Economy constitutes the institutional organism through which this Oikonomic orientation is embodied, enabling constitutional principles to become enduring educational, technological, fiduciary, entrepreneurial, and civic institutions whose cumulative operation enlarges Constitutional Yield and progressively cultivates Civilizational Flourishing.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Chapter 5.1 — YENEZAM–STIMULUS: The Founding Constitutional Initiative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emergence of every civilization is preceded by a constitutional impulse. Before institutions assume their offices, before technologies mature into systems, before economies consolidate into enduring patterns of production and exchange, there arises an initiating movement that gathers dispersed insights into a coherent constitutional direction. Such initiatives seldom appear as civilizations in themselves. They begin as responses to perceived inadequacies, as attempts to reconcile inherited realities with emerging possibilities, and as disciplined efforts to cultivate a more coherent future. History has repeatedly demonstrated that enduring civilizational transformations often originate not from comprehensive institutional designs but from foundational initiatives whose constitutional significance becomes fully intelligible only through subsequent historical development.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Within the constitutional architecture of the Education Economy, this founding office is fulfilled by </w:t>
      </w:r>
      <w:r>
        <w:rPr>
          <w:rFonts w:ascii="Noto Sans Elbasan" w:hAnsi="Noto Sans Elbasan"/>
          <w:b/>
          <w:bCs/>
          <w:sz w:val="24"/>
          <w:szCs w:val="24"/>
          <w:lang w:val="en-US"/>
        </w:rPr>
        <w:t>YENEZAM–STIMULUS</w:t>
      </w:r>
      <w:r>
        <w:rPr>
          <w:rFonts w:ascii="Noto Sans Elbasan" w:hAnsi="Noto Sans Elbasan"/>
          <w:b w:val="false"/>
          <w:bCs w:val="false"/>
          <w:sz w:val="24"/>
          <w:szCs w:val="24"/>
          <w:lang w:val="en-US"/>
        </w:rPr>
        <w:t>. It represents neither an isolated project nor a transient programme of reform. It constitutes the originating constitutional initiative through which the Oikonomic orientation first acquires organized institutional expression. Its vocation is to gather philosophical reflection, educational inquiry, technological innovation, entrepreneurial imagination, and constitutional stewardship into a unified developmental trajectory capable of cultivating the Primordial Constitutional Ecology according to consciously articulated principles.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necessity of such an initiative arises from a distinctive characteristic of the contemporary age. Previous civilizations largely emerged through cumulative historical processes whose constitutional orientations became visible only in retrospect. Agrarian, industrial, and informational civilizations were not generally conceived by their earliest participants as explicit civilizational undertakings. Rather, they emerged from successive adaptations to prevailing conditions, technological discoveries, productive necessities, political arrangements, and cultural inheritance. Their constitutional orientations became historically discernible only after generations of institutional consolidation.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contemporary historical condition differs in one important respect. Humanity increasingly possesses the intellectual instruments required to perceive civilization itself as an object of constitutional inquiry. Developments in systems thinking, cybernetics, computational intelligence, institutional analysis, and the capacity to synthesize extensive bodies of knowledge have expanded humanity's reflexive capabilities. Civilization is no longer apprehended solely as a historical inheritance; it becomes increasingly capable of deliberate constitutional reflection. This transition does not eliminate historical contingency, nor does it imply that civilizations may be engineered with deterministic certainty. It does, however, permit societies to examine the orientations by which they cultivate the Primordial Constitutional Ecology and to evaluate the constitutional consequences of those orientations with greater intentionality.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YENEZAM–STIMULUS emerges precisely within this historical transition. It recognizes that civilizational flourishing cannot be secured merely through isolated reforms undertaken within fragmented institutional sectors. Educational policy, economic development, technological advancement, governance reform, and entrepreneurial promotion acquire enduring constitutional significance only when understood as mutually reinforcing dimensions of a coherent civilizational orientation. The constitutional task is therefore not simply to improve existing institutions but to establish the orienting conditions under which those institutions may progressively regenerate one another through the continual enlargement of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YENEZAM–STIMULUS does not seek to impose an entirely new civilization upon society. Rather, it seeks to make explicit the constitutional orientation by which a civilization consciously cultivates its own developmental possibilities. It establishes the intellectual, philosophical, and institutional foundations from which the Education Economy may emerge as the constitutional organism capable of embodying the Oikonomic orientation within educational systems, technological infrastructures, fiduciary institutions, entrepreneurial ecosystems, and civic life.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constitutional significance therefore lies not in institutional administration but in constitutional initiation. It marks the moment at which civilizational cultivation becomes a deliberate public vocation. Through this initiative, the Education Economy is conceived not as an educational reform, an economic programme, or a technological platform, but as the institutional expression of an Oikonomic orientation directed toward the sustained cultivation of the Primordial Constitutional Ecology. The subsequent constitutional organs described throughout this Book derive both their coherence and their legitimacy from this founding initiative, for each represents a differentiated expression of the same orienting commitment to enlarge Constitutional Yield and to secure enduring Civilizational Flourishing through conscious constitutional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YENEZAM–STIMULUS thus occupies the constitutional office of origin. It is the initiating impulse through which the Oikonomic orientation first enters institutional history, establishing the conditions under which humanity may increasingly participate in the deliberate cultivation of civilization as a continuing constitutional enterprise rather than merely inherit the accumulated consequences of previous historical orientations. Hard bony nipple </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5.2</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Education Economy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Institutional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enduring constitutional organism possesses a history of becoming. Like the civilizations it ultimately seeks to cultivate, it seldom appears in its mature form at the moment of its conception. Its constitutional architecture emerges through successive discoveries, each revealing dimensions of reality that were previously obscured by the limitations of prevailing assumptions. The Education Economy is no exception. Its present constitutional breadth was not conceived in a single intellectual act. It emerged through a progressive deepening of inquiry in which each constitutional discovery simultaneously resolved an earlier question while uncovering a more fundamental one.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original formulation of the Education Economy arose neither from an attempt to establish a new civilization nor from the ambition to construct an alternative political economy. It emerged from a practical observation concerning the constitutional position of education within modern developmental thought. Across nations, education was consistently proclaimed to be the foundation of economic prosperity, democratic stability, technological advancement, scientific innovation, institutional continuity, and national development. Yet, despite this universal acknowledgement, educational systems were almost invariably administered within public finance as recurrent expenditures whose sustainability depended upon value generated elsewhere in the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At the time, this appeared to present a constitutional paradox. The institution responsible for cultivating the productive capacities upon which every other institution ultimately depended seemed itself to occupy the position of permanent fiscal dependence. Schools produced scientists who transformed industry, physicians who secured public health, engineers who expanded infrastructure, entrepreneurs who created new productive enterprises, judges who preserved constitutional order, artists who enriched culture, and educators who reproduced civilization itself. Every enduring form of societal value could ultimately be traced to processes of human cultivation. Yet the constitutional source of that cultivation appeared to stand outside the productive circulation of value that it continuously generated.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earliest formulation of the Education Economy therefore sought to investigate the circulation of constitutional value surrounding education. Rather than accepting educational finance as an unavoidable fiscal obligation, it proposed that education be understood as a regenerative value ecosystem. Human capability, institutional trust, productive competence, technological innovation, entrepreneurial initiative, cultural continuity, and civic responsibility all originate through educational cultivation before diffusing throughout society. If the constitutional relationships governing this circulation could be intelligently reorganized, education would progressively cease to function as an open system through which value continually departed without structural return. Instead, it could become a closed constitutional value ecology in which the fruits of educational cultivation recursively strengthened the very organism that produced them.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significance of this proposition extended well beyond financial reform. For the first time, education was no longer viewed merely as a recipient of development but as one of its principal generators. The expression Education Economy itself reflected this constitutional shift. It deliberately echoed the great political economies that have historically organized civilizations, signalling that education should no longer be regarded simply as one public service among many, but as a constitutional domain possessing its own productive logic, its own circulatory relationships, and its own capacity to generate enduring societal value.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Yet constitutional inquiry possesses a remarkable characteristic. Every authentic discovery eventually reveals the limitations of the assumptions that made it possible. As the conceptual architecture of the Education Economy continued to mature, the inquiry itself gradually exposed a deeper constitutional reality. The original problem had never been primarily economic. It appeared economic because it had first become visible through the language of finance. In truth, the constitutional question lay at a far deeper level than the circulation of monetary value.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earlier assumption that education occupied a contradictory constitutional position slowly dissolved under closer examination. There was, in fact, no contradiction. The treatment of education as a recurrent public expenditure represented the coherent constitutional consequence of a civilization cultivated according to a particular historical orientation. Every civilization organizes its institutions in a manner consistent with the principles by which it cultivates the Primordial Constitutional Ecology. Institutions neither arise nor function in constitutional isolation. They faithfully express the deeper orientation through which a civilization understands production, authority, knowledge, labour, technology, social organization, and human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What had initially appeared to be a contradiction was therefore revealed to be an interpretive misalignment. The constitutional expectations through which education was being evaluated belonged to an orientation that had not yet been consciously articulated. Modern political economies had not misunderstood education; they had situated it coherently within their own constitutional orientation. The apparent paradox existed only because a different constitutional possibility had begun to emerge without yet possessing an explicit conceptual language capable of describing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realization transformed the inquiry. The central constitutional question was no longer how education should be financed. The deeper question became: by what orientation does a civilization cultivate the Primordial Constitutional Ecology, and what constitutional yield necessarily follows from that cultivation? Once this question emerged, the Education Economy ceased to be merely an investigation into educational finance. It became an inquiry into civilization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expansion of the theory from educational economics towards constitutional civilization was not therefore an act of conceptual ambition. It was the natural consequence of following the constitutional logic wherever it led. Every successive discovery enlarged both the breadth and the depth of the inquiry. What had begun as an investigation into educational value circulation progressively unfolded into questions of institutional architecture, constitutional stewardship, technological sovereignty, fiduciary organization, entrepreneurial cultivation, cybernetic intelligence, and ultimately the orienting principles through which civilizations reproduce themselves across generations.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 retrospect, the original question proved not to have been abandoned but fulfilled. Indeed, it became easier to answer precisely because it had been relocated within its proper constitutional context. The regeneration of educational value no longer depended upon financial adjustment alone. It depended upon cultivating a civilization whose governing orientation recognized human development not as a derivative consequence of economic activity, but as the primary constitutional vocation from which enduring economic, technological, institutional, and cultural flourishing continually emerges.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is, I believe, the correct constitutional rhythm for the chapter. Rather than beginning with definitions, it tells the constitutional history of an idea. The reader is invited to see that the Education Economy did not expand by changing its subject; it expanded by discovering the deeper constitutional horizon to which its original question already belonged.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second installation can now introduce the decisive conceptual maturation: the discovery of Oikonomia. There, the distinction between Education Economy as the constitutional institutional organism and Oikonomia as the civilizational orientation will emerge naturally as the next and necessary constitutional discovery, rather than as an imposed terminological distinction.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discoveries that progressively transformed the Education Economy also revealed an important limitation shared by every constitutional philosophy throughout history. An orientation, however coherent, cannot cultivate civilization by itself. Principles illuminate direction, but they possess no independent historical agency. Values inspire conduct, yet they cannot educate a child, authenticate a transaction, steward a treasury, engineer a technological platform, establish an enterprise, preserve institutional memory, or regenerate society across generations. Every enduring constitutional orientation therefore confronts the same historical necessity. It must eventually assume institutional embodiment if it is to become an enduring civilizational force rather than remain an intellectually persuasive doctrine.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is precisely at this constitutional threshold that the Education Economy assumes its mature significance.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discovery of the Oikonomia did not replace the Education Economy. It completed it.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distinction is fundamental. The Oikonomia constitutes the constitutional orientation through which the Primordial Constitutional Ecology is consciously cultivated. It establishes the governing disposition, the constitutional temperament, and the principles by which civilization orders its relationships with knowledge, production, technology, culture, economy, institutions, and successive generations. It answers the constitutional question of how civilization ought to cultivate.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answers an entirely different question. It answers who performs that cultivation. This distinction may appear subtle, yet it determines the coherence of the entire constitutional architecture. Throughout history, civilizations have frequently confused orientations with institutions and institutions with civilizations themselves. Political philosophies have often been mistaken for constitutional orders, while institutional arrangements have frequently been interpreted as civilizations. Such conflations obscure the constitutional relationships through which societies actually reproduce themselves.</w:t>
      </w:r>
    </w:p>
    <w:p>
      <w:pPr>
        <w:pStyle w:val="style179"/>
        <w:numPr>
          <w:ilvl w:val="0"/>
          <w:numId w:val="4"/>
        </w:numPr>
        <w:jc w:val="both"/>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 xml:space="preserve">The Oikonomic framework therefore distinguishes these constitutional offices with deliberate precision. </w:t>
      </w:r>
    </w:p>
    <w:p>
      <w:pPr>
        <w:pStyle w:val="style179"/>
        <w:numPr>
          <w:ilvl w:val="0"/>
          <w:numId w:val="4"/>
        </w:numPr>
        <w:jc w:val="both"/>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 xml:space="preserve">The Primordial Constitutional Ecology constitutes the enduring constitutional field within which every civilization exists. </w:t>
      </w:r>
    </w:p>
    <w:p>
      <w:pPr>
        <w:pStyle w:val="style179"/>
        <w:numPr>
          <w:ilvl w:val="0"/>
          <w:numId w:val="4"/>
        </w:numPr>
        <w:jc w:val="both"/>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 xml:space="preserve">The Oikonomia constitutes the constitutional orientation according to which that field is cultivated. </w:t>
      </w:r>
    </w:p>
    <w:p>
      <w:pPr>
        <w:pStyle w:val="style179"/>
        <w:numPr>
          <w:ilvl w:val="0"/>
          <w:numId w:val="4"/>
        </w:numPr>
        <w:jc w:val="both"/>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The Education Economy constitutes the constitutional institutional organism through which that cultivation is continuously undertaken. Civilizational Flourishing constitutes the mature condition progressively arising from sustained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elegance of this sequence resides in the fact that each constitutional reality performs an office that no other constitutional reality can perform. The field cannot cultivate itself. The orientation cannot institutionalize itself. The organism cannot exist independently of the orientation that gives it coherence. Constitutional Yield cannot arise without cultivation. Civilizational Flourishing cannot emerge apart from sustained Constitutional Yield. Each derives its intelligibility from its constitutional relationship with every other.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necessity of institutional embodiment is neither unique to the present framework nor peculiar to educational development. Nature itself provides abundant testimony to this constitutional principle. The genetic code does not itself constitute a living organism. It provides the orienting intelligence according to which living organisms develop, differentiate, regulate themselves, and reproduce. Likewise, the score of a symphony is not the orchestra. It orders the performance, yet without musicians, instruments, disciplined rehearsal, and coordinated execution, the score remains silent. A constitution does not itself govern a nation. It requires institutions through which constitutional principles acquire practical authority. Navigation charts do not sail ships, nor architectural drawings inhabit cities. Every ordering principle requires an organized medium through which its intelligence becomes historically effective.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relationship between the Oikonomia and the Education Economy belongs to this same constitutional family of relationships.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is not an institution. It is the constitutional intelligence according to which institutions are ordered. The Education Economy is therefore not another educational sector positioned alongside agriculture, industry, mining, health, transport, finance, or technology. Neither is it an expanded ministry of education, a national development programme, nor an educational reform strategy. Such descriptions underestimate both its constitutional office and its civilizational vocation. The Education Economy is the institutional organism through which an Oikonomic civilization continually cultivates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significance of this formulation extends far beyond terminology. It enlarges the constitutional meaning of education itself. Education ceases to describe merely the activities occurring within schools, colleges, universities, or training centres. It becomes the comprehensive constitutional process through which civilization continuously develops its own intellectual, productive, technological, entrepreneurial, fiduciary, cultural, civic, and institutional capacities. Every constitutional organ within the organism therefore performs an educational office because every constitutional function contributes to the cultivation of human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Just as the human organism continually educates its own cells through recursive communication, regulation, repair, differentiation, and adaptation, so too does the Education Economy continually educate civilization through recursive constitutional interaction among its differentiated organs. Educational institutions cultivate human capability. Technological systems authenticate constitutional participation. Fiduciary institutions circulate constitutional capital. Entrepreneurial institutions transform authenticated capability into productive enterprise. Constitutional assurance strengthens vocational stewardship. Institutional memory preserves accumulated constitutional wisdom. None of these offices exists independently. Each educates the organism while simultaneously being educated by it through the continual circulation of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metaphor of the organism is therefore not literary embellishment. It expresses an engineering reality. Organisms derive resilience not from the isolated strength of individual organs but from the coherence of their recursive relationships. Their intelligence is distributed, their functions differentiated, their communication continual, and their adaptation dynamic. Injury to one organ invokes coordinated responses throughout the whole organism because each organ participates in a common constitutional life.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is conceived according to this same constitutional logic. It is intentionally designed as a distributed constitutional organism whose differentiated organs cooperate through authenticated constitutional relationships rather than administrative hierarchy alone. Information circulates through sovereign cybernetic intelligence. Constitutional capital circulates through fiduciary institutions. Human capability circulates through educational formation. Productive capacity circulates through entrepreneurial cultivation. Institutional trust circulates through constitutional assurance. Constitutional wisdom circulates through living institutional memory. Each circulation enlarges every other because each contributes to the continual regeneration of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understanding also provides the first engineering principle of the Oikonomic constitutional architecture. The Education Economy is not assembled as a collection of programmes. It is architected as an integrated constitutional system. Each institutional organ performs a distinct constitutional service, maintains authenticated constitutional interfaces with every other organ, exchanges constitutional information through recursive feedback, contributes to distributed constitutional intelligence, and participates in the continual regeneration of the organism as a whole. Constitutional coherence therefore emerges not through administrative centralization but through cybernetically coordinated constitutional interdependence.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subsequent chapters of this White Paper describe the differentiated constitutional organs through which the Education Economy performs its civilizational vocation. Each organ will possess its own constitutional office, operational intelligence, institutional responsibilities, fiduciary relationships, cybernetic interfaces, and regenerative contribution to Constitutional Yield. Individually they perform specialized constitutional functions. Collectively they constitute one living institutional organism through which the Oikonomic orientation acquires enduring historical agency, enabling the continual cultivation of the Primordial Constitutional Ecology and the progressive realization of Civilizational Flourishing.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significance of the Education Economy cannot be fully understood merely by identifying its differentiated constitutional organs. Living organisms are not distinguished by the existence of organs alone. Their vitality resides in the continual constitutional relationships through which those organs exchange energy, information, resources, intelligence, responsibility, memory and regenerative capacity. An isolated heart does not constitute life. Neither does a brain, a lung, or a liver. Life emerges through the continual metabolism that unites differentiated organs into one coherent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is governed by the same constitutional principle. Its constitutional productivity is not principally generated by any single institution, however capable that institution may become. Constitutional productivity arises from the recursive metabolism continually occurring among all constitutional organs as they cultivate, authenticate, circulate, preserve, transform and regenerate Constitutional Yield throughout the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Metabolism therefore becomes the constitutional language through which institutional cooperation is understood. Every civilization possesses a constitutional metabolism. In some civilizations that metabolism principally converts natural resources into industrial production. In others it converts military power into political authority. Some metabolize financial capital into economic accumulation. Others metabolize technological innovation into informational advantage.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civilization continuously transforms one constitutional condition into another according to the orientation by which it cultivates the Primordial Constitutional Ecology. The distinguishing constitutional proposition of the Education Economy is that its metabolism is fundamentally organised around the continual cultivation of human capability.</w:t>
      </w:r>
    </w:p>
    <w:p>
      <w:pPr>
        <w:pStyle w:val="style0"/>
        <w:jc w:val="both"/>
        <w:rPr>
          <w:rFonts w:ascii="Noto Sans Elbasan" w:hAnsi="Noto Sans Elbasan"/>
          <w:b/>
          <w:bCs/>
          <w:i/>
          <w:iCs/>
          <w:color w:val="bf0000"/>
          <w:sz w:val="24"/>
          <w:szCs w:val="24"/>
          <w:lang w:val="en-US"/>
        </w:rPr>
      </w:pPr>
      <w:r>
        <w:rPr>
          <w:rFonts w:ascii="Noto Sans Elbasan" w:hAnsi="Noto Sans Elbasan"/>
          <w:b/>
          <w:bCs/>
          <w:i/>
          <w:iCs/>
          <w:color w:val="bf0000"/>
          <w:sz w:val="24"/>
          <w:szCs w:val="24"/>
          <w:lang w:val="en-US"/>
        </w:rPr>
        <w:t>Human capability becomes the primary constitutional substrate from which every subsequent constitutional transformation proceeds. Knowledge becomes competence. Competence becomes productive capability. Productive capability becomes Constitutional Yield. Constitutional Yield becomes institutional strength. Institutional strength enlarges constitutional trust. Constitutional trust expands productive cooperation. Productive cooperation generates new knowledge.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cycle thereby continually regenerates itself without exhausting the constitutional ecology upon which it depends. Unlike extractive systems whose productivity frequently depends upon the depletion of their own constitutional foundations, the Education Economy is conceived as a regenerative constitutional metabolism.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more effectively it cultivates human capability, the greater becomes its capacity for subsequent cultivation. Its principal resource is therefore neither money nor technology. Its primary constitutional resource is the continually developing capability of human beings acting within trustworthy constitutional institutions. This understanding enlarges the constitutional meaning of value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Value is no longer understood exclusively as monetary accumulation. Neither is it reduced to gross domestic production, fiscal performance, technological sophistication or institutional expansion. Within the Education Economy, value is fundamentally measured by the enlargement of Constitutional Yield.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Yield expresses the constitutional increase in the organism's capacity to cultivate itself. </w:t>
      </w:r>
    </w:p>
    <w:p>
      <w:pPr>
        <w:pStyle w:val="style179"/>
        <w:numPr>
          <w:ilvl w:val="0"/>
          <w:numId w:val="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educational achievement enlarges future productive capability.</w:t>
      </w:r>
    </w:p>
    <w:p>
      <w:pPr>
        <w:pStyle w:val="style179"/>
        <w:numPr>
          <w:ilvl w:val="0"/>
          <w:numId w:val="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technological innovation enlarges institutional intelligence.</w:t>
      </w:r>
    </w:p>
    <w:p>
      <w:pPr>
        <w:pStyle w:val="style179"/>
        <w:numPr>
          <w:ilvl w:val="0"/>
          <w:numId w:val="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entrepreneurial success enlarges constitutional confidence.</w:t>
      </w:r>
    </w:p>
    <w:p>
      <w:pPr>
        <w:pStyle w:val="style179"/>
        <w:numPr>
          <w:ilvl w:val="0"/>
          <w:numId w:val="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trustworthy transaction enlarges fiduciary resilience.</w:t>
      </w:r>
    </w:p>
    <w:p>
      <w:pPr>
        <w:pStyle w:val="style179"/>
        <w:numPr>
          <w:ilvl w:val="0"/>
          <w:numId w:val="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memory enlarges future wisdom.</w:t>
      </w:r>
    </w:p>
    <w:p>
      <w:pPr>
        <w:pStyle w:val="style179"/>
        <w:numPr>
          <w:ilvl w:val="0"/>
          <w:numId w:val="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successful act of stewardship strengthens the organism's future regenerative capacity.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metabolism therefore continually transforms every authentic constitutional achievement into future constitutional possibility.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recursive enlargement distinguishes Constitutional Yield from ordinary economic output. Output may be consumed. Yield enlarges future fertility. Agriculture has long understood this distinction. The skilled cultivator does not merely harvest crops. The cultivator preserves and enriches the fertility of the soil itself. The greatest forests are not sustained by the magnitude of individual trees but by the continual circulation of nutrients among roots, fungi, microorganisms, atmosphere, water and sunlight.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apparent productivity of the forest is in fact the visible consequence of an invisible metabolism. Likewise, the constitutional vitality of civilization is determined less by the prominence of individual institutions than by the quality of their constitutional metabolism.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History provides similar illustrations. The Roman road network was not simply transportation infrastructure. It became the constitutional metabolism through which administration, commerce, military coordination, legal authority and cultural integration continually circulated across an empire. The great monastic communities of medieval Europe were not merely religious institutions. They metabolized knowledge, agriculture, literacy, engineering, architecture and manuscript preservation into civilizational continuity during periods of profound political fragmentation.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great research universities of the modern world similarly became constitutional metabolic organs through which scientific inquiry continually regenerated technological and industrial transformation. Civilizations endure not because institutions exist but because institutions continually metabolize Constitutional Yield. The Education Economy extends this constitutional principle to the civilization as a whole. Each constitutional organ performs a unique metabolic office within the larger organism.</w:t>
      </w:r>
    </w:p>
    <w:p>
      <w:pPr>
        <w:pStyle w:val="style179"/>
        <w:numPr>
          <w:ilvl w:val="0"/>
          <w:numId w:val="6"/>
        </w:numPr>
        <w:jc w:val="both"/>
        <w:rPr>
          <w:rFonts w:ascii="Noto Sans Elbasan" w:hAnsi="Noto Sans Elbasan"/>
          <w:b w:val="false"/>
          <w:bCs w:val="false"/>
          <w:color w:val="002060"/>
          <w:sz w:val="24"/>
          <w:szCs w:val="24"/>
          <w:lang w:val="en-US"/>
        </w:rPr>
      </w:pPr>
      <w:r>
        <w:rPr>
          <w:rFonts w:ascii="Noto Sans Elbasan" w:hAnsi="Noto Sans Elbasan"/>
          <w:b w:val="false"/>
          <w:bCs w:val="false"/>
          <w:color w:val="002060"/>
          <w:sz w:val="24"/>
          <w:szCs w:val="24"/>
          <w:lang w:val="en-US"/>
        </w:rPr>
        <w:t>The School-Based Entrepreneurial Club Initiative introduces constitutional consciousness into successive generations, cultivating the earliest deposits of productive capability.</w:t>
      </w:r>
    </w:p>
    <w:p>
      <w:pPr>
        <w:pStyle w:val="style179"/>
        <w:numPr>
          <w:ilvl w:val="0"/>
          <w:numId w:val="6"/>
        </w:numPr>
        <w:jc w:val="both"/>
        <w:rPr>
          <w:rFonts w:ascii="Noto Sans Elbasan" w:hAnsi="Noto Sans Elbasan"/>
          <w:b w:val="false"/>
          <w:bCs w:val="false"/>
          <w:color w:val="002060"/>
          <w:sz w:val="24"/>
          <w:szCs w:val="24"/>
          <w:lang w:val="en-US"/>
        </w:rPr>
      </w:pPr>
      <w:r>
        <w:rPr>
          <w:rFonts w:ascii="Noto Sans Elbasan" w:hAnsi="Noto Sans Elbasan"/>
          <w:b w:val="false"/>
          <w:bCs w:val="false"/>
          <w:color w:val="002060"/>
          <w:sz w:val="24"/>
          <w:szCs w:val="24"/>
          <w:lang w:val="en-US"/>
        </w:rPr>
        <w:t>The Pavilion transforms cultivated potential into authenticated practical competence through experiential participation.</w:t>
      </w:r>
    </w:p>
    <w:p>
      <w:pPr>
        <w:pStyle w:val="style179"/>
        <w:numPr>
          <w:ilvl w:val="0"/>
          <w:numId w:val="6"/>
        </w:numPr>
        <w:jc w:val="both"/>
        <w:rPr>
          <w:rFonts w:ascii="Noto Sans Elbasan" w:hAnsi="Noto Sans Elbasan"/>
          <w:b w:val="false"/>
          <w:bCs w:val="false"/>
          <w:color w:val="002060"/>
          <w:sz w:val="24"/>
          <w:szCs w:val="24"/>
          <w:lang w:val="en-US"/>
        </w:rPr>
      </w:pPr>
      <w:r>
        <w:rPr>
          <w:rFonts w:ascii="Noto Sans Elbasan" w:hAnsi="Noto Sans Elbasan"/>
          <w:b w:val="false"/>
          <w:bCs w:val="false"/>
          <w:color w:val="002060"/>
          <w:sz w:val="24"/>
          <w:szCs w:val="24"/>
          <w:lang w:val="en-US"/>
        </w:rPr>
        <w:t>The HEXERCHY SOVEREIGN CYBERNETIC INTELLIGENCE SYSTEM continuously authenticates constitutional identity, institutional participation, educational attainment, fiduciary stewardship and productive contribution, ensuring that constitutional information circulates with integrity throughout the organism.</w:t>
      </w:r>
    </w:p>
    <w:p>
      <w:pPr>
        <w:pStyle w:val="style179"/>
        <w:numPr>
          <w:ilvl w:val="0"/>
          <w:numId w:val="6"/>
        </w:numPr>
        <w:jc w:val="both"/>
        <w:rPr>
          <w:rFonts w:ascii="Noto Sans Elbasan" w:hAnsi="Noto Sans Elbasan"/>
          <w:b w:val="false"/>
          <w:bCs w:val="false"/>
          <w:color w:val="002060"/>
          <w:sz w:val="24"/>
          <w:szCs w:val="24"/>
          <w:lang w:val="en-US"/>
        </w:rPr>
      </w:pPr>
      <w:r>
        <w:rPr>
          <w:rFonts w:ascii="Noto Sans Elbasan" w:hAnsi="Noto Sans Elbasan"/>
          <w:b w:val="false"/>
          <w:bCs w:val="false"/>
          <w:color w:val="002060"/>
          <w:sz w:val="24"/>
          <w:szCs w:val="24"/>
          <w:lang w:val="en-US"/>
        </w:rPr>
        <w:t>The EDU-CAPITAL UNION receives accumulated Constitutional Yield and converts distributed constitutional achievement into coordinated fiduciary capacity capable of enlarging the organism as a whole.</w:t>
      </w:r>
    </w:p>
    <w:p>
      <w:pPr>
        <w:pStyle w:val="style179"/>
        <w:numPr>
          <w:ilvl w:val="0"/>
          <w:numId w:val="6"/>
        </w:numPr>
        <w:jc w:val="both"/>
        <w:rPr>
          <w:rFonts w:ascii="Noto Sans Elbasan" w:hAnsi="Noto Sans Elbasan"/>
          <w:b w:val="false"/>
          <w:bCs w:val="false"/>
          <w:color w:val="002060"/>
          <w:sz w:val="24"/>
          <w:szCs w:val="24"/>
          <w:lang w:val="en-US"/>
        </w:rPr>
      </w:pPr>
      <w:r>
        <w:rPr>
          <w:rFonts w:ascii="Noto Sans Elbasan" w:hAnsi="Noto Sans Elbasan"/>
          <w:b w:val="false"/>
          <w:bCs w:val="false"/>
          <w:color w:val="002060"/>
          <w:sz w:val="24"/>
          <w:szCs w:val="24"/>
          <w:lang w:val="en-US"/>
        </w:rPr>
        <w:t>The In-Service Educators Investment Slot metabolizes constitutional vocation into long-term fiduciary assurance, strengthening both educators and the institutions they steward.</w:t>
      </w:r>
    </w:p>
    <w:p>
      <w:pPr>
        <w:pStyle w:val="style179"/>
        <w:numPr>
          <w:ilvl w:val="0"/>
          <w:numId w:val="6"/>
        </w:numPr>
        <w:jc w:val="both"/>
        <w:rPr>
          <w:rFonts w:ascii="Noto Sans Elbasan" w:hAnsi="Noto Sans Elbasan"/>
          <w:b w:val="false"/>
          <w:bCs w:val="false"/>
          <w:color w:val="002060"/>
          <w:sz w:val="24"/>
          <w:szCs w:val="24"/>
          <w:lang w:val="en-US"/>
        </w:rPr>
      </w:pPr>
      <w:r>
        <w:rPr>
          <w:rFonts w:ascii="Noto Sans Elbasan" w:hAnsi="Noto Sans Elbasan"/>
          <w:b w:val="false"/>
          <w:bCs w:val="false"/>
          <w:color w:val="002060"/>
          <w:sz w:val="24"/>
          <w:szCs w:val="24"/>
          <w:lang w:val="en-US"/>
        </w:rPr>
        <w:t>The Zambia Entrepreneurs' Trust Fund Initiatives convert authenticated constitutional capability into regenerative enterprise, ensuring that productive competence continually returns to enlarge the constitutional organism from which it emerged.</w:t>
      </w:r>
    </w:p>
    <w:p>
      <w:pPr>
        <w:pStyle w:val="style179"/>
        <w:numPr>
          <w:ilvl w:val="0"/>
          <w:numId w:val="6"/>
        </w:numPr>
        <w:jc w:val="both"/>
        <w:rPr>
          <w:rFonts w:ascii="Noto Sans Elbasan" w:hAnsi="Noto Sans Elbasan"/>
          <w:b w:val="false"/>
          <w:bCs w:val="false"/>
          <w:color w:val="002060"/>
          <w:sz w:val="24"/>
          <w:szCs w:val="24"/>
          <w:lang w:val="en-US"/>
        </w:rPr>
      </w:pPr>
      <w:r>
        <w:rPr>
          <w:rFonts w:ascii="Noto Sans Elbasan" w:hAnsi="Noto Sans Elbasan"/>
          <w:b w:val="false"/>
          <w:bCs w:val="false"/>
          <w:color w:val="002060"/>
          <w:sz w:val="24"/>
          <w:szCs w:val="24"/>
          <w:lang w:val="en-US"/>
        </w:rPr>
        <w:t>Mukula Technologies develops and stewards the sovereign technological substrate through which constitutional metabolism acquires digital continuity, cybernetic coordination and engineering resilience.</w:t>
      </w:r>
    </w:p>
    <w:p>
      <w:pPr>
        <w:pStyle w:val="style179"/>
        <w:numPr>
          <w:ilvl w:val="0"/>
          <w:numId w:val="6"/>
        </w:numPr>
        <w:jc w:val="both"/>
        <w:rPr>
          <w:rFonts w:ascii="Noto Sans Elbasan" w:hAnsi="Noto Sans Elbasan"/>
          <w:b w:val="false"/>
          <w:bCs w:val="false"/>
          <w:color w:val="002060"/>
          <w:sz w:val="24"/>
          <w:szCs w:val="24"/>
          <w:lang w:val="en-US"/>
        </w:rPr>
      </w:pPr>
      <w:r>
        <w:rPr>
          <w:rFonts w:ascii="Noto Sans Elbasan" w:hAnsi="Noto Sans Elbasan"/>
          <w:b w:val="false"/>
          <w:bCs w:val="false"/>
          <w:color w:val="002060"/>
          <w:sz w:val="24"/>
          <w:szCs w:val="24"/>
          <w:lang w:val="en-US"/>
        </w:rPr>
        <w:t>The future Civitas Capital Bank progressively internalizes constitutional liquidity, payment systems, fiduciary intelligence and financial stewardship, completing the circulatory architecture of the constitutional organism.</w:t>
      </w:r>
    </w:p>
    <w:p>
      <w:pPr>
        <w:pStyle w:val="style0"/>
        <w:jc w:val="both"/>
        <w:rPr>
          <w:rFonts w:ascii="Noto Sans Elbasan" w:hAnsi="Noto Sans Elbasan"/>
          <w:b/>
          <w:bCs/>
          <w:i/>
          <w:iCs/>
          <w:color w:val="008000"/>
          <w:sz w:val="24"/>
          <w:szCs w:val="24"/>
          <w:lang w:val="en-US"/>
        </w:rPr>
      </w:pPr>
      <w:r>
        <w:rPr>
          <w:rFonts w:ascii="Noto Sans Elbasan" w:hAnsi="Noto Sans Elbasan"/>
          <w:b w:val="false"/>
          <w:bCs w:val="false"/>
          <w:sz w:val="24"/>
          <w:szCs w:val="24"/>
          <w:lang w:val="en-US"/>
        </w:rPr>
        <w:t xml:space="preserve">None of these constitutional organs performs an isolated function. Each continuously transforms constitutional conditions into new constitutional possibilities for every other organ. </w:t>
      </w:r>
      <w:r>
        <w:rPr>
          <w:rFonts w:ascii="Noto Sans Elbasan" w:hAnsi="Noto Sans Elbasan"/>
          <w:b/>
          <w:bCs/>
          <w:i/>
          <w:iCs/>
          <w:color w:val="008000"/>
          <w:sz w:val="24"/>
          <w:szCs w:val="24"/>
          <w:lang w:val="en-US"/>
        </w:rPr>
        <w:t xml:space="preserve">Education becomes enterprise. Enterprise enlarges fiduciary capacity. Fiduciary capacity expands educational opportunity. Technology authenticates constitutional participation. Authenticated participation strengthens institutional trust. Institutional trust enlarges cooperative production. Cooperative production generates additional Constitutional Yield.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metabolism therefore recursively strengthens every constitutional relationship through continual circulation rather than linear consumption. From an engineering perspective, this constitutional metabolism represents a distributed cybernetic architecture rather than an administrative hierarchy. Every constitutional organ functions simultaneously as a producer, consumer, authenticator, regulator and transmitter of constitutional information.</w:t>
      </w:r>
    </w:p>
    <w:p>
      <w:pPr>
        <w:pStyle w:val="style0"/>
        <w:jc w:val="both"/>
        <w:rPr>
          <w:rFonts w:ascii="Noto Sans Elbasan" w:hAnsi="Noto Sans Elbasan"/>
          <w:b/>
          <w:bCs/>
          <w:i/>
          <w:iCs/>
          <w:color w:val="0000ff"/>
          <w:sz w:val="24"/>
          <w:szCs w:val="24"/>
          <w:lang w:val="en-US"/>
        </w:rPr>
      </w:pPr>
      <w:r>
        <w:rPr>
          <w:rFonts w:ascii="Noto Sans Elbasan" w:hAnsi="Noto Sans Elbasan"/>
          <w:b w:val="false"/>
          <w:bCs w:val="false"/>
          <w:sz w:val="24"/>
          <w:szCs w:val="24"/>
          <w:lang w:val="en-US"/>
        </w:rPr>
        <w:t xml:space="preserve">Feedback continually adjusts institutional behaviour. Authentication continually preserves constitutional integrity. Distributed intelligence continually enlarges adaptive capacity. No constitutional organ operates independently because the intelligence of the organism resides principally within the recursive relationships among its differentiated organs. The constitutional architecture therefore resembles neither a bureaucracy nor a collection of programmes. It increasingly resembles a living sovereign cybernetic organism. </w:t>
      </w:r>
      <w:r>
        <w:rPr>
          <w:rFonts w:ascii="Noto Sans Elbasan" w:hAnsi="Noto Sans Elbasan"/>
          <w:b/>
          <w:bCs/>
          <w:i/>
          <w:iCs/>
          <w:color w:val="0000ff"/>
          <w:sz w:val="24"/>
          <w:szCs w:val="24"/>
          <w:lang w:val="en-US"/>
        </w:rPr>
        <w:t>Its vitality is maintained through continual constitutional metabolism. Its intelligence emerges through recursive constitutional communication. Its resilience derives from distributed constitutional cooperation. Its prosperity is measured by the continual enlargement of Constitutional Yield. Its mature constitutional condition is progressively realised as enduring Civilizational Flourishing.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differentiated constitutional organs examined throughout the remaining chapters should therefore be understood not as independent institutional innovations but as specialized metabolic organs participating within one living constitutional organism. Their individual offices become intelligible only through the recursive constitutional metabolism by which the Education Economy continually cultivates the Primordial Constitutional Ecology according to the Oikonomic orientation, transforming human capability into enduring Constitutional Yield and Constitutional Yield into sustained Civilizational Flourishing.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maturation of the Education Economy ultimately carries the inquiry beyond philosophy, institutional theory, and public policy into a domain seldom occupied by civilizational thought: executable constitutional architecture. The progression is neither accidental nor merely technological. Every constitutional orientation that aspires to enduring historical agency must eventually become capable of implementation. A civilization that cannot be embodied within institutions remains aspiration. An institutional organism that cannot be operationalized remains abstraction. Constitutional maturity is therefore measured not only by philosophical coherence but by the capacity of constitutional intelligence to assume executable form.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proposition acquires particular significance within the contemporary age. Humanity increasingly inhabits environments mediated by digital infrastructures, distributed information systems, autonomous computational processes, artificial intelligence, cyber-physical platforms, and globally interconnected technological ecosystems. Institutions no longer function solely through physical administration. They increasingly operate through authenticated digital identities, interoperable information architectures, recursive decision systems, intelligent automation, distributed ledgers, trusted data exchanges, and continuously adaptive computational environments. Constitutional life itself progressively acquires digital expression.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cannot remain solely a constitutional philosophy. If it genuinely constitutes the institutional organism through which the Oikonomic orientation cultivates the Primordial Constitutional Ecology, then its constitutional relationships must also become computationally representable. Constitutional offices must become executable institutional services. Constitutional responsibilities must become authenticated digital states. Constitutional relationships must become interoperable information exchanges. Constitutional stewardship must become continuously observable through sovereign cybernetic intelligence while preserving human dignity, institutional accountability, and constitutional legitimacy.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significance of this transition should not be misunderstood. The constitutional architecture does not seek to digitize civilization in the narrow administrative sense. It seeks to render constitutional relationships sufficiently coherent that they may be faithfully represented within technological systems without losing their constitutional meaning. Technology therefore follows constitutional architecture rather than determining it. Software becomes an instrument of constitutional stewardship rather than a substitute for constitutional judgment.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this framework, the HEXERCHY SOVEREIGN CYBERNETIC INTELLIGENCE SYSTEM assumes a constitutional office unlike that of conventional digital platforms. It is neither merely a database, an enterprise resource planning system, a national registry, nor an artificial intelligence application. It functions as the sovereign constitutional intelligence through which the differentiated organs of the Education Economy continuously authenticate constitutional participation, exchange constitutional information, coordinate institutional relationships, preserve constitutional memory, and recursively enlarge Constitutional Yield. It does not replace institutional authority. It enables institutional coherence.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Consequently, each constitutional organ described throughout this White Paper should be understood as a constitutionally differentiated service operating within a common constitutional architecture. The School-Based Entrepreneurial Club Initiative cultivates constitutional formation. The Pavilion authenticates demonstrated capability. The EDU-CAPITAL UNION coordinates constitutional capital. The In-Service Educators Investment Slot administers constitutional assurance. The Zambia Entrepreneurs' Trust Fund Initiatives cultivate constitutional enterprise. Mukula Technologies stewards sovereign technological infrastructure. Civitas Capital Bank progressively internalizes constitutional fiduciary circulation. Each performs a unique constitutional office while simultaneously participating in a recursively coordinated constitutional organism whose collective intelligence exceeds the isolated capacity of any individual institution.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cyberneticists, this architecture may be understood as a sovereign recursive control system whose stability emerges from authenticated feedback rather than centralized command. Constitutional intelligence is distributed throughout the organism. Every authenticated interaction contributes to the continual regulation, adaptation, learning, and regeneration of the whole. Feedback is not merely corrective; it is constitutive of constitutional life itself. The organism continually observes its own constitutional condition and correspondingly adjusts its future cultivation.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software architects, the constitutional organism presents itself as a distributed enterprise architecture composed of interoperable constitutional services rather than isolated applications. Each constitutional organ exposes clearly defined responsibilities, exchanges authenticated constitutional events, maintains sovereign identity, contributes to shared constitutional state, and participates within recursively coordinated information flows. The architecture naturally supports modular implementation, service orchestration, event-driven communication, secure identity management, digital provenance, policy enforcement, and evolutionary expansion without compromising constitutional coherence. In this respect, constitutional design precedes software design, while software engineering faithfully implements constitutional relationships already established by the Oikonomic orientation.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digital engineers, the Education Economy provides an engineering specification whose principal concern is not technology itself but constitutional integrity under conditions of technological execution. Authentication, authorization, interoperability, observability, resilience, fault tolerance, traceability, auditability, data sovereignty, semantic consistency, and cybernetic feedback become constitutional engineering requirements rather than merely technical preferences. The engineering challenge is therefore not simply to construct information systems, but to preserve the constitutional metabolism of the organism across every digital interaction.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institutional leaders and public administrators, the architecture demonstrates that constitutional coherence is not achieved through administrative centralization but through authenticated constitutional interoperability. Institutions remain constitutionally differentiated while operating within a common constitutional ecology. Their autonomy is preserved precisely because their relationships are constitutionally ordered.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prospecting technology partners, the constitutional architecture establishes a stable foundation upon which innovation may confidently proceed. Artificial intelligence, distributed computing, digital identity, trusted credentialing, financial technologies, cybersecurity, advanced analytics, learning technologies, enterprise integration, sovereign cloud infrastructure, and future computational paradigms become enabling instruments operating within an already coherent constitutional framework. Innovation therefore accumulates rather than fragments because every technological contribution enlarges the constitutional organism to which it belongs.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copyright scholars, intellectual property analysts, and constitutional investors, the significance of this architecture extends beyond technological implementation. The Education Economy, together with the Oikonomic orientation and the HEXERCHY Sovereign Cybernetic Intelligence System, constitutes an integrated body of constitutional intellectual property. Its originality resides not primarily within individual technological components, institutional innovations, financing instruments, educational programmes, or software artefacts considered independently. Rather, its originality resides within the constitutional architecture itself: the coherent ordering of orientation, institutional organism, cybernetic intelligence, fiduciary circulation, educational cultivation, entrepreneurial regeneration, constitutional assurance, technological stewardship, and recursive Constitutional Yield into one integrated civilizational system. Individual technologies may evolve, software platforms may be replaced, institutional forms may mature, and implementation strategies may diversify, yet the constitutional architecture remains the enduring intellectual substrate from which future implementations derive their coherence.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distinction possesses considerable practical significance. It permits technological evolution without constitutional discontinuity. Successive generations of software, artificial intelligence, computational infrastructure, financial systems, educational platforms, and institutional technologies may continually advance while remaining constitutionally interoperable because they are derived from stable constitutional principles rather than transient technical fashions. The architecture therefore possesses both constitutional permanence and technological adaptability.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chapters that follow progressively specify the differentiated constitutional organs through which this architecture becomes historically operative. Each chapter should therefore be read simultaneously at three complementary levels. It describes an institutional office within the Education Economy. It specifies a constitutional service within the sovereign cybernetic organism. It contributes a modular component within an executable constitutional operating architecture capable of implementation across educational institutions, governmental systems, fiduciary organizations, technological infrastructures, entrepreneurial ecosystems, and future digital civilizations.</w:t>
      </w:r>
    </w:p>
    <w:p>
      <w:pPr>
        <w:pStyle w:val="style0"/>
        <w:jc w:val="both"/>
        <w:rPr>
          <w:rFonts w:ascii="Noto Sans Elbasan" w:hAnsi="Noto Sans Elbasan"/>
          <w:b w:val="false"/>
          <w:bCs w:val="false"/>
          <w:sz w:val="24"/>
          <w:szCs w:val="24"/>
          <w:lang w:val="en-US"/>
        </w:rPr>
      </w:pP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thus concludes its constitutional maturation. What began as an inquiry into the circulation of educational value has progressively unfolded into a comprehensive constitutional architecture through which the Oikonomic orientation may be embodied, institutionalized, engineered, authenticated, continuously improved, and recursively sustained across generations. The constitutional philosophy has become an institutional organism. The organism has revealed its constitutional metabolism. The metabolism has disclosed an executable cybernetic architecture. The remaining chapters now examine the differentiated constitutional organs through which this architecture performs its continuing civilizational vocation of cultivating the Primordial Constitutional Ecology, enlarging Constitutional Yield, and progressively securing enduring Civilizational Flourishing.</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5.3</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School-Based Entrepreneurial Club Initiative (SBECI)</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Pedagogical Interface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5.3.1 The Historical Constitutional Discovery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w:t>
      </w:r>
      <w:r>
        <w:rPr>
          <w:rFonts w:ascii="Noto Sans Elbasan" w:hAnsi="Noto Sans Elbasan"/>
          <w:b/>
          <w:bCs/>
          <w:sz w:val="24"/>
          <w:szCs w:val="24"/>
          <w:lang w:val="en-US"/>
        </w:rPr>
        <w:t>SCHOOL-BASED ENTREPRENEURIAL CLUB INITIATIVE</w:t>
      </w:r>
      <w:r>
        <w:rPr>
          <w:rFonts w:ascii="Noto Sans Elbasan" w:hAnsi="Noto Sans Elbasan"/>
          <w:b w:val="false"/>
          <w:bCs w:val="false"/>
          <w:sz w:val="24"/>
          <w:szCs w:val="24"/>
          <w:lang w:val="en-US"/>
        </w:rPr>
        <w:t xml:space="preserve"> did not originate as the implementation of a pre-existing constitutional theory. Rather, the constitutional theory progressively emerged through the lived experience of the initiative itself. Its earliest vocation arose from the practical aspirations of the Youth Entrepreneurship Network Zambia (YENEZAM), whose founding concern was the cultivation of entrepreneurial capacity among young people. The constitutional challenge, however, was neither philosophical nor technological. It was organizational. The overwhelming majority of young people outside formal education remained difficult to reach through the limited institutional capacity of an emerging civic organization. The school therefore presented itself not merely as a convenient location but as the most constitutionally fertile environment in which entrepreneurial cultivation could begin.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5.3.2 Entrepreneurial Education as Constitutional Cognition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emergence of entrepreneurial education within Zambia's educational reforms provided an unexpected constitutional alignment. What initially appeared to be curriculum innovation gradually revealed a deeper educational possibility. Entrepreneurship was no longer understood principally as business formation or commercial activity. It became the disciplined cultivation of constitutional cognition.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Entrepreneurial thinking begins long before enterprise creation. It begins when an individual consciously recognizes the constitutional consequences of everyday decisions. Every expenditure becomes an allocation of value. Every allocation of value strengthens one ecology while weakening another. Every learner therefore participates in economic life long before entering formal employment.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SBECI consequently cultivates not business ownership as its primary objective, but constitutional disposition. It teaches learners to perceive value, stewardship, cooperation, responsibility, productivity, and long-term flourishing as interconnected constitutional realities rather than isolated economic events.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5.3.3 From Entrepreneurial Education to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 the initiative matured, entrepreneurial education itself revealed constitutional questions extending beyond pedagogy. If education continuously produced productive capability, why did the overwhelming constitutional value generated by education circulate almost entirely outside educational institutions? Why did educational ecosystems continually nourish external economic sectors while receiving only recurrent fiscal replenishment?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Transport providers, food vendors, textile producers, stationery suppliers, digital service providers, financial institutions, publishers, accommodation providers, communications networks, and countless other industries all derive sustained economic activity from educational participation. Education had therefore always functioned as a powerful generator of constitutional value. The constitutional question was never whether education generated value. The question concerned the constitutional architecture governing the circulation of that value.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realization gradually transformed the initiative itself. The School-Based Entrepreneurial Club Initiative became the constitutional laboratory through which the Education Economy first discovered its own institutional logic.</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5.3.4 The Learner as Constitutional Participant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Oikonomic orientation, learners cease to be understood merely as recipients of instruction. They become constitutional participants. Every learner simultaneously cultivates knowledge, exercises judgment, allocates value, develops productive capability, establishes trust, strengthens institutional culture, and contributes to Constitutional Yield. The educational process therefore extends beyond curriculum delivery into constitutional participation. Learning becomes cultivation. Participation becomes stewardship. Stewardship becomes Constitutional Yield.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5.3.5 The Doctrine of Constitutional Educational Innovation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introduction of technological innovation into educational environments has frequently generated understandable constitutional concern. Throughout the world, educators, policymakers, parents, and institutions have expressed reservations regarding commercialization, technological dependency, learner exclusion, and the subordination of educational purpose to market incentives.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accepts these concerns not as obstacles but as constitutional safeguards. Technology is not admitted into education because education requires greater commercialization.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 is admitted because education requires deeper constitutional cultivation. Consequently, every innovation entering the Education Economy shall be constitutionally justified by its demonstrated contribution to Constitutional Yield. Innovation without constitutional purpose remains technological novelty. Innovation that weakens educational cultivation constitutes constitutional degradation. Innovation that enlarges Constitutional Yield becomes constitutional stewardship.</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5.3.6 The Constitutional Yield Principle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safeguard governing educational innovation is expressed through three mutually reinforcing propositions. No learning without value creation. No value creation without deeper learning. No Constitutional Yield without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principles establish the recursive constitutional metabolism of educational innovation. Learning enlarges value. Value strengthens learning. Purpose governs both. Educational technology therefore remains permanently subordinate to pedagogy, pedagogy remains subordinate to constitutional purpose, and constitutional purpose remains directed toward enduring human flourishing.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5.3.7 HEXERCHY as Constitutional Educational Infrastructure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Within this constitutional framework, the </w:t>
      </w:r>
      <w:r>
        <w:rPr>
          <w:rFonts w:ascii="Noto Sans Elbasan" w:hAnsi="Noto Sans Elbasan"/>
          <w:b/>
          <w:bCs/>
          <w:sz w:val="24"/>
          <w:szCs w:val="24"/>
          <w:lang w:val="en-US"/>
        </w:rPr>
        <w:t xml:space="preserve">HEXERCHY SOVEREIGN CYBERNETIC INTELLIGENCE SYSTEM </w:t>
      </w:r>
      <w:r>
        <w:rPr>
          <w:rFonts w:ascii="Noto Sans Elbasan" w:hAnsi="Noto Sans Elbasan"/>
          <w:b w:val="false"/>
          <w:bCs w:val="false"/>
          <w:sz w:val="24"/>
          <w:szCs w:val="24"/>
          <w:lang w:val="en-US"/>
        </w:rPr>
        <w:t>assumes an office fundamentally different from conventional educational technologies.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is neither a commercial educational platform nor merely a digital learning management system. It constitutes the sovereign constitutional intelligence through which educational participation, competency development, constitutional identity, entrepreneurial cognition, institutional stewardship, value circulation, and Constitutional Yield are continuously authenticated.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Just as previous generations relied upon books, laboratories, school registers, libraries, chalkboards, mathematical instruments, and scientific apparatus as the educational infrastructure of their age, so too does the contemporary constitutional ecology require sovereign digital infrastructure appropriate to the complexity of twenty-first century civilization. HEXERCHY therefore functions as the constitutional stationery of the digital educational age.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5.3.8 The Constitutional Value Loop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innovation of SBECI does not lie merely in entrepreneurial instruction. It lies in the recursive closure of educational value circulation. Learners increasingly participate within authenticated digital educational ecosystems. Constitutionally informed expenditure generates authenticated financial activity. Authenticated activity enlarges Constitutional Yield. Constitutional Yield is recursively reinvested into educational cultivation. Educational cultivation strengthens future human capability. Human capability enlarges future Constitutional Yield. The constitutional organism thereby continually enriches the educational ecology from which it derives its own regenerative capacity. Education no longer merely supports the economy. The Education Economy continually regenerates itself.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5.3.9 Constitutional Safeguards Against Educational Commercialization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introduces constitutional enterprise into education without commercializing education itself. Markets remain servants of educational cultivation. Education never becomes subordinate to markets. Learners never become commercial products. Digital platforms never become constitutional authorities. Financial systems never determine educational purpose. Technology never replaces educators. Commercial participation remains constitutionally admissible only insofar as it enlarges educational cultivation, protects learner dignity, strengthens institutional integrity, and contributes demonstrably to Constitutional Yield. The constitutional order therefore remains unequivocal: Education governs. Technology serves. Finance enables. Enterprise regenerates. Civilization flourishes.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5.3.10 The Constitutional Onboarding Layer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SBECI consequently performs the first operational office within the Education Economy. It constitutes the constitutional onboarding layer through which successive generations first enter the living metabolism of the constitutional organism.</w:t>
      </w:r>
    </w:p>
    <w:p>
      <w:pPr>
        <w:pStyle w:val="style179"/>
        <w:numPr>
          <w:ilvl w:val="0"/>
          <w:numId w:val="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educators, it remains the pedagogical environment within which constitutional dispositions are cultivated.</w:t>
      </w:r>
    </w:p>
    <w:p>
      <w:pPr>
        <w:pStyle w:val="style179"/>
        <w:numPr>
          <w:ilvl w:val="0"/>
          <w:numId w:val="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learners, it becomes the earliest experience of constitutional participation.</w:t>
      </w:r>
    </w:p>
    <w:p>
      <w:pPr>
        <w:pStyle w:val="style179"/>
        <w:numPr>
          <w:ilvl w:val="0"/>
          <w:numId w:val="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policymakers, it demonstrates that educational reform may simultaneously deepen learning, strengthen institutional resilience, and regenerate educational finance without compromising public educational values.</w:t>
      </w:r>
    </w:p>
    <w:p>
      <w:pPr>
        <w:pStyle w:val="style179"/>
        <w:numPr>
          <w:ilvl w:val="0"/>
          <w:numId w:val="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cyberneticists, it defines the first authenticated constitutional events within the sovereign cybernetic organism.</w:t>
      </w:r>
    </w:p>
    <w:p>
      <w:pPr>
        <w:pStyle w:val="style179"/>
        <w:numPr>
          <w:ilvl w:val="0"/>
          <w:numId w:val="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software architects, it specifies the foundational identity, participation, competency, and value-event domain upon which the HEXERCHY constitutional architecture is subsequently constructed.</w:t>
      </w:r>
    </w:p>
    <w:p>
      <w:pPr>
        <w:pStyle w:val="style179"/>
        <w:numPr>
          <w:ilvl w:val="0"/>
          <w:numId w:val="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systems engineers, it establishes the primary human interface through which constitutional services enter operational execution.</w:t>
      </w:r>
    </w:p>
    <w:p>
      <w:pPr>
        <w:pStyle w:val="style179"/>
        <w:numPr>
          <w:ilvl w:val="0"/>
          <w:numId w:val="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technology partners, it provides a stable constitutional specification governing interoperability, digital identity, authentication, trusted transactions, competency records, educational analytics, and future sovereign educational infrastructure.</w:t>
      </w:r>
    </w:p>
    <w:p>
      <w:pPr>
        <w:pStyle w:val="style179"/>
        <w:numPr>
          <w:ilvl w:val="0"/>
          <w:numId w:val="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For constitutional scholars, it demonstrates how civilizational orientations acquire institutional embodiment through differentiated constitutional organs. SBECI therefore occupies a constitutional office far exceeding that of a school programme. </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is the pedagogical interface through which the Oikonomic orientation first enters educational institutions. It is the constitutional nursery in which entrepreneurial cognition matures into constitutional stewardship. It is the first differentiated organ through which the Education Economy begins the continual reproduction of an Oikonomic civilization across successive generations.</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5.4</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Inter-Structural Coherence of the Oikonomic Constitutional Anatomy</w:t>
      </w:r>
    </w:p>
    <w:p>
      <w:pPr>
        <w:pStyle w:val="style0"/>
        <w:jc w:val="left"/>
        <w:rPr>
          <w:rFonts w:ascii="Noto Sans Elbasan" w:hAnsi="Noto Sans Elbasan"/>
          <w:b w:val="false"/>
          <w:bCs w:val="false"/>
          <w:i/>
          <w:iCs/>
          <w:color w:val="bf0000"/>
          <w:sz w:val="24"/>
          <w:szCs w:val="24"/>
          <w:lang w:val="en-US"/>
        </w:rPr>
      </w:pPr>
      <w:r>
        <w:rPr>
          <w:rFonts w:ascii="Noto Sans Elbasan" w:hAnsi="Noto Sans Elbasan"/>
          <w:b w:val="false"/>
          <w:bCs w:val="false"/>
          <w:sz w:val="24"/>
          <w:szCs w:val="24"/>
          <w:lang w:val="en-US"/>
        </w:rPr>
        <w:t>Insight for:</w:t>
      </w:r>
      <w:r>
        <w:rPr>
          <w:rFonts w:ascii="Noto Sans Elbasan" w:hAnsi="Noto Sans Elbasan"/>
          <w:b w:val="false"/>
          <w:bCs w:val="false"/>
          <w:i/>
          <w:iCs/>
          <w:color w:val="bf0000"/>
          <w:sz w:val="24"/>
          <w:szCs w:val="24"/>
          <w:lang w:val="en-US"/>
        </w:rPr>
        <w:t>Chief Systems Architect, Chief Technology Officer, Enterprise Architect, Systems Engineer, AI Architect, Constitutional Planner or National Digital Transformation Lead,</w:t>
      </w:r>
    </w:p>
    <w:p>
      <w:pPr>
        <w:pStyle w:val="style0"/>
        <w:jc w:val="left"/>
        <w:rPr>
          <w:rFonts w:ascii="Noto Sans Elbasan" w:hAnsi="Noto Sans Elbasan"/>
          <w:b/>
          <w:bCs/>
          <w:sz w:val="24"/>
          <w:szCs w:val="24"/>
          <w:u w:val="single"/>
          <w:lang w:val="en-US"/>
        </w:rPr>
      </w:pPr>
      <w:r>
        <w:rPr>
          <w:rFonts w:ascii="Noto Sans Elbasan" w:hAnsi="Noto Sans Elbasan"/>
          <w:b/>
          <w:bCs/>
          <w:sz w:val="24"/>
          <w:szCs w:val="24"/>
          <w:u w:val="single"/>
          <w:lang w:val="en-US"/>
        </w:rPr>
        <w:t xml:space="preserve">EDUCATION ECONOMY, PAVILION CIVIC-EDUCATIONAL DESTINATIONS, and the HEXERCHY SOVEREIGN CYBERNETIC INTELLIGENCE SYSTEM </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The Constitutional Learning Habitat and the Constitutional Nervous System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preceding chapters have progressively introduced the principal constitutional discoveries that collectively constitute the Education Economy. At first sight, these discoveries may appear to represent distinct institutional innovations developed independently across education, technology, entrepreneurship, civic architecture, finance, and constitutional thought. Such an interpretation, although understandable, would fundamentally misrepresent the constitutional character of the work.</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coherence of the Oikonomia has never depended upon the deliberate assembly of institutional components. It has emerged through the progressive recognition that each discovery addressed a distinct constitutional necessity while remaining faithfully aligned to one and the same Primordial Constitutional Ecology. Their unity is therefore ecological before it is organizational, constitutional before it is administrative, and ontological before it is structural.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provides the constitutional orientation through which civilization consciously cultivates the Primordial Constitutional Ecology. The Education Economy embodies that orientation as a living constitutional organism whose principal vocation is the continual cultivation of human capability and the recursive enlargement of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School-Based Entrepreneurial Club Initiative constitutes the constitutional pedagogical interface through which successive generations first enter that organism and acquire the constitutional dispositions necessary for lifelong participation.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Pavilion Civic-Educational Destinations provide the constitutional habitat within which those cultivated capacities mature through continual interaction among learning, enterprise, technology, culture, research, production, citizenship, and community.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HEXERCHY SOVEREIGN CYBERNETIC INTELLIGENCE SYSTEM provides the sovereign constitutional nervous system through which the entire organism continuously authenticates, coordinates, remembers, learns, regulates, and recursively strengthens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constitutional realities do not exist alongside one another as parallel programmes. They exist within one constitutional anatomy.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distinction is decisive. Mechanical systems derive their coherence from external assembly. Their components are designed separately and subsequently connected according to predetermined engineering specifications. Their unity is imposed from without. Living organisms emerge differently.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Differentiated organs develop according to their own constitutional offices while simultaneously belonging to one indivisible organism. The heart is not designed to resemble the lungs. The nervous system does not imitate the skeletal structure. The liver performs neither circulation nor cognition. Yet each becomes intelligible only through the organism whose life it continually sustains.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anatomy of the Oikonomia exhibits the same principle. Its coherence is anatomical rather than mechanical. Its differentiated institutions are organs rather than departments. Its relationships are metabolic rather than procedural. Its intelligence is recursive rather than hierarchical. Its order is ecological rather than bureaucratic. Consequently, the Pavilion Civic-Educational Destinations should not be understood merely as educational infrastructure.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 habitat is more than a location. A habitat establishes the constitutional conditions under which life becomes capable of flourishing. Forests do not educate trees; they sustain the ecological relationships through which forests continually reproduce themselves. Coral reefs do not instruct marine life; they provide the constitutional habitat within which extraordinary biological diversity becomes possible.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Likewise, the Pavilion does not merely accommodate learning. It cultivates the constitutional environment within which learning, creativity, enterprise, scientific inquiry, technological experimentation, civic responsibility, cultural production, and institutional cooperation continually reinforce one another as expressions of one constitutional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Pavilion therefore constitutes the constitutional learning habitat of the Education Economy. Within that habitat, the HEXERCHY performs an equally distinctive constitutional office. The nervous system neither manufactures nutrients nor circulates blood. It neither replaces the heart nor assumes the function of the lungs. It renders coordinated life possible by continually authenticating, communicating, integrating, regulating, and adapting the relationships among all differentiated organs.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performs an analogous constitutional office within the Education Economy. It continuously authenticates constitutional identity, educational participation, competency development, fiduciary stewardship, institutional relationships, entrepreneurial activity, constitutional memory, and value circulation. Its purpose is not administrative control but constitutional coherence. It enables the organism to know itself. It enables institutions to trust one another. It enables Constitutional Yield to become observable, measurable, authenticable, and recursively cultivable across successive generations.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acquires cybernetic consciousness without sacrificing constitutional humanity. This distinction possesses considerable significance for educational policy, technological governance, and constitutional regulation. The Education Economy does not digitalize education because digital technology has become available. Neither does it introduce enterprise because markets have become influential. Technology and enterprise are constitutionally admitted only insofar as they enlarge educational cultivation, strengthen institutional integrity, deepen Constitutional Yield, and preserve the learner as the constitutional centre of the entire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order therefore remains unambiguous. The Oikonomia governs orientation. The Education Economy performs cultivation. The Pavilion sustains habitation. The HEXERCHY coordinates constitutional intelligence. Finance circulates Constitutional Yield. Enterprise regenerates productive capability. Technology serves constitutional stewardship. Human flourishing remains the governing constitutional purpose. For constitutional scholars, this anatomy demonstrates that civilizations become coherent through constitutional ecology rather than institutional accumulation.</w:t>
      </w:r>
    </w:p>
    <w:p>
      <w:pPr>
        <w:pStyle w:val="style179"/>
        <w:numPr>
          <w:ilvl w:val="0"/>
          <w:numId w:val="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educators, it establishes that learning flourishes most fully within habitats intentionally ordered toward human development.</w:t>
      </w:r>
    </w:p>
    <w:p>
      <w:pPr>
        <w:pStyle w:val="style179"/>
        <w:numPr>
          <w:ilvl w:val="0"/>
          <w:numId w:val="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public administrators, it demonstrates that differentiated institutions may preserve their constitutional autonomy while participating within one coherent constitutional organism.</w:t>
      </w:r>
    </w:p>
    <w:p>
      <w:pPr>
        <w:pStyle w:val="style179"/>
        <w:numPr>
          <w:ilvl w:val="0"/>
          <w:numId w:val="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software architects and enterprise engineers, it defines a sovereign reference architecture whose differentiated constitutional organs correspond to interoperable yet autonomous domains, coordinated through authenticated cybernetic intelligence rather than centralized administrative control.</w:t>
      </w:r>
    </w:p>
    <w:p>
      <w:pPr>
        <w:pStyle w:val="style179"/>
        <w:numPr>
          <w:ilvl w:val="0"/>
          <w:numId w:val="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cyberneticists, it presents a recursive constitutional organism whose intelligence emerges from continual feedback, authenticated participation, distributed memory, and adaptive constitutional regulation.</w:t>
      </w:r>
    </w:p>
    <w:p>
      <w:pPr>
        <w:pStyle w:val="style179"/>
        <w:numPr>
          <w:ilvl w:val="0"/>
          <w:numId w:val="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technology partners, it provides an engineering specification founded upon enduring constitutional principles rather than transient technological fashions, permitting successive generations of digital infrastructure to evolve while preserving constitutional continuity.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constitutional anatomy introduced in this chapter therefore establishes the conceptual threshold upon which the remainder of this White Paper and the companion Pavilion Civic-Educational Destinations White Paper converge. The Education Economy explains the living constitutional organism. The Pavilion explains the constitutional habitat within which that organism flourishes. The </w:t>
      </w:r>
      <w:r>
        <w:rPr>
          <w:rFonts w:ascii="Noto Sans Elbasan" w:hAnsi="Noto Sans Elbasan"/>
          <w:b/>
          <w:bCs/>
          <w:sz w:val="24"/>
          <w:szCs w:val="24"/>
          <w:lang w:val="en-US"/>
        </w:rPr>
        <w:t>HEXERCHY</w:t>
      </w:r>
      <w:r>
        <w:rPr>
          <w:rFonts w:ascii="Noto Sans Elbasan" w:hAnsi="Noto Sans Elbasan"/>
          <w:b w:val="false"/>
          <w:bCs w:val="false"/>
          <w:sz w:val="24"/>
          <w:szCs w:val="24"/>
          <w:lang w:val="en-US"/>
        </w:rPr>
        <w:t xml:space="preserve"> explains the sovereign nervous system through which the organism acquires recursive constitutional intelligence. Together they reveal not three separate innovations but three complementary anatomical perspectives upon one living Oikonomic civilization continually cultivating the Primordial Constitutional Ecology and enlarging Constitutional Yield toward enduring Civilizational Flourishing.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Concluding Constitutional Reference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anatomy developed throughout this chapter ultimately converges upon an integrated reference architecture through which the Oikonomic civilization becomes simultaneously intelligible to constitutional scholars, educators, economists, enterprise architects, software engineers, cyberneticists, digital engineers, systems integrators, institutional leaders, policymakers, and technology partners.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should therefore no longer be interpreted as a collection of institutional programmes. It should be understood as a recursively integrated constitutional operating ecology whose differentiated organs perform distinct constitutional offices while continuously participating within one living constitutional metabolism.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architecture may be analytically understood through seven progressively dependent constitutional layers.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Layer I — The Constitutional Field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Primordial Constitutional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constitutes the foundational constitutional reality upon which every civilization ultimately depends. It is neither created by institutions nor produced by governments. It exists as the enduring constitutional field whose cultivation determines the long-term trajectory of civilizational flourishing or degradation. For constitutional philosophy, it defines the object of cultivation. For systems architecture, it defines the immutable environmental context.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Layer II — Constitutional Orientation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Oikonomia</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establishes the constitutional orientation by which the Primordial Constitutional Ecology is consciously cultivated.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provides no institutional machinery. It prescribes no software implementation. It establishes the governing constitutional principles through which every subsequent institutional, technological, economic, educational, administrative, and engineering decision acquires constitutional legitimacy. For constitutional scholars, it is doctrine. For policymakers, it is constitutional policy orientation. For enterprise architects, it is the governing architectural principles. For software architects, it defines the invariant design philosophy.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Layer III —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embodies the Oikonomic orientation as a living constitutional organism. Its constitutional office is cultivation. Its constitutional metabolism continually transforms learning into capability, capability into productivity, productivity into Constitutional Yield, Constitutional Yield into institutional resilience, and institutional resilience into sustained Civilizational Flourishing.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economists, this constitutes regenerative constitutional metabolism. For institutional leaders, it defines the constitutional operating model. For enterprise architecture, it represents the primary business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Layer IV — Constitutional Habitat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Pavilion Civic-Educational Destinations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Pavilion provides the constitutional habitat within which cultivation becomes historically operative.  Habitats do not merely accommodate activity. They continuously establish the ecological conditions through which differentiated constitutional functions become mutually reinforcing. Learning. Research. Enterprise. Culture. Technology. Citizenship. Innovation. Production. Community.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coexist not as independent programmes but as interacting constitutional ecologies. For educational planners, the Pavilion defines educational environments. For civic architects, it defines constitutional spatial ecology. For systems designers, it specifies the principal human interaction domains.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Layer V — Constitutional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HEXERCHY Sovereign Cybernetic Intelligence System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HEXERCHY constitutes the sovereign constitutional nervous system. It neither governs civilization nor replaces institutions. Its constitutional office is recursive coordination. It continually authenticates identity. Authenticates participation. Authenticates competency. Authenticates stewardship. Authenticates institutional relationships. Authenticates Constitutional Yield. Maintains constitutional memory. Generates constitutional feedback. Coordinates constitutional intelligence. Continuously enlarges adaptive constitutional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cyberneticists, HEXERCHY defines the recursive control architecture. For software engineers, it defines the constitutional intelligence layer. For AI architects, it defines the trusted cognitive infrastructure. For digital engineers, it defines the sovereign integration fabric.</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Layer VI — Constitutional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Fiduciary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EDU-CAPITAL UNION, IEIS, ZETRUFI, Civitas Capital Bank, Mukula Technologies, and associated constitutional institutions collectively perform the circulatory office of the constitutional organism. Constitutional Yield becomes fiduciary intelligence. Fiduciary intelligence becomes investment. Investment enlarges cultivation. Cultivation enlarges Constitutional Yield. The constitutional organism thereby becomes financially regenerative rather than fiscally consumptive. For economists, this defines recursive constitutional finance. For financial engineers, it defines sovereign fiduciary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Layer VII —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entire constitutional organism ultimately exists for one recurring constitutional outcome. The continual enlargement of Constitutional Yield. Constitutional Yield constitutes neither profit nor gross domestic production. It expresses the increasing constitutional fertility of civilization itself. Human capability expands. Institutional trust deepens. Educational quality improves. Entrepreneurial capacity multiplies. Technological capability matures. Social cooperation strengthens. Constitutional intelligence accumulates. Future generations inherit richer constitutional ecologies than those preceding them. This constitutes Civilizational Flourishing.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Recursive Constitutional Cycle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complete constitutional architecture therefore operates continuously as one recursive constitutional cycle. Primordial Constitutional Ecology establishes the constitutional field. The Oikonomia provides the governing orientation. The Education Economy performs constitutional cultivation.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Pavilion sustains constitutional habitats. HEXERCHY recursively coordinates constitutional intelligence. The fiduciary ecology continually circulates Constitutional Yield. Constitutional Yield continually enriches the Primordial Constitutional Ecology. The constitutional cycle therefore possesses neither beginning nor conclusion. It continually cultivates itself.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Engineering Interpretation</w:t>
      </w:r>
    </w:p>
    <w:p>
      <w:pPr>
        <w:pStyle w:val="style179"/>
        <w:numPr>
          <w:ilvl w:val="0"/>
          <w:numId w:val="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enterprise architects, this chapter specifies the Constitutional Enterprise Reference Architecture.</w:t>
      </w:r>
    </w:p>
    <w:p>
      <w:pPr>
        <w:pStyle w:val="style179"/>
        <w:numPr>
          <w:ilvl w:val="0"/>
          <w:numId w:val="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software architects, it specifies bounded constitutional domains, trusted identities, authenticated events, interoperable constitutional services, recursive information exchanges, distributed state management, and sovereign governance principles.</w:t>
      </w:r>
    </w:p>
    <w:p>
      <w:pPr>
        <w:pStyle w:val="style179"/>
        <w:numPr>
          <w:ilvl w:val="0"/>
          <w:numId w:val="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systems engineers, it specifies the principal system-of-systems architecture through which autonomous constitutional subsystems cooperate without sacrificing institutional autonomy.</w:t>
      </w:r>
    </w:p>
    <w:p>
      <w:pPr>
        <w:pStyle w:val="style179"/>
        <w:numPr>
          <w:ilvl w:val="0"/>
          <w:numId w:val="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cyberneticists, it specifies a recursive adaptive organism whose stability emerges from authenticated feedback rather than centralized control.</w:t>
      </w:r>
    </w:p>
    <w:p>
      <w:pPr>
        <w:pStyle w:val="style179"/>
        <w:numPr>
          <w:ilvl w:val="0"/>
          <w:numId w:val="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artificial intelligence engineers, it specifies the constitutional constraints governing trusted cognitive systems, ensuring that computational intelligence remains permanently subordinate to constitutional purpose and human flourishing.</w:t>
      </w:r>
    </w:p>
    <w:p>
      <w:pPr>
        <w:pStyle w:val="style179"/>
        <w:numPr>
          <w:ilvl w:val="0"/>
          <w:numId w:val="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digital engineers, it specifies the sovereign interoperability layer through which identity, participation, competency, finance, learning, institutional stewardship, and Constitutional Yield become continuously observable, traceable, auditable, secure, resilient, and evolutionarily extensible.</w:t>
      </w:r>
    </w:p>
    <w:p>
      <w:pPr>
        <w:pStyle w:val="style179"/>
        <w:numPr>
          <w:ilvl w:val="0"/>
          <w:numId w:val="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policymakers, it demonstrates that constitutional governance, educational reform, technological innovation, fiduciary regeneration, and institutional modernization need not proceed independently. They become differentiated constitutional expressions of one coherent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anatomy established throughout this chapter therefore constitutes the definitive conceptual map of the Oikonomic civilization. Every subsequent constitutional organ introduced throughout this White Paper should be interpreted not as an isolated institutional innovation but as an anatomically differentiated expression of one living constitutional organism. The Oikonomia provides its orientation. The Education Economy performs its metabolism. The Pavilion sustains its habitat. The HEXERCHY coordinates its intelligence. The fiduciary institutions circulate its constitutional vitality. Constitutional Yield continually regenerates its future. The organism thereby acquires the remarkable capacity to cultivate itself recursively across generations, progressively securing enduring Civilizational Flourishing.</w:t>
      </w:r>
    </w:p>
    <w:p>
      <w:pPr>
        <w:pStyle w:val="style0"/>
        <w:jc w:val="center"/>
        <w:rPr>
          <w:rFonts w:ascii="Noto Sans Elbasan" w:hAnsi="Noto Sans Elbasan"/>
          <w:b w:val="false"/>
          <w:bCs w:val="false"/>
          <w:sz w:val="24"/>
          <w:szCs w:val="24"/>
          <w:lang w:val="en-US"/>
        </w:rPr>
      </w:pPr>
      <w:r>
        <w:rPr>
          <w:rFonts w:ascii="Noto Sans Elbasan" w:hAnsi="Noto Sans Elbasan"/>
          <w:b/>
          <w:bCs/>
          <w:sz w:val="32"/>
          <w:szCs w:val="32"/>
          <w:lang w:val="en-US"/>
        </w:rPr>
        <w:t>Chapter 5.5— EDU-CAPITAL UNION: The Constitutional Treasury and Circulatory Intelligence</w:t>
      </w:r>
    </w:p>
    <w:p>
      <w:pPr>
        <w:pStyle w:val="style0"/>
        <w:jc w:val="both"/>
        <w:rPr>
          <w:rFonts w:ascii="Noto Sans Elbasan" w:hAnsi="Noto Sans Elbasan"/>
          <w:b w:val="false"/>
          <w:bCs w:val="false"/>
          <w:sz w:val="24"/>
          <w:szCs w:val="24"/>
          <w:lang w:val="en-US"/>
        </w:rPr>
      </w:pP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5.5.1 Historical Emergence: From Educator Investment to Constitutional Capital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Treasury and Circulatory Intelligence</w:t>
      </w:r>
    </w:p>
    <w:p>
      <w:pPr>
        <w:pStyle w:val="style0"/>
        <w:jc w:val="both"/>
        <w:rPr>
          <w:rFonts w:ascii="Noto Sans Elbasan" w:hAnsi="Noto Sans Elbasan"/>
          <w:b/>
          <w:bCs/>
          <w:i/>
          <w:iCs/>
          <w:color w:val="008000"/>
          <w:sz w:val="24"/>
          <w:szCs w:val="24"/>
          <w:lang w:val="en-US"/>
        </w:rPr>
      </w:pPr>
      <w:r>
        <w:rPr>
          <w:rFonts w:ascii="Noto Sans Elbasan" w:hAnsi="Noto Sans Elbasan"/>
          <w:b w:val="false"/>
          <w:bCs w:val="false"/>
          <w:sz w:val="24"/>
          <w:szCs w:val="24"/>
          <w:lang w:val="en-US"/>
        </w:rPr>
        <w:t xml:space="preserve">The emergence of </w:t>
      </w: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originated from a practical constitutional question. </w:t>
      </w:r>
      <w:r>
        <w:rPr>
          <w:rFonts w:ascii="Noto Sans Elbasan" w:hAnsi="Noto Sans Elbasan"/>
          <w:b/>
          <w:bCs/>
          <w:i/>
          <w:iCs/>
          <w:color w:val="008000"/>
          <w:sz w:val="24"/>
          <w:szCs w:val="24"/>
          <w:lang w:val="en-US"/>
        </w:rPr>
        <w:t>If education is the constitutional organism through which civilization continually reproduces its productive capabilities, how should the value generated through that organism be preserved, circulated, accumulated, and continually recultivated within the very constitutional ecology from which it originates?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 the Education Economy matured, this question revealed two complementary constitutional manifestations. The first concerned the constitutional position of educators themselves. Those entrusted with cultivating the capabilities upon which civilization continually depends remained largely excluded from meaningful participation in the enduring prosperity of the very ecosystem they faithfully sustained. The constitutional concern initially appeared to be one of investment exclusion. As the constitutional architecture evolved, however, a deeper reality emerged. The underlying gap extended beyond the absence of investment opportunities. It revealed a broader constitutional separation between faithful stewardship and meaningful participation in the long-term fiduciary life of the ecosystem being stewarded.</w:t>
      </w:r>
    </w:p>
    <w:p>
      <w:pPr>
        <w:pStyle w:val="style0"/>
        <w:jc w:val="both"/>
        <w:rPr>
          <w:rFonts w:ascii="Noto Sans Elbasan" w:hAnsi="Noto Sans Elbasan"/>
          <w:b/>
          <w:bCs/>
          <w:i/>
          <w:iCs/>
          <w:color w:val="330066"/>
          <w:sz w:val="24"/>
          <w:szCs w:val="24"/>
          <w:lang w:val="en-US"/>
        </w:rPr>
      </w:pPr>
      <w:r>
        <w:rPr>
          <w:rFonts w:ascii="Noto Sans Elbasan" w:hAnsi="Noto Sans Elbasan"/>
          <w:b w:val="false"/>
          <w:bCs w:val="false"/>
          <w:sz w:val="24"/>
          <w:szCs w:val="24"/>
          <w:lang w:val="en-US"/>
        </w:rPr>
        <w:t xml:space="preserve">The Education Economy therefore identified a new constitutional possibility: </w:t>
      </w:r>
      <w:r>
        <w:rPr>
          <w:rFonts w:ascii="Noto Sans Elbasan" w:hAnsi="Noto Sans Elbasan"/>
          <w:b/>
          <w:bCs/>
          <w:i/>
          <w:iCs/>
          <w:color w:val="330066"/>
          <w:sz w:val="24"/>
          <w:szCs w:val="24"/>
          <w:lang w:val="en-US"/>
        </w:rPr>
        <w:t>to enable educators not merely to work within education, but to participate ethically in its long-term constitutional prosperity through carefully governed fiduciary participation. Such participation would be protected by deliberate constitutional safeguards preserving professional integrity, preventing conflicts of interest, resisting the commercialization of educational judgment, and maintaining a clear institutional distinction between vocational stewardship and fiduciary ownership.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w:t>
      </w:r>
      <w:r>
        <w:rPr>
          <w:rFonts w:ascii="Noto Sans Elbasan" w:hAnsi="Noto Sans Elbasan"/>
          <w:b/>
          <w:bCs/>
          <w:sz w:val="24"/>
          <w:szCs w:val="24"/>
          <w:lang w:val="en-US"/>
        </w:rPr>
        <w:t>In-Service Educators Investment Slot</w:t>
      </w:r>
      <w:r>
        <w:rPr>
          <w:rFonts w:ascii="Noto Sans Elbasan" w:hAnsi="Noto Sans Elbasan"/>
          <w:b w:val="false"/>
          <w:bCs w:val="false"/>
          <w:sz w:val="24"/>
          <w:szCs w:val="24"/>
          <w:lang w:val="en-US"/>
        </w:rPr>
        <w:t xml:space="preserve"> (</w:t>
      </w:r>
      <w:r>
        <w:rPr>
          <w:rFonts w:ascii="Noto Sans Elbasan" w:hAnsi="Noto Sans Elbasan"/>
          <w:b/>
          <w:bCs/>
          <w:sz w:val="24"/>
          <w:szCs w:val="24"/>
          <w:lang w:val="en-US"/>
        </w:rPr>
        <w:t>IEIS</w:t>
      </w:r>
      <w:r>
        <w:rPr>
          <w:rFonts w:ascii="Noto Sans Elbasan" w:hAnsi="Noto Sans Elbasan"/>
          <w:b w:val="false"/>
          <w:bCs w:val="false"/>
          <w:sz w:val="24"/>
          <w:szCs w:val="24"/>
          <w:lang w:val="en-US"/>
        </w:rPr>
        <w:t>) emerged as the first institutional response to this constitutional discovery. IEIS established a constitutionally aligned pathway through which educators could participate in the future prosperity of the Education Economy without requiring their professional vocation to become subordinate to investment activity. The stewardship, cultivation, administration, and strategic deployment of investment portfolios remained institutionally governed through the fiduciary architecture of the Education Economy, increasingly coordinated through authenticated digital constitutional intelligence. Educators therefore participated as constitutional stakeholders without assuming the burdens of continuous portfolio management, commercial decision-making, or day-to-day investment supervision. Their primary constitutional office remained the faithful cultivation of human capability while the institutional architecture responsibly stewarded the productive circulation of their fiduciary participation.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second manifestation extended beyond educators altogether. It concerned the constitutional metabolism of the Education Economy itself. Every living organism continually renews itself by recirculating the resources required for its own vitality. Likewise, the Education Economy could not depend indefinitely upon capital originating outside its own constitutional ecology. It required the constitutional capacity to preserve, circulate, accumulate, and continually recultivate the value generated through its own productive life.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two manifestations proved inseparable. The first established the constitutional principle of reciprocal stewardship, whereby those who faithfully enlarge civilization become constitutionally entitled to participate in its enduring prosperity.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second revealed the necessity for constitutional metabolism, whereby the Education Economy acquires the internal capacity to regenerate itself through the continual circulation and recultivation of constitutional capital.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they disclosed a deeper constitutional reality. The Education Economy does not merely cultivate financial return. Neither does it merely cultivate Constitutional Yield. Its immediate constitutional office is the continual cultivation of constitutional fertility.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is not directly engineered. It is the natural manifestation of an increasingly fertile constitutional ecology cultivated according to the constitutional orientation of the Oikonomia. As constitutional fertility deepens, financial resilience, institutional capability, technological intelligence, civic trust, entrepreneurial vitality, vocational assurance, and civilizational flourishing naturally emerge as observable expressions of that cultivation.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continually refunds itself—not only through financial circulation, but through the recursive enrichment of its own constitutional fertility. As this constitutional understanding matured, it became evident that the Education Economy required more than an investment mechanism for educators.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required a constitutional treasury. It required a circulatory intelligence capable of receiving, safeguarding, coordinating, authenticating, and strategically deploying constitutional capital toward the continual enlargement of constitutional fertility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From this broader constitutional discovery emerged EDU-CAPITAL UNION. EDU-CAPITAL UNION therefore represents not merely the expansion of educator investment into a larger financial institution. It represents the constitutional maturation of the Education Economy's fiduciary architecture—from enabling reciprocal participation by faithful stewards to establishing the constitutional treasury and circulatory intelligence through which the Education Economy continually recultivates its own constitutional metabolism, enlarges the fertility of its constitutional ecology, and progressively enters the Ripe Perennial Season for Generational Opportunity, where every generation inherits richer constitutional conditions than those cultivated by the generation before it.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 this way, capital ceases to function merely as an external financial resource acting upon education. It becomes an internal constitutional capability through which the Education Economy continually regenerates itself, secures its faithful stewards, enriches its constitutional ecology, and perpetually expands the civilizational capacity for human flourishing.</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5.5.2 The Constitutional Expansion from Educator Investment to Education Capital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EDU-CAPITAL UNION represents the maturation of a specific investment insight into a comprehensive constitutional capital architecture. IEIS was educator-oriented and educator-originated. EDU-CAPITAL UNION is education-centred. This distinction preserves both historical integrity and future scalability. Educators remain foundational because they revealed the initial constitutional opportunity. However, the Union is not restricted by the identity of its first participants. Its constitutional purpose is not determined by who contributes capital. Its purpose is determined by where capital is directed and what that capital enlarges.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therefore becomes the institutional mechanism through which diverse forms of aligned capital participate in the flourishing of the Education Economy. The transition is therefore: From educator investment, to education capital. From individual participation, to constitutional circulation. From personal financial planning, to ecosystemic regeneration.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5.5.3 The Constitutional Identity of EDU-CAPITAL UNION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is not an educator fund. It is not merely a financial institution. It is not a conventional investment vehicle. It is the constitutional treasury of the Education Economy. Its identity derives from its purpose. The Union exists to aggregate, safeguard, coordinate, and deploy capital toward the continuous enlargement of Constitutional Yield. Its constitutional question is therefore not: Who supplied the capital? Its constitutional question is: Does this capital strengthen the Education Economy and enlarge the regenerative capacity of civilization?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This distinction gives </w:t>
      </w: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exceptional durability. An educator may contribute. A technology company may contribute. A financial institution may contribute. A philanthropic organisation may contribute. A government programme may contribute. A development partner may contribute. An entrepreneur may contribute. An aligned private investor may contribute. Yet the Union remains </w:t>
      </w: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because its constitutional destination remains education. Capital receives its constitutional identity not merely from its source, but from the ecosystem it serves.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5.5.4 The Principle of Constitutional Capital Alignment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Education Economy introduces a different understanding of capital intelligence. Conventional capital seeks environments where financial return may be maximised. Constitutional capital seeks environments where human and institutional capability may be regenerated. The principle of </w:t>
      </w:r>
      <w:r>
        <w:rPr>
          <w:rFonts w:ascii="Noto Sans Elbasan" w:hAnsi="Noto Sans Elbasan"/>
          <w:b/>
          <w:bCs/>
          <w:sz w:val="24"/>
          <w:szCs w:val="24"/>
          <w:lang w:val="en-US"/>
        </w:rPr>
        <w:t>Constitutional Capital Alignment</w:t>
      </w:r>
      <w:r>
        <w:rPr>
          <w:rFonts w:ascii="Noto Sans Elbasan" w:hAnsi="Noto Sans Elbasan"/>
          <w:b w:val="false"/>
          <w:bCs w:val="false"/>
          <w:sz w:val="24"/>
          <w:szCs w:val="24"/>
          <w:lang w:val="en-US"/>
        </w:rPr>
        <w:t xml:space="preserve"> therefore states: Capital becomes constitutionally intelligent when its circulation remains aligned with the ecosystem whose flourishing it seeks to enlarge. Under this principle, financial sustainability and constitutional purpose are not opposing objectives. Financial performance becomes one dimension of a larger constitutional responsibility. The purpose of capital is not merely accumulation. The purpose of capital is regenerative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5.5.5 The Constitutional Treasury Architecture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functions as the treasury layer through which Constitutional Yield is accumulated, protected, and strategically circulated. Its capital ecology may include multiple aligned sources Internal constitutional sources include: educator investment contributions through IEIS; residual value generated through </w:t>
      </w:r>
      <w:r>
        <w:rPr>
          <w:rFonts w:ascii="Noto Sans Elbasan" w:hAnsi="Noto Sans Elbasan"/>
          <w:b/>
          <w:bCs/>
          <w:sz w:val="24"/>
          <w:szCs w:val="24"/>
          <w:lang w:val="en-US"/>
        </w:rPr>
        <w:t>HEXERCHY</w:t>
      </w:r>
      <w:r>
        <w:rPr>
          <w:rFonts w:ascii="Noto Sans Elbasan" w:hAnsi="Noto Sans Elbasan"/>
          <w:b w:val="false"/>
          <w:bCs w:val="false"/>
          <w:sz w:val="24"/>
          <w:szCs w:val="24"/>
          <w:lang w:val="en-US"/>
        </w:rPr>
        <w:t xml:space="preserve">-enabled digital ecosystems; Education Economy enterprise returns; Pavilion economic activities; intellectual property and innovation revenues; institutional productivity generated within the Education Economy. External constitutional sources include: strategic technology partners; financial institutions; philanthropic capital partners; development finance partners; government-supported investment instruments; aligned private investment; institutional investors.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Union therefore does not depend upon a single capital stream. Its resilience emerges from constitutional diversity. Like a river system receiving multiple tributaries, </w:t>
      </w: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becomes stronger through coordinated inflows serving one regenerative ecosystem.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5.5.6 HEXERCHY and the Intelligence of Constitutional Circulation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 treasury without intelligence becomes merely accumulation. The Education Economy requires more than capital storage. It requires capital intelligence. HEXERCHY provides the sovereign cybernetic intelligence through which constitutional capital becomes visible, authenticated, coordinated, and strategically deployed. Through HEXERCHY, the Education Economy can establish: authenticated identities; verified participation; transparent contribution histories; constitutional compliance; yield measurement; investment intelligence; feedback mechanisms. The result is not simply financial administration. It is cybernetic circulation. Capital moves according to constitutional intelligence rather than isolated financial calculation.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5.5.7 The Deployment Ecology of Constitutional Capital</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does not replace the specialised constitutional organs of the Education Economy. It enables them. Its role is circulation. Its instruments of deployment include: IEIS — The Constitutional Assurance Mechanism Providing educators and constitutional stewards with aligned assurance pathways. ZETRUFI — The Constitutional Venture Nursery Transforming demonstrated constitutional capability into productive enterprise.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Pavilion Development : </w:t>
      </w:r>
      <w:r>
        <w:rPr>
          <w:rFonts w:ascii="Noto Sans Elbasan" w:hAnsi="Noto Sans Elbasan"/>
          <w:b w:val="false"/>
          <w:bCs w:val="false"/>
          <w:sz w:val="24"/>
          <w:szCs w:val="24"/>
          <w:lang w:val="en-US"/>
        </w:rPr>
        <w:t>Supporting the creation of civic-educational habitats where learning, production, and community flourishing converge.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Mukula Technologies : </w:t>
      </w:r>
      <w:r>
        <w:rPr>
          <w:rFonts w:ascii="Noto Sans Elbasan" w:hAnsi="Noto Sans Elbasan"/>
          <w:b w:val="false"/>
          <w:bCs w:val="false"/>
          <w:sz w:val="24"/>
          <w:szCs w:val="24"/>
          <w:lang w:val="en-US"/>
        </w:rPr>
        <w:t>Supporting the technological infrastructure required for constitutional coordination.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Research and Innovation Domains : </w:t>
      </w:r>
      <w:r>
        <w:rPr>
          <w:rFonts w:ascii="Noto Sans Elbasan" w:hAnsi="Noto Sans Elbasan"/>
          <w:b w:val="false"/>
          <w:bCs w:val="false"/>
          <w:sz w:val="24"/>
          <w:szCs w:val="24"/>
          <w:lang w:val="en-US"/>
        </w:rPr>
        <w:t>Supporting the continual expansion of human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institution performs a specialised constitutional office. EDU-CAPITAL UNION provides the circulation through which these organs receive strategic nourishment.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5.5.8 The Expansion Doctrine: Portability Through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durability of </w:t>
      </w:r>
      <w:r>
        <w:rPr>
          <w:rFonts w:ascii="Noto Sans Elbasan" w:hAnsi="Noto Sans Elbasan"/>
          <w:b/>
          <w:bCs/>
          <w:sz w:val="24"/>
          <w:szCs w:val="24"/>
          <w:lang w:val="en-US"/>
        </w:rPr>
        <w:t xml:space="preserve">EDU-CAPITAL UNION </w:t>
      </w:r>
      <w:r>
        <w:rPr>
          <w:rFonts w:ascii="Noto Sans Elbasan" w:hAnsi="Noto Sans Elbasan"/>
          <w:b w:val="false"/>
          <w:bCs w:val="false"/>
          <w:sz w:val="24"/>
          <w:szCs w:val="24"/>
          <w:lang w:val="en-US"/>
        </w:rPr>
        <w:t>emerges from its constitutional portability. It is not permanently attached to a single contributor category. It was initiated through educator participation. It remains centred upon education. It can therefore receive future participation from every aligned institution whose purpose contributes toward Constitutional Yield. This allows the Union to evolve without losing identity. Its foundation is not demographic exclusivity. Its foundation is constitutional alignment. The Union therefore possesses the ability to expand across sectors while preserving its original vocation.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5.5.9 Technical and Institutional Interpretation</w:t>
      </w:r>
    </w:p>
    <w:p>
      <w:pPr>
        <w:pStyle w:val="style179"/>
        <w:numPr>
          <w:ilvl w:val="0"/>
          <w:numId w:val="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For financial architects, </w:t>
      </w: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represents a constitutional capital aggregation and deployment architecture designed to align investment circulation with measurable human and institutional development.</w:t>
      </w:r>
    </w:p>
    <w:p>
      <w:pPr>
        <w:pStyle w:val="style179"/>
        <w:numPr>
          <w:ilvl w:val="0"/>
          <w:numId w:val="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enterprise architects, it functions as the fiduciary backbone connecting autonomous constitutional institutions into a coordinated economic organism.</w:t>
      </w:r>
    </w:p>
    <w:p>
      <w:pPr>
        <w:pStyle w:val="style179"/>
        <w:numPr>
          <w:ilvl w:val="0"/>
          <w:numId w:val="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software architects, it requires an intelligent capital orchestration layer capable of managing identity, permissions, transactions, compliance, contribution histories, yield attribution, and institutional feedback.</w:t>
      </w:r>
    </w:p>
    <w:p>
      <w:pPr>
        <w:pStyle w:val="style179"/>
        <w:numPr>
          <w:ilvl w:val="0"/>
          <w:numId w:val="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For cyberneticists, </w:t>
      </w: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xml:space="preserve"> represents the circulatory intelligence of a regenerative organism, enabling resources to move through authenticated feedback loops that continually strengthen the whole system.</w:t>
      </w:r>
    </w:p>
    <w:p>
      <w:pPr>
        <w:pStyle w:val="style179"/>
        <w:numPr>
          <w:ilvl w:val="0"/>
          <w:numId w:val="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policymakers, it demonstrates a transition from education financing as expenditure management toward education investment as constitutional capacity building.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5.5.10 Constitutional Conclusion: The Circulatory Intelligence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EDU-CAPITAL UNION represents the constitutional maturation of the Education Economy's relationship with capital. It begins with a simple recognition: </w:t>
      </w:r>
      <w:r>
        <w:rPr>
          <w:rFonts w:ascii="Noto Sans Elbasan" w:hAnsi="Noto Sans Elbasan"/>
          <w:b/>
          <w:bCs/>
          <w:i/>
          <w:iCs/>
          <w:sz w:val="24"/>
          <w:szCs w:val="24"/>
          <w:lang w:val="en-US"/>
        </w:rPr>
        <w:t xml:space="preserve">The ecosystem that creates human capability must itself possess the capability to accumulate and circulate resources for its continual regeneration. </w:t>
      </w:r>
      <w:r>
        <w:rPr>
          <w:rFonts w:ascii="Noto Sans Elbasan" w:hAnsi="Noto Sans Elbasan"/>
          <w:b w:val="false"/>
          <w:bCs w:val="false"/>
          <w:sz w:val="24"/>
          <w:szCs w:val="24"/>
          <w:lang w:val="en-US"/>
        </w:rPr>
        <w:t xml:space="preserve">The Union therefore transforms capital from an external force acting upon education into an internal constitutional capability serving education. It does not measure success only through financial accumulation. It measures success through the enlargement of Constitutional Yield. Through </w:t>
      </w:r>
      <w:r>
        <w:rPr>
          <w:rFonts w:ascii="Noto Sans Elbasan" w:hAnsi="Noto Sans Elbasan"/>
          <w:b/>
          <w:bCs/>
          <w:sz w:val="24"/>
          <w:szCs w:val="24"/>
          <w:lang w:val="en-US"/>
        </w:rPr>
        <w:t>EDU-CAPITAL UNION</w:t>
      </w:r>
      <w:r>
        <w:rPr>
          <w:rFonts w:ascii="Noto Sans Elbasan" w:hAnsi="Noto Sans Elbasan"/>
          <w:b w:val="false"/>
          <w:bCs w:val="false"/>
          <w:sz w:val="24"/>
          <w:szCs w:val="24"/>
          <w:lang w:val="en-US"/>
        </w:rPr>
        <w:t>, educators, institutions, enterprises, investors, governments, and partners participate within a common fiduciary ecology whose purpose is the regeneration of human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thereby acquires its treasury, its circulation, and its financial intelligence. Capital no longer merely enters education. Capital becomes constitutionally cultivated within education. The Education Economy consequently moves from dependence upon external financing toward the creation of a regenerative capital ecology capable of sustaining human excellence, institutional resilience, and civilizational flourishing across generations.</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5.6</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In-Service Educators Investment Slot (IEIS)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Assurance Mechanism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5.6.1 The Historical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historical designation In-Service Educators Investment Slot faithfully reflects the constitutional origins of the Education Economy. Its earliest institutional concern arose within schools, where educators constituted the foundational constitutional stewards entrusted with cultivating entrepreneurial consciousness among successive generations. Within that historical context, the educator naturally became the first constitutional beneficiary of reciprocal investment.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 the Education Economy matured, however, education itself underwent profound constitutional enlargement. Education ceased to denote merely classroom instruction. It became the continual reproduction of civilization's constitutional capabilities. The historical title therefore remains as a constitutional landmark rather than a constitutional limitation. It preserves the memory of where the organism began while allowing its constitutional office to mature according to the broader vocation of the Oikonomic civilization.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5.6.2 The Doctrine of Vocational Reproduction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enduring civilization continually reproduces itself. It reproduces not merely its population but its capacities. Bread disappears when consumed. The capacity to bake bread must therefore outlive every loaf.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Buildings gradually weather. The knowledge by which habitation is continually constructed must endure beyond every structure. Harvests are gathered. The wisdom of cultivation must survive each growing season. Civilizations therefore endure because vocations reproduce capacities rather than merely producing goods. Within the Oikonomia, every vocation possesses a constitutional obligation to transmit its productive intelligence to succeeding generations. The baker reproduces the constitutional capacity for nourishment. The farmer reproduces the constitutional capacity for cultivation. The horticulturalist reproduces ecological stewardship. The engineer reproduces constructive intelligence. The architect reproduces spatial imagination. The builder reproduces habitation. The nurse reproduces compassionate care. The physician reproduces the stewardship of health. The programmer reproduces computational intelligence. The researcher reproduces discovery. The artisan reproduces craftsmanship. The conservator reproduces constitutional memory. The machinist reproduces industrial capability. The ecologist reproduces environmental stewardship. The chef reproduces nutritional culture. The pilot reproduces navigational competence. The entrepreneur reproduces productive initiative. The educator reproduces learning itself. Every authentic vocation simultaneously produces and teaches. Every constitutional steward therefore becomes both practitioner and instructor.</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5.6.3 The Pavilion as the Living Constitutional Academy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Pavilion Civic-Educational Destinations consequently transcend the conventional distinction between workplace and classroom. The Pavilion becomes a living constitutional academy.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productive environment becomes simultaneously an educational environment. Every workshop becomes a classroom. Every bakery becomes a laboratory of nourishment. Every garden becomes a curriculum in cultivation. Every orchard becomes an academy of ecological and nutritional stewardship. Every construction site becomes a faculty of engineering and habitation. Every clinic becomes a school of health stewardship. Every research centre becomes a laboratory of discovery. Every artisan studio becomes a conservatory of craftsmanship. Every technology centre becomes an academy of computational intelligence. Every financial transaction becomes an exercise in fiduciary literacy. Every governance meeting becomes constitutional education. Every enterprise becomes entrepreneurial education. Every household becomes a school of hospitality. Every meal becomes an opportunity for nutritional learning. Every conversation becomes constitutional memory in transmission.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Pavilion, knowledge no longer resides exclusively in institutions. Knowledge circulates continuously through the ordinary practices of civilization itself. Everything teaches. Everyone learns. Civilization becomes its own academy.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5.6.4 The Doctrine of Vocational Assurance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continual reproduction of civilization imposes reciprocal constitutional obligations. No civilization can continually depend upon the faithful stewardship of its constitutional vocations while leaving those very stewards constitutionally unsecured. The Education Economy therefore establishes the Doctrine of Vocational Assurance. Every vocation entrusted with enlarging Constitutional Yield becomes constitutionally entitled to reciprocal assurance. Assurance is not granted as occupational privilege. Neither is it distributed as welfare. It is the constitutional expression of reciprocity.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civilization recognizes that those who continually reproduce its capabilities simultaneously reproduce its future. Their flourishing therefore becomes inseparable from the flourishing of the civilization itself. The historical office of IEIS consequently broadens from educators in the conventional sense to all authenticated constitutional stewards whose vocations faithfully enlarge Constitutional Yield.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5.6.5 The Principle of Constitutional Reciprocity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relationship between stewardship and assurance may therefore be expressed through a single governing principle. Greater Constitutional Responsibility. Greater Constitutional Assurance. The greater the constitutional responsibility entrusted to an individual, the greater becomes the constitutional obligation of civilization to sustain that individual. Responsibility and assurance become reciprocally reinforcing rather than institutionally disconnected.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5.6.6 Constitutional Stewardship Beyond Employment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departs fundamentally from conventional labour economics. Employment exchanges labour for remuneration. The Oikonomic civilization recognizes constitutional stewardship. Stewardship continually enlarges Constitutional Yield. Constitutional Yield continually enlarges civilization. Civilization therefore reciprocally enlarges constitutional assurance. The relationship ceases to be contractual. It becomes constitutional.</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5.6.7 The Cybernetic Architecture of Vocational Assurance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constitutional anatomy, assurance is not determined merely through actuarial calculation or occupational classification. The HEXERCHY Sovereign Cybernetic Intelligence System continually authenticates constitutional participation throughout the organism. Identity. Competency. Participation. Stewardship. Institutional contribution. Vocational reproduction. Constitutional Yield. These authenticated constitutional events establish the trusted evidence upon which reciprocal assurance progressively develops. Assurance therefore becomes evidence-informed rather than assumption-based. Dynamic rather than static. Constitutional rather than merely financial. The organism continually learns whom it is sustaining because it continually knows who is faithfully sustaining the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5.6.8 The Constitutional Ecology of Assurance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consequently acquires a recursive assurance ecology. Stewardship enlarges Constitutional Yield. Constitutional Yield enlarges institutional confidence. Institutional confidence strengthens fiduciary circulation. Fiduciary circulation enlarges constitutional assurance. Constitutional assurance strengthens vocational fidelity. Vocational fidelity enlarges future Constitutional Yield. The constitutional organism thereby continually strengthens itself through reciprocal reinforcement rather than external dependency.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5.6.9 Engineering Interpretation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enterprise architects, IEIS defines the Constitutional Stewardship Assurance Domain governing authenticated vocational participation and reciprocal constitutional assurance.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software architects, it specifies interoperable services linking sovereign identity, competency authentication, vocational participation, fiduciary intelligence, and assurance orchestration through trusted constitutional events.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systems engineers, it defines a distributed assurance subsystem operating across autonomous vocational domains while preserving constitutional coherence through the HEXERCHY integration fabric.</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For cyberneticists, it constitutes a recursive stabilizing mechanism through which authenticated vocational contribution continually reduces systemic uncertainty while increasing constitutional resilience.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artificial intelligence engineers, it establishes the constitutional constraints governing evidence-based assurance, ensuring that computational reasoning remains permanently subordinate to authenticated stewardship and human flourishing. For financial engineers, it transforms verified constitutional participation into progressive assurance without reducing vocation to market valuation.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5.6.10 Constitutional Conclusion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historical designation of the In-Service Educators Investment Slot therefore remains a faithful constitutional memorial to the origins of the Education Economy. Its constitutional office, however, matures far beyond its historical beginnings. Every vocation that faithfully reproduces civilization simultaneously educates civilization. Every constitutional steward therefore becomes an educator.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baker teaches nourishment. The engineer teaches construction. The architect teaches habitation. The farmer teaches cultivation. The horticulturalist teaches ecological fertility. The nurse teaches compassionate care. The physician teaches health stewardship. The researcher teaches discovery. The programmer teaches computational intelligence. The artisan teaches craftsmanship. The conservator teaches constitutional memory. The machinist teaches industrial capability. The chef teaches nutritional culture. The builder teaches habitation. The pilot teaches navigation. The entrepreneur teaches productive initiative. The educator teaches learning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Pavilion consequently becomes a living constitutional academy in which every vocation serves simultaneously as productive practice and constitutional pedagogy. The In-Service Educators Investment Slot correspondingly becomes the constitutional assurance mechanism through which the Education Economy reciprocally sustains all authenticated constitutional stewards entrusted with reproducing the productive capacities of civilization. In doing so, the constitutional organism secures not merely the continuity of professions but the continual regeneration of Constitutional Yield itself, enabling each generation to inherit richer capabilities, deeper institutional memory, stronger vocational fidelity, and an ever more flourishing Oikonomic civilization.</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5.7</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CIVIC CRESTA CIRCLES (C³)</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Civic Cells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5.7.1 The Historical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Civic Cresta Circle faithfully preserves one of the earliest constitutional discoveries of the Education Economy. Its initial office emerged from a practical concern within the educational profession itself. Educators, despite dedicating their lives to cultivating the capabilities upon which civilization continually depends, remained largely excluded from meaningful participation in the future value generated by the very ecosystem they faithfully sustained.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earliest Civic Cresta Circles therefore emerged as localized fiduciary communities through which educators could participate cooperatively in the constitutional development of education. They were neither conventional savings groups nor merely investment cooperatives. They represented the first constitutional communities through which educational stewardship and productive participation were intentionally reunited.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historical designation remains an enduring constitutional memorial. It preserves the authentic origin of the institution while allowing its constitutional office to mature according to the broader orientation of the Oikonomia.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5.7.2 The Constitutional Discovery of Distributed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 the Education Economy matured, a deeper constitutional reality gradually emerged. Civilizations are not sustained by centralized institutions alone. They flourish through countless localized communities in which stewardship, trust, responsibility, reciprocity, and productive participation are continually cultivated.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recognized that constitutional participation could not remain concentrated within central institutions. It required distributed civic communities capable of cultivating Constitutional Yield within the ordinary life of civilization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Civic Cresta Circle consequently became the primary constitutional civic cell through which the Education Economy reproduces localized stewardship, fiduciary participation, constitutional intelligence, and productive cooperation.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5.7.3 The Constitutional Enlargement of Membership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earliest Civic Cresta Circles naturally served educators because educators first revealed the constitutional opportunity. As the constitutional horizon expanded, however, education itself acquired a broader constitutional meaning.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 ceased to denote merely schooling. It became the continual reproduction of civilization's constitutional capabilities. The constitutional office of the Circle therefore enlarged naturally.</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Builders.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Farmers.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Health professionals.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Researchers.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Programmers.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Dressmakers.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Artisans.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Entrepreneurs.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Transporters.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Financial professionals.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Social workers.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Conservators.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Public servants.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Cooperatives.</w:t>
      </w:r>
    </w:p>
    <w:p>
      <w:pPr>
        <w:pStyle w:val="style179"/>
        <w:numPr>
          <w:ilvl w:val="0"/>
          <w:numId w:val="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vocation capable of enlarging Constitutional Yield became constitutionally capable of participating within the Civic Cresta Circle. The Circle therefore preserves its historical identity while enlarging its constitutional vocation.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5.7.4 The Doctrine of Pedagogical Vocation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enlargement of membership rests upon a deeper constitutional principle. Every authentic vocation simultaneously performs two inseparable constitutional offices. It reproduces civilization. It teaches civilization how that reproduction occurs. The baker reproduces nourishment while cultivating nutritional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engineer reproduces construction while cultivating engineering capability. The nurse reproduces health while cultivating compassionate care. The horticulturalist reproduces ecological fertility while cultivating stewardship of living systems. The dressmaker reproduces dignified habitation through clothing while transmitting craftsmanship. The transporter reproduces mobility while cultivating navigational competence. The entrepreneur reproduces productive initiative while cultivating enterprise. Every vocation therefore possesses an inseparable pedagogical office. Teaching is not confined to classrooms. Teaching is the constitutional continuity of every authentic vocation.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5.7.5 The Civic Cell Principle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constitutional anatomy of the Education Economy, the Civic Cresta Circle functions as the primary civic constitutional cell. Just as the living organism depends upon billions of coordinated cells, the Education Economy depends upon distributed civic communities through which constitutional participation becomes visible, authenticated, and continually regenerated. Each Circle becomes simultaneously: a stewardship community; a pedagogical community; a fiduciary community; a productive investment community; a constitutional learning community; a cybernetic intelligence node. The constitutional vitality of the organism therefore emerges not from centralized control alone but from the faithful stewardship continually exercised within its living civic cells.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5.7.6 The Pavilion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Pavilion provides the territorial ecology within which Civic Cresta Circles continually flourish. Every Pavilion constitutes a living constitutional organism. Within each Pavilion, every vocation faithfully assumes responsibility for enlarging one or more constitutional capabilities. The baker nourishes the Pavilion. The engineer sustains its infrastructure. The nurse preserves its health. The farmer cultivates its fertility. The teacher enlarges learning. The dressmaker clothes its households. The social worker strengthens social cohesion. The architect shapes habitation. The programmer coordinates computational intelligence. The artisan preserves craftsmanship. Every vocation simultaneously produces and teaches. The Pavilion therefore becomes a living constitutional academy in which civilization continually educates itself through ordinary productive life. The Circle provides the civic community through which this reciprocal stewardship becomes constitutionally organized.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5.7.7 The Honeycomb Architecture of Constitutional Participation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Civic Cresta Circle operates through a recursive constitutional architecture. Nuclear Civic Circles emerge within neighbourhoods, schools, workplaces, enterprises, and local communities. These may federate into:</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Zonal Circles; Sub-District Circles; District Circles; Pavilion Circles; National Constitutional Networks; Digital Civic Circles transcending geography while preserving constitutional coherence. Like the living cells of a honeycomb, each Circle remains locally autonomous while simultaneously contributing to the constitutional integrity of the larger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intelligence becomes unified constitutional stewardship.</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5.7.8 Constitutional Co-Ownership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authenticated constitutional steward participates in the continual enlargement of civilization. Participation is expressed not only through vocational stewardship but also through proportionate fiduciary contribution. Every contribution, regardless of magnitude, represents constitutional participation within the living organism. Ownership therefore emerges through three reciprocal constitutional relationships: faithful vocational stewardship; authenticated civic participation; proportionate fiduciary contribution.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question therefore becomes: Who owns the Pavilion? The constitutional answer is: Those who continually enlarge its Constitutional Yield through authenticated stewardship and reciprocal participation. Ownership becomes the constitutional expression of responsibility rather than merely the possession of title.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5.7.9 HEXERCHY and Civic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HEXERCHY continually authenticates the constitutional life of every Civic Cresta Circle. It coordinates: sovereign constitutional identity; vocational participation; fiduciary contributions; stewardship histories; pedagogical participation; constitutional compliance; Civic Cresta governance; constitutional feedback; contribution attribution; regenerative circulation. The Circle therefore becomes not merely administratively governed but cybernetically cultivated. Its constitutional memory continually strengthens its future constitutional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5.7.10 Engineering Interpretation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enterprise architects, Civic Cresta Circles constitute the distributed organizational layer through which localized constitutional participation is coordinated into a coherent economic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financial architects, they represent decentralized fiduciary cells aggregating constitutional participation before its circulation through EDU-CAPITAL UNION.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software architects, they define the localized participation domain responsible for authenticated identity, contribution records, governance workflows, investment participation, stewardship analytics, and constitutional event orchestration.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systems engineers, they provide the recursive civic layer enabling large-scale constitutional resilience through distributed autonomous communities.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cyberneticists, Civic Cresta Circles constitute the cellular intelligence of the Education Economy, enabling localized learning, adaptation, and constitutional feedback while preserving coherence across the larger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policymakers, they demonstrate how civic participation, productive ownership, vocational stewardship, and constitutional education may be integrated into a single regenerative institutional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5.7.11 Constitutional Conclusion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Civic Cresta Circle represents the constitutional maturation of civic participation within the Education Economy. What began as a localized fiduciary community among educators gradually revealed a deeper constitutional principle. Civilization flourishes wherever its people become faithful stewards of one another's capabilities. The Civic Cresta Circle therefore preserves its historical identity while enlarging its constitutional office. It becomes the primary civic constitutional cell through which the Oikonomic civilization continually cultivates stewardship, pedagogical vocation, productive participation, fiduciary intelligence, constitutional reciprocity, and regenerative ownership.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Pavilion, every vocation enlarges civilization. Every vocation teaches civilization. Every vocation participates in civilization. Every authenticated steward therefore becomes a constitutional co-owner of the living organism whose flourishing they continually help to cultivate. Thus the Education Economy acquires not merely local cooperatives, but living civic communities through which constitutional civilization continually reproduces itself, one Circle, one Pavilion, and one generation at a time.</w:t>
      </w:r>
    </w:p>
    <w:p>
      <w:pPr>
        <w:pStyle w:val="style0"/>
        <w:jc w:val="center"/>
        <w:rPr>
          <w:rFonts w:ascii="Noto Sans Elbasan" w:hAnsi="Noto Sans Elbasan"/>
          <w:b w:val="false"/>
          <w:bCs w:val="false"/>
          <w:sz w:val="24"/>
          <w:szCs w:val="24"/>
          <w:lang w:val="en-US"/>
        </w:rPr>
      </w:pPr>
      <w:r>
        <w:rPr>
          <w:rFonts w:ascii="Noto Sans Elbasan" w:hAnsi="Noto Sans Elbasan"/>
          <w:b/>
          <w:bCs/>
          <w:sz w:val="32"/>
          <w:szCs w:val="32"/>
          <w:lang w:val="en-US"/>
        </w:rPr>
        <w:t>Chapter 5.8 — Zambia Entrepreneurs' Trust Fund Initiatives (ZETRUFI): The Constitutional Venture Nursery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Zambia Entrepreneurs' Trust Fund Initiatives (ZETRUFI)</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Venture Nursery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5.8.1 The Constitutional Question Beyond Education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civilization eventually confronts a constitutional threshold. Education cultivates capability. Capability matures into competence. Competence is authenticated through faithful participation. Yet a decisive question remains unanswered. What becomes of cultivated capability once formal education has concluded?. Civilizations frequently invest considerable effort in developing human potential while providing comparatively few constitutional mechanisms through which that potential may become enduring productive agency.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result is often a discontinuity between education and enterprise, between learning and livelihood, between preparation and participation. The Education Economy recognizes that this discontinuity is not merely an economic concern. It is a constitutional interruption within the cultivation of the Primordial Constitutional Ecology. Constitutional Yield cannot continually enlarge civilization if it is abandoned at the threshold between education and productive life. ZETRUFI therefore emerges to preserve that continuity. It becomes the constitutional venture nursery through which authenticated Human Excellence enters productive constitutional agency.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5.8.2 Historical Emergence: From Youth Assurance to Constitutional Opportunity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earliest conception of ZETRUFI arose from a practical concern for young people beyond formal education. The School-Based Entrepreneurial Club Initiative progressively answered the constitutional question of cultivating entrepreneurial consciousness within schools.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Learners graduated with developing competencies, entrepreneurial experience, collaborative discipline, and an expanding awareness of productive responsibility. Yet graduation simultaneously revealed another constitutional question. What becomes of the learner once the institutional boundaries of school have been crossed? The challenge extended beyond employment. It concerned continuity. Communities beyond schools still required opportunity.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Young entrepreneurs required guidance. Emerging innovators required encouragement. Out-of-school youth required constitutional pathways through which capability might continue to mature rather than dissipate. The Zambia Entrepreneurs' Trust Fund Initiatives therefore emerged as an institutional response to this constitutional transition. Originally conceived as a trust mechanism supporting entrepreneurial opportunity for youth beyond formal education, ZETRUFI preserved the constitutional continuity between educational cultivation and productive participation. Its historical concern was youth. Its constitutional vocation would eventually become much broader.</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5.8.3 From Entrepreneurial Fund to Constitutional Venture Nursery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 the Education Economy matured through the Oikonomic orientation, the significance of ZETRUFI deepened considerably. It became apparent that civilization requires more than entrepreneurial finance. It requires constitutional germination.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challenge is not merely to finance ideas. It is to cultivate productive constitutional organisms. ZETRUFI therefore ceases to resemble conventional venture capital.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does not primarily evaluate speculative opportunity. It evaluates authenticated constitutional capability. The constitutional question changes. Traditional venture finance asks: Can this enterprise generate financial return? ZETRUFI asks: Can this constitutional practitioner enlarge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distinction transforms the entire philosophy of investment. The object of investment is no longer merely the business proposal. The object becomes the constitutional capacity faithfully demonstrated through cultivated Human Excellence.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5.8.4 The Doctrine of Constitutional Transition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establishes a further constitutional doctrine. Every faithfully cultivated constitutional capability deserves the opportunity to become productive constitutional agency. Learning is therefore not the conclusion of cultivation. Neither is certification. Nor is graduation. Each represents a constitutional threshold..ZETRUFI institutionalizes the transition from authenticated capability to productive participation.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becomes the constitutional bridge through which Human Excellence continually enters the productive metabolism of civilization. The doctrine therefore preserves continuity between preparation and participation, education and enterprise, stewardship and productivity. Civilizations flourish not because individuals merely possess capability. They flourish because capability continually becomes productive Constitutional Yield.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5.8.5 The Constitutional Germination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Nature provides one of civilization's oldest constitutional illustrations. The seed does not become the forest merely because it possesses life.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requires soil. Moisture. Protection. Nourishment. Time. Favourable conditions. Likewise, constitutional capability requires an ecology within which productive maturity becomes possible. ZETRUFI constitutes that constitutional ecology. It does not manufacture capability. Capability has already been cultivated through SBECI, the Pavilion, vocational practice, and the wider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Neither does it authenticate capability. HEXERCHY faithfully performs that constitutional office. Neither does it aggregate constitutional capital. EDU-CAPITAL UNION performs that constitutional office. Neither does it provide constitutional assurance. IEIS performs that constitutional office. ZETRUFI performs its own distinctive constitutional vocation. It cultivates the favourable conditions through which authenticated constitutional capability germinates into productive constitutional organisms.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5.8.6 Beyond Youth: The Constitutional Expansion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Although ZETRUFI originated from concern for young entrepreneurs and communities beyond formal educational institutions, its constitutional significance progressively enlarges. Its office extends wherever authenticated constitutional capability awaits productive expression. Graduates emerging from SBECI.</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Emerging artisans.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Innovative researchers.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cooperatives.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Agricultural producers.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Technological innovators.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Social entrepreneurs.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enterprises.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initiatives.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Vocational partnerships.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laboratories.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commercialization.</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Local production ecosystems.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Scholarship pathways.</w:t>
      </w:r>
    </w:p>
    <w:p>
      <w:pPr>
        <w:pStyle w:val="style179"/>
        <w:numPr>
          <w:ilvl w:val="0"/>
          <w:numId w:val="1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Capacity-building programmes.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authentic transition from cultivated capability toward productive constitutional contribution becomes a legitimate field of constitutional investment. The historical doorway remains youth. The constitutional horizon embraces civilization.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5.8.7 HEXERCHY, EDU-CAPITAL UNION and ZETRUFI</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relationship among these institutions is precise. HEXERCHY authenticates Human Excellence through the Regenerative Coordination of Human Yield. EDU-CAPITAL UNION aggregates, safeguards, and strategically circulates constitutional capital. ZETRUFI deploys that constitutional capital toward authenticated constitutional transitions. Investment therefore no longer depends exclusively upon projected financial return. Investment decisions are informed by authenticated constitutional evidence.</w:t>
      </w:r>
    </w:p>
    <w:p>
      <w:pPr>
        <w:pStyle w:val="style179"/>
        <w:numPr>
          <w:ilvl w:val="0"/>
          <w:numId w:val="1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w:t>
      </w:r>
    </w:p>
    <w:p>
      <w:pPr>
        <w:pStyle w:val="style179"/>
        <w:numPr>
          <w:ilvl w:val="0"/>
          <w:numId w:val="1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Competency.</w:t>
      </w:r>
    </w:p>
    <w:p>
      <w:pPr>
        <w:pStyle w:val="style179"/>
        <w:numPr>
          <w:ilvl w:val="0"/>
          <w:numId w:val="1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w:t>
      </w:r>
    </w:p>
    <w:p>
      <w:pPr>
        <w:pStyle w:val="style179"/>
        <w:numPr>
          <w:ilvl w:val="0"/>
          <w:numId w:val="1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Collaboration.</w:t>
      </w:r>
    </w:p>
    <w:p>
      <w:pPr>
        <w:pStyle w:val="style179"/>
        <w:numPr>
          <w:ilvl w:val="0"/>
          <w:numId w:val="1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1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fidelity.</w:t>
      </w:r>
    </w:p>
    <w:p>
      <w:pPr>
        <w:pStyle w:val="style179"/>
        <w:numPr>
          <w:ilvl w:val="0"/>
          <w:numId w:val="1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179"/>
        <w:numPr>
          <w:ilvl w:val="0"/>
          <w:numId w:val="1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nursery therefore cultivates confidence because constitutional intelligence precedes constitutional investment.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5.8.8 Communities Beyond the Pavilion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Pavilion is not intended to contain the whole civilization. It serves as a constitutional habitat from which constitutional capability continually emerges. ZETRUFI extends the constitutional ecology beyond the Pavilion itself. Communities beyond the Pavilion become legitimate constitutional fields. Youth beyond formal education remain constitutional participants. Villages. Neighbourhoods. Innovation clusters. Community enterprises. Local industries. Agricultural settlements. Research partnerships. Technological ecosystems. The constitutional nursery continually enlarges the regenerative influence of the Education Economy beyond its immediate institutional geography.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Like a mature forest continually dispersing seed beyond its original boundaries, the Education Economy expands through the continual emergence of new constitutional organisms.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5.8.9 Technical and Institutional Interpretation</w:t>
      </w:r>
    </w:p>
    <w:p>
      <w:pPr>
        <w:pStyle w:val="style179"/>
        <w:numPr>
          <w:ilvl w:val="0"/>
          <w:numId w:val="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constitutional scholars, ZETRUFI establishes the doctrine that authenticated capability carries both the opportunity and responsibility of productive constitutional agency.</w:t>
      </w:r>
    </w:p>
    <w:p>
      <w:pPr>
        <w:pStyle w:val="style179"/>
        <w:numPr>
          <w:ilvl w:val="0"/>
          <w:numId w:val="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economists, it replaces extractive venture finance with regenerative constitutional investment measured by the enlargement of Constitutional Yield.</w:t>
      </w:r>
    </w:p>
    <w:p>
      <w:pPr>
        <w:pStyle w:val="style179"/>
        <w:numPr>
          <w:ilvl w:val="0"/>
          <w:numId w:val="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educators, it completes the pedagogical journey by ensuring that cultivated capability matures into enduring productive participation.</w:t>
      </w:r>
    </w:p>
    <w:p>
      <w:pPr>
        <w:pStyle w:val="style179"/>
        <w:numPr>
          <w:ilvl w:val="0"/>
          <w:numId w:val="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enterprise architects, it defines the constitutional transition domain connecting authenticated capability with productive constitutional enterprises.</w:t>
      </w:r>
    </w:p>
    <w:p>
      <w:pPr>
        <w:pStyle w:val="style179"/>
        <w:numPr>
          <w:ilvl w:val="0"/>
          <w:numId w:val="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software architects, it specifies interoperable services integrating sovereign identity, competency authentication, project histories, constitutional evidence, fiduciary intelligence, and investment orchestration.</w:t>
      </w:r>
    </w:p>
    <w:p>
      <w:pPr>
        <w:pStyle w:val="style179"/>
        <w:numPr>
          <w:ilvl w:val="0"/>
          <w:numId w:val="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cyberneticists, ZETRUFI represents the adaptive transition subsystem through which constitutional intelligence continually converts authenticated Human Excellence into productive constitutional organisms while preserving systemic resilience. For systems engineers, it specifies an enterprise incubation layer interacting with the assurance, treasury, identity, and governance subsystems through authenticated constitutional events coordinated by the HEXERCHY.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5.8.10 Constitutional Conclusion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Zambia Entrepreneurs' Trust Fund Initiatives faithfully preserve the constitutional memory of their historical concern for young entrepreneurs and communities beyond formal educational institutions. Their constitutional office, however, continually matures.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ZETRUFI becomes neither another fund nor another bank. It becomes the constitutional venture nursery of the Education Economy. Within its constitutional ecology, authenticated Human Excellence receives the opportunity to become enduring productive agency. Capability becomes enterprise. Learning becomes stewardship. Innovation becomes institution. Community aspiration becomes constitutional productivity. Constitutional Yield continually enlarges itself through new constitutional organisms faithfully cultivated within the regenerative metabolism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thereby ensures that no faithfully cultivated Human Excellence is abandoned at the boundary between learning and productive life. Every authenticated constitutional capability is invited to germinate. Every germinated capability is invited to enlarge Constitutional Yield. Every enlargement of Constitutional Yield contributes to the continuing cultivation of the Primordial Constitutional Ecology and to the enduring flourishing of civilization itself.</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5.9</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DEE-PACT NEXUS</w:t>
      </w:r>
    </w:p>
    <w:p>
      <w:pPr>
        <w:pStyle w:val="style0"/>
        <w:jc w:val="center"/>
        <w:rPr>
          <w:rFonts w:ascii="Noto Sans Elbasan" w:hAnsi="Noto Sans Elbasan"/>
          <w:b w:val="false"/>
          <w:bCs w:val="false"/>
          <w:sz w:val="28"/>
          <w:szCs w:val="28"/>
          <w:lang w:val="en-US"/>
        </w:rPr>
      </w:pPr>
      <w:r>
        <w:rPr>
          <w:rFonts w:ascii="Noto Sans Elbasan" w:hAnsi="Noto Sans Elbasan"/>
          <w:b/>
          <w:bCs/>
          <w:sz w:val="28"/>
          <w:szCs w:val="28"/>
          <w:lang w:val="en-US"/>
        </w:rPr>
        <w:t>The Constitutional Interface Ecology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u w:val="single"/>
          <w:lang w:val="en-US"/>
        </w:rPr>
        <w:t>How Constitutional Reciprocity and Complementary Ecology Continually Recultivate the Organism, the Constitutional Ecology, and the Constitutional Orientation</w:t>
      </w:r>
    </w:p>
    <w:p>
      <w:pPr>
        <w:pStyle w:val="style0"/>
        <w:jc w:val="both"/>
        <w:rPr>
          <w:rFonts w:ascii="Noto Sans Elbasan" w:hAnsi="Noto Sans Elbasan"/>
          <w:b w:val="false"/>
          <w:bCs w:val="false"/>
          <w:i/>
          <w:iCs/>
          <w:sz w:val="24"/>
          <w:szCs w:val="24"/>
          <w:u w:val="single"/>
          <w:lang w:val="en-US"/>
        </w:rPr>
      </w:pPr>
      <w:r>
        <w:rPr>
          <w:rFonts w:ascii="Noto Sans Elbasan" w:hAnsi="Noto Sans Elbasan"/>
          <w:b w:val="false"/>
          <w:bCs w:val="false"/>
          <w:i/>
          <w:iCs/>
          <w:sz w:val="24"/>
          <w:szCs w:val="24"/>
          <w:u w:val="single"/>
          <w:lang w:val="en-US"/>
        </w:rPr>
        <w:t>From Digital Partnership to the Constitutional Necessity of Recursive Constitutional Reciprocity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maturation of the Education Economy progressively revealed that the enduring strength of a civilization lies not merely in the excellence of its institutions, but in the wisdom through which those institutions continually cultivate one another. Civilizations seldom decline because they lack capable individuals or worthy organizations. More often, they decline because their capacities become fragmented, their institutions become insulated, and the constitutional relationships through which intelligence, stewardship, capability, trust and responsibility ought naturally to circulate become progressively weakened.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accumulates without implementation. Technology advances without ethical orientation. Finance expands without constitutional purpose. Governance legislates without practical execution. Enterprise innovates without educational continuity. Communities preserve inherited wisdom without sufficient pathways through which it may be faithfully transmitted into succeeding generations. The Oikonomia therefore recognizes that constitutional flourishing requires more than institutional excellence.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requires constitutional reciprocity. It requires complementary constitutional ecology. It requires intelligible constitutional relationships through which autonomous constitutional organs continually enlarge one another while faithfully preserving their own constitutional identities. This realization gradually transformed one of the earliest practical ideas within the Education Economy into one of its most profound constitutional discoveries.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5.9.1 Historical Emergence: From Digital Partnership to Constitutional Necessity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DEE-PACT did not originate as a constitutional doctrine. Neither did it emerge initially as a comprehensive theory of institutional architecture. Its earliest conception was profoundly practical. As the School Based Entrepreneurial Club Initiative (SBECI) matured from conceptual development toward national implementation, an entirely practical series of questions naturally emerged. Who would construct the digital infrastructure?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Who would authenticate sovereign constitutional identities? Who would develop software platforms? Who would provide telecommunications connectivity? Who would manufacture and maintain technological equipment? Who would establish secure financial services? Who would provide legal stewardship? Who would coordinate procurement? Who would integrate universities, engineers, software developers, financial institutions, civic organizations, government agencies, implementation specialists and strategic partners into one coherent implementation ecosystem?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These questions did not initially appear constitutional. They appeared operational. The Education Economy therefore required a practical implementation framework capable of bringing together diverse institutional capabilities without reducing them to ordinary procurement relationships or transactional partnerships. The earliest designation therefore faithfully reflected this original constitutional office. </w:t>
      </w:r>
      <w:r>
        <w:rPr>
          <w:rFonts w:ascii="Noto Sans Elbasan" w:hAnsi="Noto Sans Elbasan"/>
          <w:b/>
          <w:bCs/>
          <w:sz w:val="24"/>
          <w:szCs w:val="24"/>
          <w:lang w:val="en-US"/>
        </w:rPr>
        <w:t>Digital Access for Education and Empowerment</w:t>
      </w:r>
      <w:r>
        <w:rPr>
          <w:rFonts w:ascii="Noto Sans Elbasan" w:hAnsi="Noto Sans Elbasan"/>
          <w:b w:val="false"/>
          <w:bCs w:val="false"/>
          <w:sz w:val="24"/>
          <w:szCs w:val="24"/>
          <w:lang w:val="en-US"/>
        </w:rPr>
        <w:t xml:space="preserve"> — </w:t>
      </w:r>
      <w:r>
        <w:rPr>
          <w:rFonts w:ascii="Noto Sans Elbasan" w:hAnsi="Noto Sans Elbasan"/>
          <w:b/>
          <w:bCs/>
          <w:sz w:val="24"/>
          <w:szCs w:val="24"/>
          <w:lang w:val="en-US"/>
        </w:rPr>
        <w:t xml:space="preserve">Partnership for Action, Co-Creation and Transformation </w:t>
      </w:r>
      <w:r>
        <w:rPr>
          <w:rFonts w:ascii="Noto Sans Elbasan" w:hAnsi="Noto Sans Elbasan"/>
          <w:b w:val="false"/>
          <w:bCs w:val="false"/>
          <w:sz w:val="24"/>
          <w:szCs w:val="24"/>
          <w:lang w:val="en-US"/>
        </w:rPr>
        <w:t>(</w:t>
      </w:r>
      <w:r>
        <w:rPr>
          <w:rFonts w:ascii="Noto Sans Elbasan" w:hAnsi="Noto Sans Elbasan"/>
          <w:b/>
          <w:bCs/>
          <w:sz w:val="24"/>
          <w:szCs w:val="24"/>
          <w:lang w:val="en-US"/>
        </w:rPr>
        <w:t>DEE-PACT</w:t>
      </w:r>
      <w:r>
        <w:rPr>
          <w:rFonts w:ascii="Noto Sans Elbasan" w:hAnsi="Noto Sans Elbasan"/>
          <w:b w:val="false"/>
          <w:bCs w:val="false"/>
          <w:sz w:val="24"/>
          <w:szCs w:val="24"/>
          <w:lang w:val="en-US"/>
        </w:rPr>
        <w:t>). The historical title remains constitutionally significant.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preserves the faithful memory of where the constitutional organism first encountered one of its deepest institutional questions. Yet as implementation matured, the Education Economy gradually discovered that the practical challenge extended far beyond digital access itself. The implementation question quietly revealed a constitutional necessity.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5.9.2 The Implementation Commons: The Outyard of Giants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continual expansion of SBECI revealed that implementation could never be reduced to technology procurement. Every constitutional vision eventually requires builders. Every philosophy eventually requires engineers. Every constitutional imagination eventually requires implementation. Every great civilization eventually requires hands. The Education Economy therefore gradually recognized that implementation itself constitutes a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DEE-PACT consequently became something far richer than a partnership framework. It became the constitutional commons. The Outyard of Giants. The metaphor is deliberate. Throughout history, profound civilizational transformations have rarely emerged exclusively from executive chambers, ministries or boardrooms. They have emerged where philosophers converse with artisans.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Where engineers collaborate with educators. Where financiers deliberate alongside builders. Where software architects work beside constitutional thinkers. Where village elders share inherited wisdom with artificial intelligence researchers. Where policy makers encounter entrepreneurs. Where telecommunications providers cooperate with educational institutions. Where constitutional imagination encounters executable institutional reality.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Outyard of Giants names precisely such a constitutional commons. It is neither ceremonial nor peripheral. It is generative. It is the civic veranda where constitutional implementation becomes possible because diverse constitutional intelligences faithfully expose themselves to one another.</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5.9.3 Constitutional Discovery: From Partnership to Constitutional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 the constitutional architecture matured, DEE-PACT gradually disclosed a principle extending far beyond digital participation. Technology had merely revealed a universal constitutional law. No constitutional organ possesses within itself every capability required for the continual reproduction of civilization. Every constitutional capability depends upon complementary constitutional capabilities. The educator enlarges the engineer by reproducing future competence. The engineer enlarges the educator by constructing environments where learning flourishes.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Finance enlarges enterprise. Enterprise enlarges fiduciary circulation. Technology enlarges education. Education continually reproduces technological capability. Governance enlarges communities. Communities enlarge governance through constitutional participation.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vocation simultaneously gives. Every vocation simultaneously receives. Each remains constitutionally faithful to its own office. Each continually enlarges the others. DEE-PACT therefore gradually ceased to describe merely a digital partnership framework. Its constitutional office expanded far beyond technology. Its mature constitutional designation may therefore be understood as: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Ecosystem Engagement Platform for Action, Co-Creation and Transformation. The constitutional transition from Digital Access toward Distributed Ecosystem Engagement reflects not the abandonment of its historical purpose, but its constitutional maturation. Digital infrastructure remains indispensable. Yet digital participation is now recognized as only one expression of a much broader constitutional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DEE-PACT no longer exists merely to connect software systems. Its constitutional vocation is to cultivate intelligible constitutional interfaces through which sovereign institutions, professions, enterprises, communities, technologies and public authorities continually enlarge one another without surrendering their constitutional autonomy.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5.9.4 The Doctrine of Constitutional Reciprocity and Complementary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maturation of DEE-PACT ultimately revealed that constitutional relationships are never unilateral. Every faithful constitutional exchange simultaneously enlarges both participants. Every constitutional contribution becomes reciprocal. Every constitutional relationship becomes mutually regenerative. The educator enlarges the software architect. The software architect enlarges the educator. The financial steward enlarges the entrepreneur. The entrepreneur enlarges the fiduciary ecosystem. The researcher enlarges industry. Industry enlarges research. The Pavilion enlarges every vocation. Every vocation continually enlarges the Pavilion.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constitutional office exists merely as supplier. No constitutional office exists merely as beneficiary. Every constitutional steward becomes simultaneously contributor and recipient. This establishes the Doctrine of Constitutional Reciprocity and Complementary Ecology. Constitutional organs enlarge civilization not by institutional absorption, administrative consolidation or competitive dominance, but by faithfully exposing intelligible interfaces through which stewardship, intelligence, capability, constitutional trust and constitutional fertility continually circulate, each enlarging the others while preserving their own constitutional identities.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Complementarity therefore replaces competition. Mutuality replaces dependency. Reciprocity replaces extraction. The constitutional organism becomes continually self-enlarging.</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5.9.5 The Doctrine of Recursive Cybernetic Constitutional Recultivation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significance of reciprocity extends still further. Every authenticated constitutional relationship enriches not only the participating constitutional organs. It simultaneously enriches the constitutional ecology itself. As the constitutional ecology becomes increasingly fertile, every constitutional relationship becomes progressively more capable of generating new constitutional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organism continually strengthens the ecology. The ecology continually strengthens the organism. Yet an even deeper constitutional recursion emerges. The constitutional organism itself continually authenticates and enriches the constitutional orientation by which the primordial constitutional ecology is cultivated. The Orientation cultivates the Ecology. The Ecology nourishes the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Organism recursively authenticates, interprets and enriches the Orientation through faithful constitutional practice. The cycle becomes perpetually self-reinforcing. This constitutes the Doctrine of Recursive Cybernetic Constitutional Recultivation. The Education Economy therefore does not directly cultivate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remains the observable manifestation. What the constitutional organism continually cultivates is Constitutional Fertility. As constitutional fertility deepens, Constitutional Yield naturally emerges across successive generations.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5.9.6 The Constitutional Interface Principle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DEE-PACT therefore establishes one of the foundational constitutional laws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Interface Principle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organs enlarge civilization not by absorbing one another, but by faithfully exposing intelligible constitutional interfaces through which stewardship, intelligence, capability, fiduciary value, institutional memory, constitutional trust and Constitutional Fertility circulate recursively throughout the living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Such circulation strengthens not merely the participating institutions. It continually enriches the constitutional ecology itself. The continually enriched constitutional ecology progressively deepens the constitutional orientation by which civilization cultivates the Primordial Constitutional Ecology. Civilizational flourishing therefore becomes neither accidental nor externally imposed. It emerges naturally through the continual recultivation of constitutional fertility.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5.9.7 Constitutional Conclusion: DEE-PACT as the Relational Metabolism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DEE-PACT therefore reaches its mature constitutional identity. It is no longer merely a partnership programme. Neither is it simply an implementation framework. Nor is it only an interface architecture. It is the relational metabolism of the Education Economy. HEXERCHY continually authenticates constitutional intelligence. EDU-CAPITAL UNION circulates constitutional capital. IEIS reciprocally assures constitutional stewardship. Civic Cresta Circles localize constitutional ownership. The Pavilion phenomenologically embodies constitutional life. SBECI cultivates entrepreneurial capability. ZETRUFI nurtures constitutional enterprise. Mukula Technologies stewards constitutional technological implementation. DEE-PACT exposes the intelligible constitutional interfaces through which these autonomous constitutional organs continually cultivate one another. The organism continually recultivates itself. The organism continually enriches the constitutional ecology. The constitutional ecology continually deepens the constitutional orientation. The constitutional orientation continually cultivates the Primordial Constitutional Ecology from which civilization itself emerges. What first appeared historically as a practical implementation framework gradually revealed itself to be a constitutional necessity. For without intelligible constitutional interfaces there can be no authentic reciprocity; without reciprocity there can be no complementary ecology; without complementary ecology there can be no recursive constitutional recultivation; and without recursive constitutional recultivation there can be no enduring constitutional fertility. DEE-PACT therefore completes the constitutional anatomy of the Education Economy by enabling every vocation, every institution, every enterprise, every profession and every constitutional steward to participate in a living ecology of authenticated reciprocity. Through this perpetual cybernetically administered constitutional mutuality, the Education Economy continually renews its organism, continually enriches its constitutional ecology, continually deepens its constitutional orientation, and continually sustains the Ripe Perennial Season for Generational Opportunity for present and succeeding generations.</w:t>
      </w:r>
    </w:p>
    <w:p>
      <w:pPr>
        <w:pStyle w:val="style0"/>
        <w:jc w:val="center"/>
        <w:rPr>
          <w:rFonts w:ascii="Noto Sans Elbasan" w:hAnsi="Noto Sans Elbasan"/>
          <w:b w:val="false"/>
          <w:bCs w:val="false"/>
          <w:sz w:val="24"/>
          <w:szCs w:val="24"/>
          <w:lang w:val="en-US"/>
        </w:rPr>
      </w:pPr>
      <w:r>
        <w:rPr>
          <w:rFonts w:ascii="Noto Sans Elbasan" w:hAnsi="Noto Sans Elbasan"/>
          <w:b/>
          <w:bCs/>
          <w:sz w:val="32"/>
          <w:szCs w:val="32"/>
          <w:lang w:val="en-US"/>
        </w:rPr>
        <w:t>Chapter 5.10— Mukula Technologies: The Constitutional Technology Steward</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Agency for Regulated Infrastructure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5.10.1 The Constitutional Necessity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 the Education Economy matured, a practical constitutional question gradually emerged. Many of the constitutional functions required for the continual cultivation of the Education Economy belonged within highly regulated sectors of the national economy. Digital identity infrastructure, payment services, treasury technologies, smart contractual systems, transaction orchestration, digital trust services, and other forms of regulated financial and technological infrastructure cannot ordinarily be administered directly by educational institutions or constitutional programmes alone. They require specialised legal entities operating under statutory regulatory frameworks.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necessity did not arise from technological ambition. It arose from constitutional responsibility. If the Education Economy was to cultivate its own constitutional metabolism, then the infrastructure through which that metabolism circulated required lawful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Mukula Technologies therefore emerged as a constitutional necessity rather than a commercial opportunity. It exists because certain constitutional functions require a dedicated institutional steward capable of operating within regulated technological and financial domains while remaining permanently accountable to the constitutional vocation of the Education Economy.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5.10.2 From Digital Identity to Constitutional Infrastructure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earliest constitutional insight emerged through the recognition that education possessed one of the largest organised demographic ecosystems within the national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Millions of learners. Hundreds of thousands of educators. Thousands of educational institutions. Daily transportation. School meals. Learning materials. Uniforms. Communication. Digital services. Financial transactions. Educational procurement. Household educational expenditure.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Collectively, these represented not merely educational activities but a vast constitutional economic current continually flowing through the wider national economy. Yet despite generating enormous transactional activity, education remained largely unable to cultivate its own constitutional fertility.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began asking a different question. Rather than seeking additional funding alone, could education become sufficiently intelligent to cultivate the constitutional value already circulating through its own ecosystem?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question gradually led to the development of HEXERCHY's sovereign identity architecture and eventually to the constitutional payment infrastructure through which educational participation, trusted identity, transactional intelligence and constitutional stewardship could become mutually reinforcing.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Mukula Technologies therefore emerged not to monetise education, but to steward the lawful infrastructures required for this constitutional cultivation.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5.10.3 The Constitutional Red Line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One constitutional danger accompanied this discovery. If education itself possesses immense demographic and transactional influence, that influence could easily become an object of commercial exploitation. The Education Economy therefore establishes one of its most fundamental constitutional prohibitions. Education shall never be commercialised.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 exists for the cultivation of human capability. Its constitutional vocation is pedagogical rather than commercial. Consequently every technological innovation, financial instrument, digital service, payment infrastructure, enterprise initiative or institutional intervention operating within the Education Economy remains permanently governed by the Oikonomic Orientation.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Accordingly, every constitutional innovation is regulated by three governing principles: </w:t>
      </w:r>
    </w:p>
    <w:p>
      <w:pPr>
        <w:pStyle w:val="style0"/>
        <w:jc w:val="both"/>
        <w:rPr>
          <w:rFonts w:ascii="Noto Sans Elbasan" w:hAnsi="Noto Sans Elbasan"/>
          <w:b/>
          <w:bCs/>
          <w:i/>
          <w:iCs/>
          <w:sz w:val="24"/>
          <w:szCs w:val="24"/>
          <w:lang w:val="en-US"/>
        </w:rPr>
      </w:pPr>
      <w:r>
        <w:rPr>
          <w:rFonts w:ascii="Noto Sans Elbasan" w:hAnsi="Noto Sans Elbasan"/>
          <w:b/>
          <w:bCs/>
          <w:i/>
          <w:iCs/>
          <w:sz w:val="24"/>
          <w:szCs w:val="24"/>
          <w:lang w:val="en-US"/>
        </w:rPr>
        <w:t>No education without value creation. No value creation without deep learning. No yield without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principles constitute the constitutional sanitation doctrine governing Mukula Technologies. Technology therefore remains permanently subordinate to constitutional purpose. Financial intelligence remains permanently subordinate to human flourishing. Commercial capability remains permanently subordinate to educational integrity.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5.10.4 Mukula as Constitutional Agent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Mukula Technologies is neither the Education Economy itself nor an autonomous commercial enterprise pursuing independent institutional interests. It functions as the constitutional agent through which the Education Economy lawfully stewards specialised infrastructures requiring dedicated regulatory, technological and fiduciary administration.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constitutional office includes the stewardship of:</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regulated payment infrastructure;</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transaction rails;</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treasury orchestration technologies;</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smart contractual services;</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liquidity infrastructure;</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identity enablement services;</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authenticated transaction intelligence;</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metering infrastructure;</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regulated financial integrations;</w:t>
      </w:r>
    </w:p>
    <w:p>
      <w:pPr>
        <w:pStyle w:val="style179"/>
        <w:numPr>
          <w:ilvl w:val="0"/>
          <w:numId w:val="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trust services supporting HEXERCHY.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Mukula therefore serves the constitutional organism rather than replacing it. Its legitimacy derives entirely from constitutional delegation.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5.10.5 Constitutional Value and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maturity of the Education Economy requires a careful distinction between Constitutional Value and Constitutional Yield. Constitutional Value refers to the authentic enlargement of human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includes learning, competence, institutional trust, vocational reproduction, ethical formation, social cohesion, productive intelligence and civilizational capability. These constitute the true wealth of the Education Economy. Constitutional Yield refers to the observable consequences produced by sustained Constitutional Value.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may appear as financial returns, entrepreneurial productivity, technological innovation, institutional resilience, fiscal sustainability, research outputs, demographic capability, national competitiveness or social flourishing.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therefore follows Value. It never replaces it. Mukula Technologies consequently exists to steward the infrastructures through which Constitutional Value may circulate faithfully into Constitutional Yield without allowing Yield to dominate the constitutional vocation of education. The constitutional organism therefore never pursues revenue for its own sake. It cultivates value. Yield follows.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5.10.6 The Metabolic Infrastructure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Within the constitutional anatomy, Mukula Technologies functions as one component of the Education Economy's metabolic infrastructure. </w:t>
      </w:r>
      <w:r>
        <w:rPr>
          <w:rFonts w:ascii="Noto Sans Elbasan" w:hAnsi="Noto Sans Elbasan"/>
          <w:b/>
          <w:bCs/>
          <w:i/>
          <w:iCs/>
          <w:color w:val="000080"/>
          <w:sz w:val="24"/>
          <w:szCs w:val="24"/>
          <w:lang w:val="en-US"/>
        </w:rPr>
        <w:t>HEXERCHY authenticates identity. DEE-PACT cultivates constitutional interoperability. EDU-CAPITAL UNION provides fiduciary circulation. IEIS provides constitutional assurance. Civic Cresta Circles cultivate distributed constitutional ownership. Pavilion Zambia provides constitutional habitation. Mukula Technologies stewards the regulated infrastructure through which these constitutional organs transact, authenticate, settle obligations, administer payment flows and sustain the recursive circulation of constitutional value</w:t>
      </w:r>
      <w:r>
        <w:rPr>
          <w:rFonts w:ascii="Noto Sans Elbasan" w:hAnsi="Noto Sans Elbasan"/>
          <w:b w:val="false"/>
          <w:bCs w:val="false"/>
          <w:sz w:val="24"/>
          <w:szCs w:val="24"/>
          <w:lang w:val="en-US"/>
        </w:rPr>
        <w: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technologies therefore include payment orchestration, treasury engines, liquidity services, transaction intelligence, deferred settlement mechanisms, smart contractual infrastructures and constitutional metering systems that continually observe—not merely financial movement—but the regenerative behaviour of the constitutional organism itself.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5.10.7 Funding the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One of the earliest questions confronting the Education Economy concerned sustainability. How might the constitutional organism continually enlarge its own fertility without compromising either educational integrity or constitutional purpose? Mukula Technologies answers part of this question. Rather than relying exclusively upon grants, donor cycles or recurrent public expenditure, the Education Economy cultivates lawful participation within those economic currents already generated by its own demographic ecosystem. Where educational transactions occur through constitutionally aligned infrastructures, portions of the resulting technological value may be recursively cultivated back into the constitutional organism. These recursively cultivated resources strengthen:</w:t>
      </w:r>
    </w:p>
    <w:p>
      <w:pPr>
        <w:pStyle w:val="style179"/>
        <w:numPr>
          <w:ilvl w:val="0"/>
          <w:numId w:val="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HEXERCHY infrastructure;</w:t>
      </w:r>
    </w:p>
    <w:p>
      <w:pPr>
        <w:pStyle w:val="style179"/>
        <w:numPr>
          <w:ilvl w:val="0"/>
          <w:numId w:val="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Pavilion Zambia development;</w:t>
      </w:r>
    </w:p>
    <w:p>
      <w:pPr>
        <w:pStyle w:val="style179"/>
        <w:numPr>
          <w:ilvl w:val="0"/>
          <w:numId w:val="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EDU-CAPITAL UNION;</w:t>
      </w:r>
    </w:p>
    <w:p>
      <w:pPr>
        <w:pStyle w:val="style179"/>
        <w:numPr>
          <w:ilvl w:val="0"/>
          <w:numId w:val="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ZETRUFI;</w:t>
      </w:r>
    </w:p>
    <w:p>
      <w:pPr>
        <w:pStyle w:val="style179"/>
        <w:numPr>
          <w:ilvl w:val="0"/>
          <w:numId w:val="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Civic Cresta Circles;</w:t>
      </w:r>
    </w:p>
    <w:p>
      <w:pPr>
        <w:pStyle w:val="style179"/>
        <w:numPr>
          <w:ilvl w:val="0"/>
          <w:numId w:val="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and innovation;</w:t>
      </w:r>
    </w:p>
    <w:p>
      <w:pPr>
        <w:pStyle w:val="style179"/>
        <w:numPr>
          <w:ilvl w:val="0"/>
          <w:numId w:val="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digital infrastructure;</w:t>
      </w:r>
    </w:p>
    <w:p>
      <w:pPr>
        <w:pStyle w:val="style179"/>
        <w:numPr>
          <w:ilvl w:val="0"/>
          <w:numId w:val="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future educational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Funding therefore becomes metabolic rather than extractive. The organism continually nourishes itself through constitutionally governed circulation.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5.10.8 Engineering Interpretation</w:t>
      </w:r>
    </w:p>
    <w:p>
      <w:pPr>
        <w:pStyle w:val="style179"/>
        <w:numPr>
          <w:ilvl w:val="0"/>
          <w:numId w:val="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financial engineers, Mukula Technologies constitutes the regulated liquidity infrastructure supporting constitutional treasury circulation.</w:t>
      </w:r>
    </w:p>
    <w:p>
      <w:pPr>
        <w:pStyle w:val="style179"/>
        <w:numPr>
          <w:ilvl w:val="0"/>
          <w:numId w:val="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payment architects, it provides trusted payment rails, settlement systems, smart contractual services and deferred transaction capabilities operating under constitutional governance.</w:t>
      </w:r>
    </w:p>
    <w:p>
      <w:pPr>
        <w:pStyle w:val="style179"/>
        <w:numPr>
          <w:ilvl w:val="0"/>
          <w:numId w:val="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enterprise architects, it functions as the specialised infrastructure agency responsible for regulated technological services while remaining subordinate to the constitutional organism.</w:t>
      </w:r>
    </w:p>
    <w:p>
      <w:pPr>
        <w:pStyle w:val="style179"/>
        <w:numPr>
          <w:ilvl w:val="0"/>
          <w:numId w:val="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cyberneticists, Mukula Technologies represents one of the principal metabolic organs through which constitutional value recursively circulates into constitutional fertility.</w:t>
      </w:r>
    </w:p>
    <w:p>
      <w:pPr>
        <w:pStyle w:val="style179"/>
        <w:numPr>
          <w:ilvl w:val="0"/>
          <w:numId w:val="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policymakers and regulators, it demonstrates how regulated financial innovation may operate within education without violating the constitutional prohibition against the commercialisation of education.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5.10.9 Constitutional Conclusion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Mukula Technologies is not the owner of the Education Economy. Nor is it an independent commercial destination. It is the constitutional agent entrusted with stewarding those regulated technological and financial infrastructures through which the Education Economy lawfully cultivates its own constitutional metabolism.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existence reflects a simple constitutional reality. Civilizations that continually reproduce human capability must also cultivate the lawful infrastructures through which that capability is sustained. Within the Oikonomic Orientation, technology does not exist to commercialise education. It exists to deepen learning, enlarge constitutional value and recursively cultivate the fertility of the constitutional ecology from which civilization itself continually emerges.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Mukula Technologies therefore becomes neither a technology company in the conventional sense nor merely a payment services provider. It becomes the constitutional steward of the Education Economy's regulated infrastructure, ensuring that every transaction, every digital identity, every payment rail and every technological innovation remains permanently ordered toward one constitutional end: the continual regeneration of constitutional fertility through purposeful cultivation, faithful stewardship and recursive cybernetic recultivation.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5.11 — Civitas Capital Bank: The Constitutional Fiduciary Heart</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5.11</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FIDUCIARY DEVELOPMENT BANK (FDB)</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Civitas Capital Bank</w:t>
      </w:r>
    </w:p>
    <w:p>
      <w:pPr>
        <w:pStyle w:val="style0"/>
        <w:jc w:val="left"/>
        <w:rPr>
          <w:rFonts w:ascii="Noto Sans Elbasan" w:hAnsi="Noto Sans Elbasan"/>
          <w:b/>
          <w:bCs/>
          <w:sz w:val="28"/>
          <w:szCs w:val="28"/>
          <w:u w:val="single"/>
          <w:lang w:val="en-US"/>
        </w:rPr>
      </w:pPr>
      <w:r>
        <w:rPr>
          <w:rFonts w:ascii="Noto Sans Elbasan" w:hAnsi="Noto Sans Elbasan"/>
          <w:b/>
          <w:bCs/>
          <w:sz w:val="28"/>
          <w:szCs w:val="28"/>
          <w:u w:val="single"/>
          <w:lang w:val="en-US"/>
        </w:rPr>
        <w:t>Constitutional Fiduciary Stewardship Through the Oikonomic Escrow Covenant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are not financed simply by accumulating capital. They endure by cultivating institutions capable of faithfully stewarding capital across generations."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5.11.1 The Constitutional Discovery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maturation of the Education Economy gradually revealed that civilizations do not become economically resilient merely by producing wealth. They become resilient by faithfully preserving, circulating and recursively recultivating the constitutional value generated through their own constitutional orientation. Earlier chapters traced this discovery through successive constitutional organs.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established the constitutional orientation. The Primordial Constitutional Ecology became the fertile constitutional field upon which civilization continually cultivates itself. The Education Economy emerged as the constitutional organism through which this cultivation becomes institutionally organized. SBECI cultivated productive capability. EDU-CAPITAL UNION established constitutional treasury architecture. Civic Cresta Circles democratized constitutional participation. The Pavilion Zambia Project demonstrated constitutional habitation. DEE-PACT cultivated constitutional reciprocity. Mukula Technologies stewarded the sovereign technological metabolism through HEXERCHY. Collectively, these constitutional organs revealed an increasingly important realization. Constitutional Yield was beginning to circulate. Constitutional Value was beginning to accumulate. Constitutional metabolism was becoming increasingly intelligent. Yet another constitutional question inevitably emerged.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Who faithfully stewards the accumulated constitutional value of an entire constitutional organism? The answer was not immediately a bank. The answer was fiduciary stewardship. The institution would emerge only after the stewardship had matured.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5.11.2 Beyond Banking: The Discovery of Constitutional Fiduciary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conventional response to this question might be the immediate establishment of a financial institution. The Oikonomia proceeds differently. It first asks whether the constitutional ecology itself has matured sufficiently to sustain such an institution. Banking licences cannot cultivate civilizations. Neither can prudential regulation. Neither can financial technology. These are indispensable constitutional instruments. They are not constitutional orientations. Accordingly, the Education Economy discovered that before one establishes a Fiduciary Development Bank, one must first cultivate a constitutional financial metabolism. That metabolism includes: constitutional demographic participation; sovereign technological infrastructure through HEXERCHY; authenticated constitutional identities through EXEGI; constitutional treasury architecture; educational payment ecosystems; constitutional business models; constitutional liquidity mechanisms; constitutional governance; constitutional reciprocity; constitutional trust. The Fiduciary Development Bank therefore becomes not the beginning of the constitutional journey but one of its mature institutional expressions.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5.11.3 The Oikonomic Escrow Covenant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recognizes that constitutional institutions mature over decades rather than moments. Accordingly, the Oikonomia establishes what may be termed the Oikonomic Escrow Covenant. Under this covenant, regulated financial institutions may temporarily steward designated constitutional financial products, treasury mechanisms, payment infrastructures, liquidity facilities, fiduciary innovations, digital payment services, settlement architectures and associated financial instruments on behalf of the future Fiduciary Development Bank.</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Unlike conventional commercial escrow, this covenant does not merely safeguard assets pending transfer. It continually cultivates them. The escrow itself becomes a constitutional ecology of maturation. Products continue evolving. Payment ecosystems continue expanding. Transaction volumes continue increasing. Business models continue refining. Regulatory capability continues strengthening. Institutional experience continues accumulating. Throughout this developmental period, constitutional ownership remains vested within the Education Economy while operational stewardship is exercised through mutually agreed fiduciary covenants with appropriately licensed institutions. The constitutional destination never changes. Only the constitutional maturity changes.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5.11.4 Constitutional Reciprocity Through Fiduciary Partnership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Oikonomic Escrow Covenant is deliberately reciprocal. The Education Economy does not approach existing financial institutions as an empty beneficiary seeking sponsorship. It approaches them as a mature constitutional ecosystem bringing distinctive constitutional value. The Education Economy contributes: sovereign cybernetic architecture through HEXERCHY; authenticated constitutional identity infrastructure; one of the nation's largest educational demographic ecosystems; recurring transactional ecosystems; constitutional payment intelligence; educational commerce; constitutional treasury products; civic investment mechanisms; trusted governance architecture; constitutionally regulated business models; a nationally distributed Pavilion ecosystem. Its fiduciary partner contributes: regulatory licensing; prudential governance; settlement infrastructure; treasury administration; banking compliance; institutional banking expertise; financial risk management; market credibility.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relationship is therefore neither outsourcing nor dependency. It is constitutional complementarity. Each constitutional organism enlarges the capabilities of the other while faithfully remaining within its own constitutional vocation. The Education Economy contributes constitutional ecology. The fiduciary institution contributes regulated financial stewardship. Together they cultivate constitutional prosperity.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5.11.5 Progressive Constitutional Maturation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Oikonomic Escrow Covenant deliberately recognizes that certain constitutional institutions cannot responsibly be accelerated. A Fiduciary Development Bank requires institutional maturity. Regulatory confidence. Governance excellence. Operational resilience. Financial discipline. Public trust. These are cultivated rather than declared.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Consequently, every educational payment service, constitutional treasury mechanism, liquidity innovation, civic investment instrument, settlement infrastructure and smart contractual architecture developed under the Education Economy simultaneously performs two constitutional functions. It serves present constitutional needs. It prepares future constitutional institutions. Every transaction becomes institutional learning. Every fiduciary innovation becomes constitutional preparation. Every payment rail becomes part of a progressively maturing constitutional financial organism. Thus the Education Economy continually cultivates not only financial value but institutional capability itself.</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5.11.6 The Fiduciary Development Bank (FDB)</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Only after this progressive constitutional maturation does the Fiduciary Development Bank emerge as a constitutional necessity. Its official corporate identity is deliberately designated Fiduciary Development Bank (FDB). The title itself defines its constitutional office. Fiduciary signifies stewardship exercised under covenant rather than unrestricted commercial discretion. Development signifies the continual enlargement of constitutional capability rather than merely economic expansion. Bank signifies the constitutional circulatory organ through which constitutional value faithfully serves civilization across generations. Accordingly, the Fiduciary Development Bank exists not merely to finance projects. It exists to steward constitutional metabolism. Not merely to lend capital. But to cultivate constitutional fertility. Not merely to maximize financial return. But to preserve and enlarge constitutional value. Its public-facing identity, Civitas Capital Bank, communicates this vocation in civic language. "Civitas" evokes the organized civic body—the constitutional community whose prosperity the Bank exists to steward. The trade name therefore expresses what the corporate identity legally enables: the faithful cultivation of civilization's capital in all its forms.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5.11.7 The Fiduciary Heart Within the Constitutional Constellation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Fiduciary Development Bank occupies neither the centre nor the summit of the Education Economy. It occupies its constitutional office. Like the human heart within the living body, it faithfully circulates value generated elsewhere. The constitutional orientation cultivates the Primordial Constitutional Ecology. The constitutional ecology generates fertility. The Education Economy organizes cultivation. SBECI enlarges capability. Pavilion Zambia Project demonstrates constitutional habitation. EDU-CAPITAL UNION accumulates constitutional capital. Civic Cresta Circles democratize constitutional participation. DEE-PACT cultivates constitutional reciprocity. Mukula Technologies stewards sovereign technological metabolism. HEXERCHY orchestrates sovereign constitutional intelligence. The Fiduciary Development Bank faithfully circulates constitutional value throughout the organism. Each constitutional organ remains autonomous. Each enlarges every other. None seeks institutional conquest. None exists in isolation. Their mutuality constitutes the constitutional organism itself.</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5.11.8 Toward the Constitutional Engineering Canon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constitutional constellation, the Oikonomia now reaches a decisive threshold. The Education Economy can no longer be understood merely through institutional descriptions. Its increasing complexity requires constitutional engineering. Subsequent chapters therefore progressively transition from constitutional philosophy toward constitutional systems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HEXERCHY will be introduced not merely as technology but as the sovereign cybernetic architecture through which constitutional intelligence, fiduciary stewardship, recursive cultivation, institutional interoperability and constitutional reciprocity are continuously orchestrated. The constitutional constellation now becomes an engineering blueprint. The constitutional organism becomes an executable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Oikonomia becomes not simply a philosophy of civilization, but a canonical discipline for designing, cultivating and recursively enlarging living constitutional systems. The enduring financial security of a civilization does not arise from isolating its value from the world, but from continually regenerating Constitutional Yield through faithful participation in its own constitutional vocation. External capital may enlarge the organism, but only native constitutional metabolism can continually renew its life.</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5.11b : The Anthropological Thesis of PavSASCA</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PAVILION Schools of Anthropological Sciences, Constitutional Studies and Civilizational Arts (PavSASCA)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Or  Economy (Oikonomia)</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 civilization has always depended upon cultivation. Every generation inherits realities that it did not create and bears responsibility for transmitting them in ways that preserve their vitality while enabling their renewal. This fiduciary responsibility precedes formal institutions, political constitutions and written laws. It is expressed through stewardship, custodianship and continuity. Civilization flourishes wherever these constitutional qualities are faithfully cultivated.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Anthropologically, early societies fulfilled this fiduciary responsibility primarily through direct human relationships. Families, elders, artisans, sages and community leaders served as the living custodians of knowledge, values, skills and memory. Because communities were comparatively small and geographically dispersed, constitutional continuity was sustained largely through personal encounter and local participation. The constitutional ecology of society was therefore predominantly interpersonal.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progressive expansion of trade, transportation, scientific inquiry, communication technologies, governance systems and educational institutions transformed this condition. Humanity gradually developed unprecedented capacities for preserving, transmitting and regenerating knowledge across cultures, languages and generations. Technological innovation did not merely accelerate communication; it expanded civilization's recursive capacity to observe itself, learn from itself, reorganize itself and continuously cultivate its own constitutional vitality.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this historical transformation, educational institutions assumed an increasingly constitutional role. They became the principal environments through which societies cultivate not only knowledge but also imagination, ethical orientation, professional competence, social capital, institutional trust and civilizational purpose. Contemporary civilization therefore depends less upon isolated interpersonal transmission than upon the constitutional quality of its educational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(Oikonomia) begins from this anthropological reality. It understands civilization as a living constitutional ecology whose flourishing depends upon perpetual cultivation rather than episodic intervention. The purpose of education is therefore not simply to prepare individuals for employment or professional specialization, but to cultivate the constitutional intelligence through which persons, institutions, communities and civilizations continuously renew themselves.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It is from this civilizational orientation that </w:t>
      </w:r>
      <w:r>
        <w:rPr>
          <w:rFonts w:ascii="Noto Sans Elbasan" w:hAnsi="Noto Sans Elbasan"/>
          <w:b/>
          <w:bCs/>
          <w:sz w:val="24"/>
          <w:szCs w:val="24"/>
          <w:lang w:val="en-US"/>
        </w:rPr>
        <w:t>PAVILION</w:t>
      </w:r>
      <w:r>
        <w:rPr>
          <w:rFonts w:ascii="Noto Sans Elbasan" w:hAnsi="Noto Sans Elbasan"/>
          <w:b w:val="false"/>
          <w:bCs w:val="false"/>
          <w:sz w:val="24"/>
          <w:szCs w:val="24"/>
          <w:lang w:val="en-US"/>
        </w:rPr>
        <w:t xml:space="preserve"> </w:t>
      </w:r>
      <w:r>
        <w:rPr>
          <w:rFonts w:ascii="Noto Sans Elbasan" w:hAnsi="Noto Sans Elbasan"/>
          <w:b/>
          <w:bCs/>
          <w:sz w:val="24"/>
          <w:szCs w:val="24"/>
          <w:lang w:val="en-US"/>
        </w:rPr>
        <w:t>Schools of Anthropological Sciences, Constitutional Studies and Civilizational Arts</w:t>
      </w:r>
      <w:r>
        <w:rPr>
          <w:rFonts w:ascii="Noto Sans Elbasan" w:hAnsi="Noto Sans Elbasan"/>
          <w:b w:val="false"/>
          <w:bCs w:val="false"/>
          <w:sz w:val="24"/>
          <w:szCs w:val="24"/>
          <w:lang w:val="en-US"/>
        </w:rPr>
        <w:t xml:space="preserve"> (</w:t>
      </w:r>
      <w:r>
        <w:rPr>
          <w:rFonts w:ascii="Noto Sans Elbasan" w:hAnsi="Noto Sans Elbasan"/>
          <w:b/>
          <w:bCs/>
          <w:sz w:val="24"/>
          <w:szCs w:val="24"/>
          <w:lang w:val="en-US"/>
        </w:rPr>
        <w:t>PavSASCA</w:t>
      </w:r>
      <w:r>
        <w:rPr>
          <w:rFonts w:ascii="Noto Sans Elbasan" w:hAnsi="Noto Sans Elbasan"/>
          <w:b w:val="false"/>
          <w:bCs w:val="false"/>
          <w:sz w:val="24"/>
          <w:szCs w:val="24"/>
          <w:lang w:val="en-US"/>
        </w:rPr>
        <w:t>) derives its identity.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PavSASCA</w:t>
      </w:r>
      <w:r>
        <w:rPr>
          <w:rFonts w:ascii="Noto Sans Elbasan" w:hAnsi="Noto Sans Elbasan"/>
          <w:b w:val="false"/>
          <w:bCs w:val="false"/>
          <w:sz w:val="24"/>
          <w:szCs w:val="24"/>
          <w:lang w:val="en-US"/>
        </w:rPr>
        <w:t xml:space="preserve"> is not merely a university, nor simply an academy of higher learning. It is the constitutional orientation of the Education Economy itself. Its task is to investigate the anthropological realities of humanity, to discover the constitutive principles that impart identity, integrity, vitality and continuity to living systems, and to cultivate the civilizational imagination through which these principles become enduring institutions and flourishing societies.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Within </w:t>
      </w:r>
      <w:r>
        <w:rPr>
          <w:rFonts w:ascii="Noto Sans Elbasan" w:hAnsi="Noto Sans Elbasan"/>
          <w:b/>
          <w:bCs/>
          <w:sz w:val="24"/>
          <w:szCs w:val="24"/>
          <w:lang w:val="en-US"/>
        </w:rPr>
        <w:t>PavSASCA</w:t>
      </w:r>
      <w:r>
        <w:rPr>
          <w:rFonts w:ascii="Noto Sans Elbasan" w:hAnsi="Noto Sans Elbasan"/>
          <w:b w:val="false"/>
          <w:bCs w:val="false"/>
          <w:sz w:val="24"/>
          <w:szCs w:val="24"/>
          <w:lang w:val="en-US"/>
        </w:rPr>
        <w:t>, constitutional does not primarily denote jurisprudence or legal constitutions. It refers to the constitutive order that enables every reality to become fully itself. Every organism possesses a constitutional order. Every discipline possesses a constitutional order. Every institution possesses a constitutional order. Every civilization possesses a constitutional order. Constitutional inquiry therefore seeks the generative principles through which realities acquire coherence, sustain vitality, preserve continuity and remain capable of perpetual renewal.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understanding gives rise to what the Education Economy describes as Perimodial Constitutional Ecology: the foundational ecology of constitutive relationships from which every educational, economic, civic, technological and cultural process emerges. Within this ecology, constitutional yield is not measured merely by production or accumulation, but by the increasing capacity of persons, institutions and civilizations to generate trust, stewardship, knowledge, creativity, cooperation, resilience and regenerative flourishing across generations.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Consequently, the </w:t>
      </w:r>
      <w:r>
        <w:rPr>
          <w:rFonts w:ascii="Noto Sans Elbasan" w:hAnsi="Noto Sans Elbasan"/>
          <w:b/>
          <w:bCs/>
          <w:sz w:val="24"/>
          <w:szCs w:val="24"/>
          <w:lang w:val="en-US"/>
        </w:rPr>
        <w:t>Education Economy</w:t>
      </w:r>
      <w:r>
        <w:rPr>
          <w:rFonts w:ascii="Noto Sans Elbasan" w:hAnsi="Noto Sans Elbasan"/>
          <w:b w:val="false"/>
          <w:bCs w:val="false"/>
          <w:sz w:val="24"/>
          <w:szCs w:val="24"/>
          <w:lang w:val="en-US"/>
        </w:rPr>
        <w:t xml:space="preserve"> is fundamentally an economy of positive cultivation. Its wealth consists in the continuous increase of constitutional capacity. Its productivity is measured by the growth of fiduciary relationships, institutional coherence, social entrepreneurship, social capital, civic responsibility and recursive learning. Its prosperity lies in the perpetual constitutional yield produced whenever knowledge is faithfully stewarded and continually regenerated.</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PavSASCA</w:t>
      </w:r>
      <w:r>
        <w:rPr>
          <w:rFonts w:ascii="Noto Sans Elbasan" w:hAnsi="Noto Sans Elbasan"/>
          <w:b w:val="false"/>
          <w:bCs w:val="false"/>
          <w:sz w:val="24"/>
          <w:szCs w:val="24"/>
          <w:lang w:val="en-US"/>
        </w:rPr>
        <w:t xml:space="preserve"> serves as the constitutional hearth of this civilizational metabolism. It is the academy in which humanity continually returns to examine the first principles of its own becoming. Here anthropological understanding, constitutional inquiry and civilizational creativity converge into a single educational vocation: the perpetual cultivation of a living constitutional ecology capable of sustaining flourishing persons, resilient institutions and enduring civilizations.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understands higher education not as the terminal stage of schooling but as the constitutional process through which civilization continuously learns how to preserve what is life-giving, renew what has become inadequate and cultivate what has not yet been imagined. In this sense, PavSASCA becomes the fiduciary steward of constitutional intelligence itself, ensuring that the perpetual constitutional yield of the Oikonomic civilization remains regenerative, coherent and life-giving for generations to come.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5.12</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Wisdom Reserves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Living Memory of Civilization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Core Thesis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highest reserve of a civilization is neither its treasury, nor its technology, nor even its constitutional institutions. Its highest reserve is its cultivated wisdom. Civilizations rarely collapse because they exhaust money. They collapse because they exhaust judgment. They forget why they exist. They lose constitutional orientation. They confuse efficiency with wisdom. They mistake information for understanding. They inherit technologies without inheriting stewardship. The Education Economy therefore recognizes that beyond Constitutional Yield, beyond Constitutional Capital, beyond Constitutional Finance itself, there must exist Constitutional Wisdom Reserves. These constitute the deepest strategic reserve of civilization.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5.12.1 Beyond Financial Reserves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Most societies prepare financial reserves. Some prepare strategic reserves. Few deliberately cultivate wisdom reserves. Yet every generation eventually discovers that financial crises are usually consequences of earlier failures in judgment. Wisdom therefore precedes wealth.</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5.12.2 Wisdom as Constitutional Capital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answers questions. Wisdom governs questions. Knowledge constructs. Wisdom discerns. Knowledge expands capability. Wisdom governs purpose. Thus wisdom becomes the regulating intelligence of Constitutional Yield itself.</w:t>
      </w:r>
    </w:p>
    <w:p>
      <w:pPr>
        <w:pStyle w:val="style0"/>
        <w:jc w:val="center"/>
        <w:rPr>
          <w:rFonts w:ascii="Noto Sans Elbasan" w:hAnsi="Noto Sans Elbasan"/>
          <w:b w:val="false"/>
          <w:bCs w:val="false"/>
          <w:sz w:val="24"/>
          <w:szCs w:val="24"/>
          <w:lang w:val="en-US"/>
        </w:rPr>
      </w:pPr>
      <w:r>
        <w:rPr>
          <w:rFonts w:ascii="Noto Sans Elbasan" w:hAnsi="Noto Sans Elbasan"/>
          <w:b/>
          <w:bCs/>
          <w:sz w:val="28"/>
          <w:szCs w:val="28"/>
          <w:lang w:val="en-US"/>
        </w:rPr>
        <w:t>5.12.3 Civilizational Memory</w:t>
      </w:r>
      <w:r>
        <w:rPr>
          <w:rFonts w:ascii="Noto Sans Elbasan" w:hAnsi="Noto Sans Elbasan"/>
          <w:b w:val="false"/>
          <w:bCs w:val="false"/>
          <w:sz w:val="24"/>
          <w:szCs w:val="24"/>
          <w:lang w:val="en-US"/>
        </w:rPr>
        <w:t xml:space="preserve">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civilization inherits discoveries. Some are written. Some are institutional. Some are embodied. Some are cultural. Some are spiritual. The Education Economy therefore treats memory itself as constitutional infrastructure. Memory prevents civilizations from repeatedly paying tuition to history.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5.12.4 Recursive Constitutional Learning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action produces experience. Experience generates reflection. Reflection produces understanding.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Understanding refines constitutional orientation. Improved orientation produces wiser action. Thus the organism continually educates itself. This becomes the highest form of recursive constitutional cultivation. Not merely recursive finance. Not merely recursive governance. Recursive wisdom.</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5.12.5 The Pavilion as a Wisdom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Pavilion therefore becomes more than an innovation centre. It becomes a constitutional memory organism. Every success becomes documented. Every failure becomes studied. Every generation enlarges the constitutional inheritance of the next. Civilizations cease repeating mistakes because wisdom itself has become institutional.</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5.12.6 HEXERCHY and Constitutional Memory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Seven Sovereign Intelligences preserve different dimensions of constitutional memory. </w:t>
      </w:r>
    </w:p>
    <w:p>
      <w:pPr>
        <w:pStyle w:val="style179"/>
        <w:numPr>
          <w:ilvl w:val="0"/>
          <w:numId w:val="264"/>
        </w:numPr>
        <w:jc w:val="both"/>
        <w:rPr>
          <w:rFonts w:ascii="Noto Sans Elbasan" w:hAnsi="Noto Sans Elbasan"/>
          <w:b w:val="false"/>
          <w:bCs w:val="false"/>
          <w:sz w:val="24"/>
          <w:szCs w:val="24"/>
          <w:lang w:val="en-US"/>
        </w:rPr>
      </w:pPr>
      <w:r>
        <w:rPr>
          <w:rFonts w:ascii="Noto Sans Elbasan" w:hAnsi="Noto Sans Elbasan"/>
          <w:b/>
          <w:bCs/>
          <w:sz w:val="24"/>
          <w:szCs w:val="24"/>
          <w:lang w:val="en-US"/>
        </w:rPr>
        <w:t>MATRIX</w:t>
      </w:r>
      <w:r>
        <w:rPr>
          <w:rFonts w:ascii="Noto Sans Elbasan" w:hAnsi="Noto Sans Elbasan"/>
          <w:b w:val="false"/>
          <w:bCs w:val="false"/>
          <w:sz w:val="24"/>
          <w:szCs w:val="24"/>
          <w:lang w:val="en-US"/>
        </w:rPr>
        <w:t xml:space="preserve"> preserves opportunity memory. </w:t>
      </w:r>
    </w:p>
    <w:p>
      <w:pPr>
        <w:pStyle w:val="style179"/>
        <w:numPr>
          <w:ilvl w:val="0"/>
          <w:numId w:val="264"/>
        </w:numPr>
        <w:jc w:val="both"/>
        <w:rPr>
          <w:rFonts w:ascii="Noto Sans Elbasan" w:hAnsi="Noto Sans Elbasan"/>
          <w:b w:val="false"/>
          <w:bCs w:val="false"/>
          <w:sz w:val="24"/>
          <w:szCs w:val="24"/>
          <w:lang w:val="en-US"/>
        </w:rPr>
      </w:pPr>
      <w:r>
        <w:rPr>
          <w:rFonts w:ascii="Noto Sans Elbasan" w:hAnsi="Noto Sans Elbasan"/>
          <w:b/>
          <w:bCs/>
          <w:sz w:val="24"/>
          <w:szCs w:val="24"/>
          <w:lang w:val="en-US"/>
        </w:rPr>
        <w:t>LOGOS</w:t>
      </w:r>
      <w:r>
        <w:rPr>
          <w:rFonts w:ascii="Noto Sans Elbasan" w:hAnsi="Noto Sans Elbasan"/>
          <w:b w:val="false"/>
          <w:bCs w:val="false"/>
          <w:sz w:val="24"/>
          <w:szCs w:val="24"/>
          <w:lang w:val="en-US"/>
        </w:rPr>
        <w:t xml:space="preserve"> preserves educational memory. </w:t>
      </w:r>
    </w:p>
    <w:p>
      <w:pPr>
        <w:pStyle w:val="style179"/>
        <w:numPr>
          <w:ilvl w:val="0"/>
          <w:numId w:val="264"/>
        </w:numPr>
        <w:jc w:val="both"/>
        <w:rPr>
          <w:rFonts w:ascii="Noto Sans Elbasan" w:hAnsi="Noto Sans Elbasan"/>
          <w:b w:val="false"/>
          <w:bCs w:val="false"/>
          <w:sz w:val="24"/>
          <w:szCs w:val="24"/>
          <w:lang w:val="en-US"/>
        </w:rPr>
      </w:pPr>
      <w:r>
        <w:rPr>
          <w:rFonts w:ascii="Noto Sans Elbasan" w:hAnsi="Noto Sans Elbasan"/>
          <w:b/>
          <w:bCs/>
          <w:sz w:val="24"/>
          <w:szCs w:val="24"/>
          <w:lang w:val="en-US"/>
        </w:rPr>
        <w:t>VERITAS</w:t>
      </w:r>
      <w:r>
        <w:rPr>
          <w:rFonts w:ascii="Noto Sans Elbasan" w:hAnsi="Noto Sans Elbasan"/>
          <w:b w:val="false"/>
          <w:bCs w:val="false"/>
          <w:sz w:val="24"/>
          <w:szCs w:val="24"/>
          <w:lang w:val="en-US"/>
        </w:rPr>
        <w:t xml:space="preserve"> preserves trust memory. </w:t>
      </w:r>
    </w:p>
    <w:p>
      <w:pPr>
        <w:pStyle w:val="style179"/>
        <w:numPr>
          <w:ilvl w:val="0"/>
          <w:numId w:val="264"/>
        </w:numPr>
        <w:jc w:val="both"/>
        <w:rPr>
          <w:rFonts w:ascii="Noto Sans Elbasan" w:hAnsi="Noto Sans Elbasan"/>
          <w:b w:val="false"/>
          <w:bCs w:val="false"/>
          <w:sz w:val="24"/>
          <w:szCs w:val="24"/>
          <w:lang w:val="en-US"/>
        </w:rPr>
      </w:pPr>
      <w:r>
        <w:rPr>
          <w:rFonts w:ascii="Noto Sans Elbasan" w:hAnsi="Noto Sans Elbasan"/>
          <w:b/>
          <w:bCs/>
          <w:sz w:val="24"/>
          <w:szCs w:val="24"/>
          <w:lang w:val="en-US"/>
        </w:rPr>
        <w:t>PRAGMA</w:t>
      </w:r>
      <w:r>
        <w:rPr>
          <w:rFonts w:ascii="Noto Sans Elbasan" w:hAnsi="Noto Sans Elbasan"/>
          <w:b w:val="false"/>
          <w:bCs w:val="false"/>
          <w:sz w:val="24"/>
          <w:szCs w:val="24"/>
          <w:lang w:val="en-US"/>
        </w:rPr>
        <w:t xml:space="preserve"> preserves productive memory. </w:t>
      </w:r>
    </w:p>
    <w:p>
      <w:pPr>
        <w:pStyle w:val="style179"/>
        <w:numPr>
          <w:ilvl w:val="0"/>
          <w:numId w:val="264"/>
        </w:numPr>
        <w:jc w:val="both"/>
        <w:rPr>
          <w:rFonts w:ascii="Noto Sans Elbasan" w:hAnsi="Noto Sans Elbasan"/>
          <w:b w:val="false"/>
          <w:bCs w:val="false"/>
          <w:sz w:val="24"/>
          <w:szCs w:val="24"/>
          <w:lang w:val="en-US"/>
        </w:rPr>
      </w:pP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preserves governance memory. </w:t>
      </w:r>
    </w:p>
    <w:p>
      <w:pPr>
        <w:pStyle w:val="style179"/>
        <w:numPr>
          <w:ilvl w:val="0"/>
          <w:numId w:val="264"/>
        </w:numPr>
        <w:jc w:val="both"/>
        <w:rPr>
          <w:rFonts w:ascii="Noto Sans Elbasan" w:hAnsi="Noto Sans Elbasan"/>
          <w:b w:val="false"/>
          <w:bCs w:val="false"/>
          <w:sz w:val="24"/>
          <w:szCs w:val="24"/>
          <w:lang w:val="en-US"/>
        </w:rPr>
      </w:pP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preserves fiduciary memory. </w:t>
      </w:r>
    </w:p>
    <w:p>
      <w:pPr>
        <w:pStyle w:val="style179"/>
        <w:numPr>
          <w:ilvl w:val="0"/>
          <w:numId w:val="264"/>
        </w:numPr>
        <w:jc w:val="both"/>
        <w:rPr>
          <w:rFonts w:ascii="Noto Sans Elbasan" w:hAnsi="Noto Sans Elbasan"/>
          <w:b w:val="false"/>
          <w:bCs w:val="false"/>
          <w:sz w:val="24"/>
          <w:szCs w:val="24"/>
          <w:lang w:val="en-US"/>
        </w:rPr>
      </w:pP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preserves participatory memory.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they cultivate not merely data repositories, but constitutional remembrance.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5.12.7 Constitutional Doctrine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greatest reserve of civilization is not accumulated wealth, but accumulated wisdom faithfully transmitted through constitutional memory and recursively cultivated across generations.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Epilogue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From Constitutional Yield to Civilizational Flourishing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much of history, economies have been measured by production. Nations by territory. Governments by power. Markets by efficiency. Education by examinations. Technology by innovation. Finance by accumulation. Yet beneath each of these lies a deeper constitutional question.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What kind of civilization is continually being cultivated? The Oikonomia proposes that this question precedes them all. It proposes that education is not one sector among many. It is the constitutional ecology through which civilization continually recreates itself. The Education Economy therefore does not merely cultivate entrepreneurs. It cultivates stewards. It does not merely produce graduates. It cultivates constitutional participants. It does not merely organize institutions. It cultivates constitutional relationships. It does not merely generate wealth. It cultivates constitutional fertility.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recurring concept throughout this work has therefore never truly been finance. Nor technology. Nor governance. Nor entrepreneurship. Nor education itself. The recurring concept has been cultivation. Every institution exists to cultivate. Every technology exists to cultivate. Every treasury exists to cultivate. Every Pavilion exists to cultivate. Every Civic Cresta Circle exists to cultivate. Every DEE-PACT interface exists to cultivate. Every HEXERCHY intelligence exists to cultivate. Every Mukula transaction exists to cultivate. Every fiduciary institution exists to cultivate. Every constitutional relationship exists to cultivate. And what they cultivate is not merely yield. Yield is only the visible harvest.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Beneath every harvest lies fertility. Beneath fertility lies constitutional orientation. Beneath constitutional orientation lies wisdom. From this recursive constitutional cultivation emerges what the Oikonomia recognizes as the Ripe Perennial Season for Generational Opportunity. It is not a season on the calendar. It is a constitutional condition.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 civilization reaches this perennial season whenever its institutions continually regenerate wisdom, its wisdom continually refines constitutional orientation, its orientation continually cultivates fertile constitutional ecologies, and those ecologies continually produce fresh Constitutional Yield that is faithfully reinvested into future generations.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Thus prosperity ceases to be episodic. Development ceases to depend upon extraordinary interventions. Innovation ceases to be accidental. Civilization itself becomes self-cultivating. This is the deepest aspiration of the Education Economy. Not merely to educate people. Not merely to finance institutions. Not merely to digitize systems.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But to cultivate a civilization whose constitutional ecology continually renews itself through faithful stewardship, recursive wisdom, and generational reciprocity. In this way, Constitutional Yield finds its proper end—not in accumulation, but in flourishing.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And flourishing, faithfully cultivated, becomes the enduring signature of a civilization that has learned not merely how to grow, but how to continually recultivate the very constitutional fertility from which all future growth becomes possible.</w:t>
      </w:r>
    </w:p>
    <w:p>
      <w:pPr>
        <w:pStyle w:val="style0"/>
        <w:jc w:val="left"/>
        <w:rPr>
          <w:rFonts w:ascii="Noto Sans Elbasan" w:hAnsi="Noto Sans Elbasan"/>
          <w:b w:val="false"/>
          <w:bCs w:val="false"/>
          <w:sz w:val="24"/>
          <w:szCs w:val="24"/>
          <w:lang w:val="en-US"/>
        </w:rPr>
      </w:pP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BOOK VI</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CYBERNETIC CONSTITUTION</w:t>
      </w:r>
    </w:p>
    <w:p>
      <w:pPr>
        <w:pStyle w:val="style0"/>
        <w:jc w:val="center"/>
        <w:rPr>
          <w:rFonts w:ascii="Noto Sans Elbasan" w:hAnsi="Noto Sans Elbasan"/>
          <w:b/>
          <w:bCs/>
          <w:sz w:val="28"/>
          <w:szCs w:val="28"/>
          <w:u w:val="single"/>
          <w:lang w:val="en-US"/>
        </w:rPr>
      </w:pPr>
      <w:r>
        <w:rPr>
          <w:rFonts w:ascii="Noto Sans Elbasan" w:hAnsi="Noto Sans Elbasan"/>
          <w:b/>
          <w:bCs/>
          <w:sz w:val="28"/>
          <w:szCs w:val="28"/>
          <w:u w:val="single"/>
          <w:lang w:val="en-US"/>
        </w:rPr>
        <w:t xml:space="preserve">The Operational Constitution of the HEXERCHY SOVEREIGN CYBERNETIC INTELLIGENCE SYSTEM </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Books I through V progressively establish the philosophical, civilizational, constitutional, institutional and fiduciary foundations of the Education Economy (Oikonomia). Together they answer five enduring constitutional questions. Why does the civilization exist? What constitutional orientation governs its development? Which institutions embody its civilizational vocation? How is Constitutional Yield cultivated, circulated and recursively regenerated? How does fiduciary stewardship transform constitutional purpose into enduring civilizational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Yet every living civilization must answer one further question before it can become operational. </w:t>
      </w:r>
      <w:r>
        <w:rPr>
          <w:rFonts w:ascii="Noto Sans Elbasan" w:hAnsi="Noto Sans Elbasan"/>
          <w:b/>
          <w:bCs/>
          <w:i/>
          <w:iCs/>
          <w:color w:val="auto"/>
          <w:sz w:val="24"/>
          <w:szCs w:val="24"/>
          <w:lang w:val="en-US"/>
        </w:rPr>
        <w:t>How does a constitutional civilization actually live?</w:t>
      </w:r>
      <w:r>
        <w:rPr>
          <w:rFonts w:ascii="Noto Sans Elbasan" w:hAnsi="Noto Sans Elbasan"/>
          <w:b w:val="false"/>
          <w:bCs w:val="false"/>
          <w:sz w:val="24"/>
          <w:szCs w:val="24"/>
          <w:lang w:val="en-US"/>
        </w:rPr>
        <w:t>. Book VI answers this question.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institutes the Cybernetic Constitution of the Education Economy—the constitutional operating system through which the institutions established in the preceding Books continuously perceive, remember, authenticate, coordinate, decide, participate, cultivate, adapt and recursively regenerate themselves as one living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Cybernetic Constitution therefore inaugurates Constitutional Cybernetics as a distinct constitutional discipline within the Oikonomic Canon. Cybernetics is understood here neither as automation nor as software engineering. Rather, it is the constitutional science governing how living constitutional organisms continuously regulate themselves through lawful observation, communication, feedback, stewardship, participation and recursive cultivation.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Accordingly,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is not introduced as a technological platform assembled from software components. It is constituted as the sovereign operational architecture through which the Education Economy continuously exercises constitutional intelligence while remaining faithful to its enduring constitutional vocation.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Book therefore defines the constitutional laws governing operational life before any engineering implementation is contemplated. Its concern is not programming languages. It is not software architecture. It is not databases. It is not artificial intelligence. It is not infrastructure. Those belong to the Techno-Architectural Blueprint, the Engineering Canon and the Technical Appendix that follow.</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Instead, Book VI establishes the permanent constitutional realities that every future technological implementation must faithfully embody without altering their constitutional meaning. Technology may evolve. Engineering methodologies may evolve. Artificial intelligence may evolve. Computing paradigms may evolve. The Cybernetic Constitution shall remain invariant. </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 xml:space="preserve">THE CONSTITUTIONAL DOMAINS OF CYBERNETIC OPERATION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distinguished the operational nature of constitutional life from its technological implementation, the Cybernetic Constitution institutes five permanent constitutional domains through which every cybernetic process within the Education Economy shall be understood.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These domains collectively constitute the living physiology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Operational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Intelligence constitutes the constitutional organs through which the organism performs its permanent civilizational functions. These sovereign intelligences perceive constitutional reality, organize knowledge, authenticate trust, cultivate productive capability, govern institutional coordination, regulate fiduciary metabolism and maintain real-time constitutional cognition. Together they constitute the cognitive anatomy of the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Cybernetic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intelligence cannot exist independently of constitutional environments. Cybernetic Ecology therefore institutes the Sovereign Niches as the constitutional habitats within which intelligence is cultivated, participation is governed, institutional relationships mature and constitutional stewardship is continuously exercised.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Niches provide the living constitutional ecosystems within which the sovereign intelligences perform their respective vocations.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Performance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 civilization cannot learn merely by storing information. It must continuously generate authentic constitutional evidence through lawful participation. The Constitutional Performance Domain therefore institutes the constitutional environments in which educational, institutional, fiduciary, productive and civic activities occur as living constitutional events.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these environments, examinations, simulations, debates, interviews, laboratories, collaborative projects, governance proceedings and productive engagements become authenticated constitutional evidence. Participation thereby becomes observable constitutional reality.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Runtime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life unfolds continuously. Every interaction, decision, transaction, observation, credential, recommendation, governance action and productive contribution forms part of the living operational metabolism of the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Runtime governs this continuous constitutional activity.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Through SYNAPSE and the constitutional runtime architecture, every constitutional event is perceived, propagated, coordinated, synchronized, authenticated and distributed throughout the organism in real time. Runtime therefore constitutes the living nervous system of the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Evolution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 civilization worthy of permanence must continually become wiser without abandoning its constitutional identity. Constitutional Evolution therefore institutes the mechanisms through which the Education Economy continuously reflects upon its own operation, discovers emerging constitutional patterns, cultivates Constitutional Yield, refines canonical doctrine and enlarges institutional wisdom.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this domain: NOESIS observes constitutional evolution through disciplined analysis of accumulated constitutional evidence. The Constitutional Cortex preserves constitutional coherence by ensuring that operational learning remains faithfully aligned with the Oikonomic Orientation and the enduring constitutional vocation of civilization. Operational intelligence thereby matures into constitutional wisdom.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Progression of Book VI</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architecture of Book VI follows the natural progression of every living constitutional organism. It proceeds from governing law to operational anatomy, from ecological habitation to legitimate participation, from participation to observable performance, from performance to continuous runtime, from runtime to constitutional evolution, and finally from constitutional doctrine into engineering realization.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Book VI shall progress through the following constitutional sequence:</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Cybernetic Constitutional Principles</w:t>
      </w:r>
      <w:r>
        <w:rPr>
          <w:rFonts w:ascii="Noto Sans Elbasan" w:hAnsi="Noto Sans Elbasan"/>
          <w:b w:val="false"/>
          <w:bCs w:val="false"/>
          <w:sz w:val="24"/>
          <w:szCs w:val="24"/>
          <w:lang w:val="en-US"/>
        </w:rPr>
        <w:t xml:space="preserve"> — the governing laws of constitutional operation.</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Cybernetic Anatomy</w:t>
      </w:r>
      <w:r>
        <w:rPr>
          <w:rFonts w:ascii="Noto Sans Elbasan" w:hAnsi="Noto Sans Elbasan"/>
          <w:b w:val="false"/>
          <w:bCs w:val="false"/>
          <w:sz w:val="24"/>
          <w:szCs w:val="24"/>
          <w:lang w:val="en-US"/>
        </w:rPr>
        <w:t xml:space="preserve"> — the Seven Sovereign Foundational Intelligences.</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Cybernetic Ecology</w:t>
      </w:r>
      <w:r>
        <w:rPr>
          <w:rFonts w:ascii="Noto Sans Elbasan" w:hAnsi="Noto Sans Elbasan"/>
          <w:b w:val="false"/>
          <w:bCs w:val="false"/>
          <w:sz w:val="24"/>
          <w:szCs w:val="24"/>
          <w:lang w:val="en-US"/>
        </w:rPr>
        <w:t xml:space="preserve"> — the Sovereign Niches and constitutional habitats of intelligence.</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Identity Constitution</w:t>
      </w:r>
      <w:r>
        <w:rPr>
          <w:rFonts w:ascii="Noto Sans Elbasan" w:hAnsi="Noto Sans Elbasan"/>
          <w:b w:val="false"/>
          <w:bCs w:val="false"/>
          <w:sz w:val="24"/>
          <w:szCs w:val="24"/>
          <w:lang w:val="en-US"/>
        </w:rPr>
        <w:t xml:space="preserve"> — legitimate constitutional participation and access.</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Trust Constitution</w:t>
      </w:r>
      <w:r>
        <w:rPr>
          <w:rFonts w:ascii="Noto Sans Elbasan" w:hAnsi="Noto Sans Elbasan"/>
          <w:b w:val="false"/>
          <w:bCs w:val="false"/>
          <w:sz w:val="24"/>
          <w:szCs w:val="24"/>
          <w:lang w:val="en-US"/>
        </w:rPr>
        <w:t xml:space="preserve"> — authenticated constitutional relationships.</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Intelligence Constitution</w:t>
      </w:r>
      <w:r>
        <w:rPr>
          <w:rFonts w:ascii="Noto Sans Elbasan" w:hAnsi="Noto Sans Elbasan"/>
          <w:b w:val="false"/>
          <w:bCs w:val="false"/>
          <w:sz w:val="24"/>
          <w:szCs w:val="24"/>
          <w:lang w:val="en-US"/>
        </w:rPr>
        <w:t xml:space="preserve"> — the circulation of constitutional intelligence.</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Participation Constitution</w:t>
      </w:r>
      <w:r>
        <w:rPr>
          <w:rFonts w:ascii="Noto Sans Elbasan" w:hAnsi="Noto Sans Elbasan"/>
          <w:b w:val="false"/>
          <w:bCs w:val="false"/>
          <w:sz w:val="24"/>
          <w:szCs w:val="24"/>
          <w:lang w:val="en-US"/>
        </w:rPr>
        <w:t xml:space="preserve"> — constitutional engagement within the organism.</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Capital Metabolic Constitution</w:t>
      </w:r>
      <w:r>
        <w:rPr>
          <w:rFonts w:ascii="Noto Sans Elbasan" w:hAnsi="Noto Sans Elbasan"/>
          <w:b w:val="false"/>
          <w:bCs w:val="false"/>
          <w:sz w:val="24"/>
          <w:szCs w:val="24"/>
          <w:lang w:val="en-US"/>
        </w:rPr>
        <w:t xml:space="preserve"> — the recursive circulation and regeneration of constitutional value.</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Constitutional Performance, Runtime and Evolution</w:t>
      </w:r>
      <w:r>
        <w:rPr>
          <w:rFonts w:ascii="Noto Sans Elbasan" w:hAnsi="Noto Sans Elbasan"/>
          <w:b w:val="false"/>
          <w:bCs w:val="false"/>
          <w:sz w:val="24"/>
          <w:szCs w:val="24"/>
          <w:lang w:val="en-US"/>
        </w:rPr>
        <w:t xml:space="preserve"> — the living operation, coordination and continual maturation of the constitutional organism through AGORA, SYNAPSE, NOESIS and the Constitutional Cortex.</w:t>
      </w:r>
    </w:p>
    <w:p>
      <w:pPr>
        <w:pStyle w:val="style179"/>
        <w:numPr>
          <w:ilvl w:val="0"/>
          <w:numId w:val="21"/>
        </w:numPr>
        <w:jc w:val="both"/>
        <w:rPr>
          <w:rFonts w:ascii="Noto Sans Elbasan" w:hAnsi="Noto Sans Elbasan"/>
          <w:b w:val="false"/>
          <w:bCs w:val="false"/>
          <w:sz w:val="24"/>
          <w:szCs w:val="24"/>
          <w:lang w:val="en-US"/>
        </w:rPr>
      </w:pPr>
      <w:r>
        <w:rPr>
          <w:rFonts w:ascii="Noto Sans Elbasan" w:hAnsi="Noto Sans Elbasan"/>
          <w:b/>
          <w:bCs/>
          <w:sz w:val="24"/>
          <w:szCs w:val="24"/>
          <w:lang w:val="en-US"/>
        </w:rPr>
        <w:t>Constitutional Transition to Engineering</w:t>
      </w:r>
      <w:r>
        <w:rPr>
          <w:rFonts w:ascii="Noto Sans Elbasan" w:hAnsi="Noto Sans Elbasan"/>
          <w:b w:val="false"/>
          <w:bCs w:val="false"/>
          <w:sz w:val="24"/>
          <w:szCs w:val="24"/>
          <w:lang w:val="en-US"/>
        </w:rPr>
        <w:t xml:space="preserve"> — the faithful translation of constitutional doctrine into the HEXERCHY Techno-Architectural Blueprint, the Engineering Canon, the Technical Appendix and ultimately sovereign software implementation.</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CHAPTER 6.1</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Cybernetic Constitutional Principles</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The Governing Laws of Constitutional Operation</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Constitutional Purpose</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This chapter establishes the immutable operational laws governing every constitutional process throughout the Education Economy. These principles constitute the constitutional physiology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and govern every sovereign intelligence, constitutional niche, participation event, fiduciary process, runtime operation, evolutionary process and engineering implementation.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Unlike technological standards, these principles remain invariant regardless of future engineering methodologies, computational paradigms or artificial intelligence capabilities.</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PART I</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THE LAWS OF CONSTITUTIONAL OPERATION</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6.1.1</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Sovereign Cybernetic Governance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left"/>
        <w:rPr>
          <w:rFonts w:ascii="Noto Sans Elbasan" w:hAnsi="Noto Sans Elbasan"/>
          <w:b/>
          <w:bCs/>
          <w:i/>
          <w:iCs/>
          <w:color w:val="000080"/>
          <w:sz w:val="24"/>
          <w:szCs w:val="24"/>
          <w:u w:val="none"/>
          <w:lang w:val="en-US"/>
        </w:rPr>
      </w:pPr>
      <w:r>
        <w:rPr>
          <w:rFonts w:ascii="Noto Sans Elbasan" w:hAnsi="Noto Sans Elbasan"/>
          <w:b/>
          <w:bCs/>
          <w:i/>
          <w:iCs/>
          <w:color w:val="000080"/>
          <w:sz w:val="24"/>
          <w:szCs w:val="24"/>
          <w:u w:val="none"/>
          <w:lang w:val="en-US"/>
        </w:rPr>
        <w:t>How is constitutional authority exercised within a living cybernetic civilization?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 living constitutional civilization cannot be governed through administrative centralization alone. Its constitutional organs possess distinct vocations, distributed capabilities and autonomous responsibilities. Governance therefore consists not in concentrating authority, but in constitutionally orchestrating sovereign constitutional offices into faithful cooperation.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constitutional authority within the Education Economy emerges through authenticated stewardship operating across interoperable constitutional institutions rather than hierarchical command. HEXERCHY therefore governs by constitutional orchestration rather than administrative control.</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Interpretation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is not primarily about issuing commands. Governance is the constitutional coordination of independent constitutional organs. Every constitutional office retains its vocation. Every constitutional intelligence retains its constitutional jurisdiction. Every constitutional niche retains its ecological integrity. Every constitutional steward remains accountable for Constitutional Yield. Cybernetically, governance therefore becomes continuous constitutional coordination.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Consequences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governing law institutes:</w:t>
      </w:r>
    </w:p>
    <w:p>
      <w:pPr>
        <w:pStyle w:val="style179"/>
        <w:numPr>
          <w:ilvl w:val="0"/>
          <w:numId w:val="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Constitutional Authority</w:t>
      </w:r>
    </w:p>
    <w:p>
      <w:pPr>
        <w:pStyle w:val="style179"/>
        <w:numPr>
          <w:ilvl w:val="0"/>
          <w:numId w:val="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Offices</w:t>
      </w:r>
    </w:p>
    <w:p>
      <w:pPr>
        <w:pStyle w:val="style179"/>
        <w:numPr>
          <w:ilvl w:val="0"/>
          <w:numId w:val="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Authenticated Stewardship</w:t>
      </w:r>
    </w:p>
    <w:p>
      <w:pPr>
        <w:pStyle w:val="style179"/>
        <w:numPr>
          <w:ilvl w:val="0"/>
          <w:numId w:val="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Interoperability</w:t>
      </w:r>
    </w:p>
    <w:p>
      <w:pPr>
        <w:pStyle w:val="style179"/>
        <w:numPr>
          <w:ilvl w:val="0"/>
          <w:numId w:val="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Decision Coordination</w:t>
      </w:r>
    </w:p>
    <w:p>
      <w:pPr>
        <w:pStyle w:val="style179"/>
        <w:numPr>
          <w:ilvl w:val="0"/>
          <w:numId w:val="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Sovereign Cooperation</w:t>
      </w:r>
    </w:p>
    <w:p>
      <w:pPr>
        <w:pStyle w:val="style179"/>
        <w:numPr>
          <w:ilvl w:val="0"/>
          <w:numId w:val="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Reciprocity</w:t>
      </w:r>
    </w:p>
    <w:p>
      <w:pPr>
        <w:pStyle w:val="style179"/>
        <w:numPr>
          <w:ilvl w:val="0"/>
          <w:numId w:val="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Autonomy under Constitutional Fidelity</w:t>
      </w:r>
    </w:p>
    <w:p>
      <w:pPr>
        <w:pStyle w:val="style0"/>
        <w:numPr>
          <w:ilvl w:val="0"/>
          <w:numId w:val="0"/>
        </w:numPr>
        <w:jc w:val="center"/>
        <w:rPr>
          <w:rFonts w:ascii="Noto Sans Elbasan" w:hAnsi="Noto Sans Elbasan"/>
          <w:b/>
          <w:bCs/>
          <w:sz w:val="24"/>
          <w:szCs w:val="24"/>
          <w:lang w:val="en-US"/>
        </w:rPr>
      </w:pPr>
      <w:r>
        <w:rPr>
          <w:rFonts w:ascii="Noto Sans Elbasan" w:hAnsi="Noto Sans Elbasan"/>
          <w:b/>
          <w:bCs/>
          <w:sz w:val="24"/>
          <w:szCs w:val="24"/>
          <w:lang w:val="en-US"/>
        </w:rPr>
        <w:t>Constitutional Engineering Obligations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Techno-Architectural Blueprint shall therefore provide mechanisms supporting:</w:t>
      </w:r>
    </w:p>
    <w:p>
      <w:pPr>
        <w:pStyle w:val="style179"/>
        <w:numPr>
          <w:ilvl w:val="0"/>
          <w:numId w:val="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governance architectures</w:t>
      </w:r>
    </w:p>
    <w:p>
      <w:pPr>
        <w:pStyle w:val="style179"/>
        <w:numPr>
          <w:ilvl w:val="0"/>
          <w:numId w:val="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interoperable constitutional interfaces</w:t>
      </w:r>
    </w:p>
    <w:p>
      <w:pPr>
        <w:pStyle w:val="style179"/>
        <w:numPr>
          <w:ilvl w:val="0"/>
          <w:numId w:val="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authenticated constitutional authority</w:t>
      </w:r>
    </w:p>
    <w:p>
      <w:pPr>
        <w:pStyle w:val="style179"/>
        <w:numPr>
          <w:ilvl w:val="0"/>
          <w:numId w:val="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delegated constitutional permissions</w:t>
      </w:r>
    </w:p>
    <w:p>
      <w:pPr>
        <w:pStyle w:val="style179"/>
        <w:numPr>
          <w:ilvl w:val="0"/>
          <w:numId w:val="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workflow orchestration</w:t>
      </w:r>
    </w:p>
    <w:p>
      <w:pPr>
        <w:pStyle w:val="style179"/>
        <w:numPr>
          <w:ilvl w:val="0"/>
          <w:numId w:val="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enforcement</w:t>
      </w:r>
    </w:p>
    <w:p>
      <w:pPr>
        <w:pStyle w:val="style179"/>
        <w:numPr>
          <w:ilvl w:val="0"/>
          <w:numId w:val="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observability</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without prescribing specific technologies.</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6.1.2 Recursive Constitutional Intelligence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both"/>
        <w:rPr>
          <w:rFonts w:ascii="Noto Sans Elbasan" w:hAnsi="Noto Sans Elbasan"/>
          <w:b/>
          <w:bCs/>
          <w:i/>
          <w:iCs/>
          <w:color w:val="000080"/>
          <w:sz w:val="24"/>
          <w:szCs w:val="24"/>
          <w:lang w:val="en-US"/>
        </w:rPr>
      </w:pPr>
      <w:r>
        <w:rPr>
          <w:rFonts w:ascii="Noto Sans Elbasan" w:hAnsi="Noto Sans Elbasan"/>
          <w:b/>
          <w:bCs/>
          <w:i/>
          <w:iCs/>
          <w:color w:val="000080"/>
          <w:sz w:val="24"/>
          <w:szCs w:val="24"/>
          <w:lang w:val="en-US"/>
        </w:rPr>
        <w:t>How does constitutional intelligence continually improve without abandoning constitutional identity?</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flourish not because they possess complete knowledge, but because every constitutional activity continually enlarges constitutional understanding.</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Every participation produces observation. Every observation produces intelligence. Every intelligence enlarges stewardship. Every stewardship enriches civilization. This perpetual constitutional recultivation constitutes Recursive Constitutional Intelligence. </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Interpretation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Recursion is not repetition. Recursion is constitutional self-improvement. Every constitutional event becomes future constitutional capability. Learning therefore becomes constitutional metabolism. The Education Economy does not merely process information. It continually cultivates constitutional wisdom. This establishes constitutional learning as an operational law rather than an educational activity.</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Consequences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Constitutional Intelligence institutes:</w:t>
      </w:r>
    </w:p>
    <w:p>
      <w:pPr>
        <w:pStyle w:val="style179"/>
        <w:numPr>
          <w:ilvl w:val="0"/>
          <w:numId w:val="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Learning</w:t>
      </w:r>
    </w:p>
    <w:p>
      <w:pPr>
        <w:pStyle w:val="style179"/>
        <w:numPr>
          <w:ilvl w:val="0"/>
          <w:numId w:val="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w:t>
      </w:r>
    </w:p>
    <w:p>
      <w:pPr>
        <w:pStyle w:val="style179"/>
        <w:numPr>
          <w:ilvl w:val="0"/>
          <w:numId w:val="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Cultivation</w:t>
      </w:r>
    </w:p>
    <w:p>
      <w:pPr>
        <w:pStyle w:val="style179"/>
        <w:numPr>
          <w:ilvl w:val="0"/>
          <w:numId w:val="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Recultivation</w:t>
      </w:r>
    </w:p>
    <w:p>
      <w:pPr>
        <w:pStyle w:val="style179"/>
        <w:numPr>
          <w:ilvl w:val="0"/>
          <w:numId w:val="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Adaptation</w:t>
      </w:r>
    </w:p>
    <w:p>
      <w:pPr>
        <w:pStyle w:val="style179"/>
        <w:numPr>
          <w:ilvl w:val="0"/>
          <w:numId w:val="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Intelligence Accumulation</w:t>
      </w:r>
    </w:p>
    <w:p>
      <w:pPr>
        <w:pStyle w:val="style179"/>
        <w:numPr>
          <w:ilvl w:val="0"/>
          <w:numId w:val="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Wisdom</w:t>
      </w:r>
    </w:p>
    <w:p>
      <w:pPr>
        <w:pStyle w:val="style179"/>
        <w:numPr>
          <w:ilvl w:val="0"/>
          <w:numId w:val="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Living Constitutional Knowledge</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concepts later mature into Constitutional Evolution through NOESIS.</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Engineering Obligations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Engineering Canon shall subsequently preserve mechanisms capable of supporting:</w:t>
      </w:r>
    </w:p>
    <w:p>
      <w:pPr>
        <w:pStyle w:val="style179"/>
        <w:numPr>
          <w:ilvl w:val="0"/>
          <w:numId w:val="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knowledge accumulation</w:t>
      </w:r>
    </w:p>
    <w:p>
      <w:pPr>
        <w:pStyle w:val="style179"/>
        <w:numPr>
          <w:ilvl w:val="0"/>
          <w:numId w:val="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histories</w:t>
      </w:r>
    </w:p>
    <w:p>
      <w:pPr>
        <w:pStyle w:val="style179"/>
        <w:numPr>
          <w:ilvl w:val="0"/>
          <w:numId w:val="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w:t>
      </w:r>
    </w:p>
    <w:p>
      <w:pPr>
        <w:pStyle w:val="style179"/>
        <w:numPr>
          <w:ilvl w:val="0"/>
          <w:numId w:val="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graphs</w:t>
      </w:r>
    </w:p>
    <w:p>
      <w:pPr>
        <w:pStyle w:val="style179"/>
        <w:numPr>
          <w:ilvl w:val="0"/>
          <w:numId w:val="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feedback accumulation</w:t>
      </w:r>
    </w:p>
    <w:p>
      <w:pPr>
        <w:pStyle w:val="style179"/>
        <w:numPr>
          <w:ilvl w:val="0"/>
          <w:numId w:val="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recommendation evolution</w:t>
      </w:r>
    </w:p>
    <w:p>
      <w:pPr>
        <w:pStyle w:val="style179"/>
        <w:numPr>
          <w:ilvl w:val="0"/>
          <w:numId w:val="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intelligence models</w:t>
      </w:r>
    </w:p>
    <w:p>
      <w:pPr>
        <w:pStyle w:val="style179"/>
        <w:numPr>
          <w:ilvl w:val="0"/>
          <w:numId w:val="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while preserving constitutional continuity.</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6.1.3 Distributed Constitutional Stewardship</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Who cultivates civilization?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 is cultivated neither by government alone, nor by technology, nor by institutions acting independently. Rather, civilization emerges through distributed stewardship faithfully exercised across society. Every legitimate constitutional actor therefore becomes a constitutional steward.</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Interpretation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differs fundamentally from ownership. Ownership possesses. Stewardship cultivates. Every constitutional office receives responsibility proportional to its constitutional vocation. Teachers steward learning. Researchers steward discovery. Families steward human formation. Universities steward capability. Industry stewards production. Financial institutions steward fiduciary circulation. Government stewards constitutional order. Communities steward participation. Artificial intelligence stewards computational capability. HEXERCHY stewards constitutional interoperability. No steward governs civilization alone. All cultivate Constitutional Yield together.</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Consequences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law institutes:</w:t>
      </w:r>
    </w:p>
    <w:p>
      <w:pPr>
        <w:pStyle w:val="style179"/>
        <w:numPr>
          <w:ilvl w:val="0"/>
          <w:numId w:val="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Offices</w:t>
      </w:r>
    </w:p>
    <w:p>
      <w:pPr>
        <w:pStyle w:val="style179"/>
        <w:numPr>
          <w:ilvl w:val="0"/>
          <w:numId w:val="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Responsibility</w:t>
      </w:r>
    </w:p>
    <w:p>
      <w:pPr>
        <w:pStyle w:val="style179"/>
        <w:numPr>
          <w:ilvl w:val="0"/>
          <w:numId w:val="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Capacity</w:t>
      </w:r>
    </w:p>
    <w:p>
      <w:pPr>
        <w:pStyle w:val="style179"/>
        <w:numPr>
          <w:ilvl w:val="0"/>
          <w:numId w:val="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Shared Constitutional Cultivation</w:t>
      </w:r>
    </w:p>
    <w:p>
      <w:pPr>
        <w:pStyle w:val="style179"/>
        <w:numPr>
          <w:ilvl w:val="0"/>
          <w:numId w:val="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Reciprocal Accountability</w:t>
      </w:r>
    </w:p>
    <w:p>
      <w:pPr>
        <w:pStyle w:val="style179"/>
        <w:numPr>
          <w:ilvl w:val="0"/>
          <w:numId w:val="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Cooperation</w:t>
      </w:r>
    </w:p>
    <w:p>
      <w:pPr>
        <w:pStyle w:val="style179"/>
        <w:numPr>
          <w:ilvl w:val="0"/>
          <w:numId w:val="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Participation</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chapter naturally prepares the constitutional basis for Identity and Participation.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Engineering Obligations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Future engineering architectures shall support:</w:t>
      </w:r>
    </w:p>
    <w:p>
      <w:pPr>
        <w:pStyle w:val="style179"/>
        <w:numPr>
          <w:ilvl w:val="0"/>
          <w:numId w:val="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delegated stewardship</w:t>
      </w:r>
    </w:p>
    <w:p>
      <w:pPr>
        <w:pStyle w:val="style179"/>
        <w:numPr>
          <w:ilvl w:val="0"/>
          <w:numId w:val="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roles</w:t>
      </w:r>
    </w:p>
    <w:p>
      <w:pPr>
        <w:pStyle w:val="style179"/>
        <w:numPr>
          <w:ilvl w:val="0"/>
          <w:numId w:val="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permissions</w:t>
      </w:r>
    </w:p>
    <w:p>
      <w:pPr>
        <w:pStyle w:val="style179"/>
        <w:numPr>
          <w:ilvl w:val="0"/>
          <w:numId w:val="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accountability</w:t>
      </w:r>
    </w:p>
    <w:p>
      <w:pPr>
        <w:pStyle w:val="style179"/>
        <w:numPr>
          <w:ilvl w:val="0"/>
          <w:numId w:val="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governance</w:t>
      </w:r>
    </w:p>
    <w:p>
      <w:pPr>
        <w:pStyle w:val="style179"/>
        <w:numPr>
          <w:ilvl w:val="0"/>
          <w:numId w:val="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workflows</w:t>
      </w:r>
    </w:p>
    <w:p>
      <w:pPr>
        <w:pStyle w:val="style179"/>
        <w:numPr>
          <w:ilvl w:val="0"/>
          <w:numId w:val="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delegation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6.1.4 Feedback Constitutionalism</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left"/>
        <w:rPr>
          <w:rFonts w:ascii="Noto Sans Elbasan" w:hAnsi="Noto Sans Elbasan"/>
          <w:b/>
          <w:bCs/>
          <w:i/>
          <w:iCs/>
          <w:color w:val="000080"/>
          <w:sz w:val="24"/>
          <w:szCs w:val="24"/>
          <w:lang w:val="en-US"/>
        </w:rPr>
      </w:pPr>
      <w:r>
        <w:rPr>
          <w:rFonts w:ascii="Noto Sans Elbasan" w:hAnsi="Noto Sans Elbasan"/>
          <w:b/>
          <w:bCs/>
          <w:i/>
          <w:iCs/>
          <w:color w:val="000080"/>
          <w:sz w:val="24"/>
          <w:szCs w:val="24"/>
          <w:lang w:val="en-US"/>
        </w:rPr>
        <w:t>How does civilization perceive itself?</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Living civilizations require more than administration. They require perception. Feedback therefore constitutes the constitutional faculty through which civilization continuously observes, understands, regulates and renews itself. Feedback is consequently elevated from administrative auditing to constitutional perception.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Interpretation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living organism survives because it continually perceives itself. The nervous system perceives. The immune system evaluates. The circulatory system regulates. Likewise, constitutional civilizations continually observe their own behaviour. Participation produces signals. Signals become evidence. Evidence becomes intelligence. Intelligence produces adaptation. Adaptation enlarges stewardship. Stewardship generates Constitutional Yield. Feedback therefore becomes civilization's constitutional sense-making process. Rather than measuring compliance alone, constitutional feedback measures vitality, capability, trust, productivity and developmental possibility. The constitutional organism thereby acquires the capacity to perceive itself continuously rather than episodically.</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Consequences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Feedback Constitutionalism institutes:</w:t>
      </w:r>
    </w:p>
    <w:p>
      <w:pPr>
        <w:pStyle w:val="style179"/>
        <w:numPr>
          <w:ilvl w:val="0"/>
          <w:numId w:val="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Observation</w:t>
      </w:r>
    </w:p>
    <w:p>
      <w:pPr>
        <w:pStyle w:val="style179"/>
        <w:numPr>
          <w:ilvl w:val="0"/>
          <w:numId w:val="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Signals</w:t>
      </w:r>
    </w:p>
    <w:p>
      <w:pPr>
        <w:pStyle w:val="style179"/>
        <w:numPr>
          <w:ilvl w:val="0"/>
          <w:numId w:val="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Evidence</w:t>
      </w:r>
    </w:p>
    <w:p>
      <w:pPr>
        <w:pStyle w:val="style179"/>
        <w:numPr>
          <w:ilvl w:val="0"/>
          <w:numId w:val="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Measurement</w:t>
      </w:r>
    </w:p>
    <w:p>
      <w:pPr>
        <w:pStyle w:val="style179"/>
        <w:numPr>
          <w:ilvl w:val="0"/>
          <w:numId w:val="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Telemetry</w:t>
      </w:r>
    </w:p>
    <w:p>
      <w:pPr>
        <w:pStyle w:val="style179"/>
        <w:numPr>
          <w:ilvl w:val="0"/>
          <w:numId w:val="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Adaptation</w:t>
      </w:r>
    </w:p>
    <w:p>
      <w:pPr>
        <w:pStyle w:val="style179"/>
        <w:numPr>
          <w:ilvl w:val="0"/>
          <w:numId w:val="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Learning</w:t>
      </w:r>
    </w:p>
    <w:p>
      <w:pPr>
        <w:pStyle w:val="style179"/>
        <w:numPr>
          <w:ilvl w:val="0"/>
          <w:numId w:val="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179"/>
        <w:numPr>
          <w:ilvl w:val="0"/>
          <w:numId w:val="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Situational Awareness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principles later unfold operationally through:</w:t>
      </w:r>
    </w:p>
    <w:p>
      <w:pPr>
        <w:pStyle w:val="style179"/>
        <w:numPr>
          <w:ilvl w:val="0"/>
          <w:numId w:val="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AGORA (constitutional performance)</w:t>
      </w:r>
    </w:p>
    <w:p>
      <w:pPr>
        <w:pStyle w:val="style179"/>
        <w:numPr>
          <w:ilvl w:val="0"/>
          <w:numId w:val="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 (constitutional runtime)</w:t>
      </w:r>
    </w:p>
    <w:p>
      <w:pPr>
        <w:pStyle w:val="style179"/>
        <w:numPr>
          <w:ilvl w:val="0"/>
          <w:numId w:val="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NOESIS (constitutional evolution)</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without requiring their full exposition here.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Engineering Obligations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Subsequent engineering architectures shall faithfully support:</w:t>
      </w:r>
    </w:p>
    <w:p>
      <w:pPr>
        <w:pStyle w:val="style179"/>
        <w:numPr>
          <w:ilvl w:val="0"/>
          <w:numId w:val="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observability</w:t>
      </w:r>
    </w:p>
    <w:p>
      <w:pPr>
        <w:pStyle w:val="style179"/>
        <w:numPr>
          <w:ilvl w:val="0"/>
          <w:numId w:val="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telemetry pipelines</w:t>
      </w:r>
    </w:p>
    <w:p>
      <w:pPr>
        <w:pStyle w:val="style179"/>
        <w:numPr>
          <w:ilvl w:val="0"/>
          <w:numId w:val="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analytics</w:t>
      </w:r>
    </w:p>
    <w:p>
      <w:pPr>
        <w:pStyle w:val="style179"/>
        <w:numPr>
          <w:ilvl w:val="0"/>
          <w:numId w:val="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evidence collection</w:t>
      </w:r>
    </w:p>
    <w:p>
      <w:pPr>
        <w:pStyle w:val="style179"/>
        <w:numPr>
          <w:ilvl w:val="0"/>
          <w:numId w:val="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auditability</w:t>
      </w:r>
    </w:p>
    <w:p>
      <w:pPr>
        <w:pStyle w:val="style179"/>
        <w:numPr>
          <w:ilvl w:val="0"/>
          <w:numId w:val="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streaming</w:t>
      </w:r>
    </w:p>
    <w:p>
      <w:pPr>
        <w:pStyle w:val="style179"/>
        <w:numPr>
          <w:ilvl w:val="0"/>
          <w:numId w:val="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feedback propagation</w:t>
      </w:r>
    </w:p>
    <w:p>
      <w:pPr>
        <w:pStyle w:val="style179"/>
        <w:numPr>
          <w:ilvl w:val="0"/>
          <w:numId w:val="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monitoring</w:t>
      </w:r>
    </w:p>
    <w:p>
      <w:pPr>
        <w:pStyle w:val="style179"/>
        <w:numPr>
          <w:ilvl w:val="0"/>
          <w:numId w:val="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loops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without reducing constitutional feedback to mere technical instrumentation.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Structural Significance</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first four governing laws now form a coherent progression:</w:t>
      </w:r>
    </w:p>
    <w:p>
      <w:pPr>
        <w:pStyle w:val="style179"/>
        <w:numPr>
          <w:ilvl w:val="0"/>
          <w:numId w:val="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Sovereign Cybernetic Governance answers who governs.</w:t>
      </w:r>
    </w:p>
    <w:p>
      <w:pPr>
        <w:pStyle w:val="style179"/>
        <w:numPr>
          <w:ilvl w:val="0"/>
          <w:numId w:val="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Constitutional Intelligence answers how civilization learns.</w:t>
      </w:r>
    </w:p>
    <w:p>
      <w:pPr>
        <w:pStyle w:val="style179"/>
        <w:numPr>
          <w:ilvl w:val="0"/>
          <w:numId w:val="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Constitutional Stewardship answers who cultivates civilization.</w:t>
      </w:r>
    </w:p>
    <w:p>
      <w:pPr>
        <w:pStyle w:val="style179"/>
        <w:numPr>
          <w:ilvl w:val="0"/>
          <w:numId w:val="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Feedback Constitutionalism answers how civilization perceives itself.</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they establish the constitutional logic that later unfolds into the five operational domains as identified:</w:t>
      </w:r>
    </w:p>
    <w:p>
      <w:pPr>
        <w:pStyle w:val="style179"/>
        <w:numPr>
          <w:ilvl w:val="0"/>
          <w:numId w:val="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Intelligence (the Seven Sovereign Intelligences)</w:t>
      </w:r>
    </w:p>
    <w:p>
      <w:pPr>
        <w:pStyle w:val="style179"/>
        <w:numPr>
          <w:ilvl w:val="0"/>
          <w:numId w:val="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Cybernetic Ecology (the Sovereign Niches)</w:t>
      </w:r>
    </w:p>
    <w:p>
      <w:pPr>
        <w:pStyle w:val="style179"/>
        <w:numPr>
          <w:ilvl w:val="0"/>
          <w:numId w:val="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Performance (AGORA)</w:t>
      </w:r>
    </w:p>
    <w:p>
      <w:pPr>
        <w:pStyle w:val="style179"/>
        <w:numPr>
          <w:ilvl w:val="0"/>
          <w:numId w:val="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Runtime (SYNAPSE)</w:t>
      </w:r>
    </w:p>
    <w:p>
      <w:pPr>
        <w:pStyle w:val="style179"/>
        <w:numPr>
          <w:ilvl w:val="0"/>
          <w:numId w:val="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 (NOESIS and the Constitutional Cortex)</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PART I</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THE LAWS OF CONSTITUTIONAL OPERATION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6.1.5 Ethical Automation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left"/>
        <w:rPr>
          <w:rFonts w:ascii="Noto Sans Elbasan" w:hAnsi="Noto Sans Elbasan"/>
          <w:b/>
          <w:bCs/>
          <w:i/>
          <w:iCs/>
          <w:color w:val="000080"/>
          <w:sz w:val="24"/>
          <w:szCs w:val="24"/>
          <w:lang w:val="en-US"/>
        </w:rPr>
      </w:pPr>
      <w:r>
        <w:rPr>
          <w:rFonts w:ascii="Noto Sans Elbasan" w:hAnsi="Noto Sans Elbasan"/>
          <w:b/>
          <w:bCs/>
          <w:i/>
          <w:iCs/>
          <w:color w:val="000080"/>
          <w:sz w:val="24"/>
          <w:szCs w:val="24"/>
          <w:lang w:val="en-US"/>
        </w:rPr>
        <w:t>How shall intelligence remain subordinate to constitutional purpose?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Automation constitutes one of the greatest productive capabilities available to contemporary civilization. Yet constitutional civilization cannot be defined by technological capability alone. It must instead be governed by enduring constitutional purpose.</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the Education Economy institutes Ethical Automation as the governing law through which every computational capability remains permanently subordinate to constitutional vocation.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Automation therefore exists neither to replace stewardship nor to redefine civilization. Its constitutional office is to faithfully enlarge humanity's capacity to cultivate Constitutional Yield while remaining continuously accountable to constitutional purpose.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Interpretation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Automation possesses extraordinary operational capability. It does not possess constitutional legitimacy. Artificial intelligence may accelerate analysis. Algorithms may execute constitutional processes. Software may coordinate constitutional interactions. Digital infrastructures may expand constitutional participation. Yet none of these possesses constitutional authority in themselves. Authority originates only from constitutional purpose faithfully exercised through authenticated stewardship. Consequently, automation remains constitutionally instrumental rather than constitutionally sovereign.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Education Economy, every automated process shall therefore preserve the immutable constitutional hierarchy:</w:t>
      </w:r>
    </w:p>
    <w:p>
      <w:pPr>
        <w:pStyle w:val="style179"/>
        <w:numPr>
          <w:ilvl w:val="0"/>
          <w:numId w:val="0"/>
        </w:numPr>
        <w:spacing w:lineRule="auto" w:line="60"/>
        <w:ind w:left="720" w:firstLine="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Purpose</w:t>
      </w:r>
    </w:p>
    <w:p>
      <w:pPr>
        <w:pStyle w:val="style179"/>
        <w:numPr>
          <w:ilvl w:val="0"/>
          <w:numId w:val="0"/>
        </w:numPr>
        <w:spacing w:lineRule="auto" w:line="60"/>
        <w:ind w:left="720" w:firstLine="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179"/>
        <w:numPr>
          <w:ilvl w:val="0"/>
          <w:numId w:val="0"/>
        </w:numPr>
        <w:spacing w:lineRule="auto" w:line="60"/>
        <w:ind w:left="720" w:firstLine="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Stewardship</w:t>
      </w:r>
    </w:p>
    <w:p>
      <w:pPr>
        <w:pStyle w:val="style179"/>
        <w:numPr>
          <w:ilvl w:val="0"/>
          <w:numId w:val="0"/>
        </w:numPr>
        <w:spacing w:lineRule="auto" w:line="60"/>
        <w:ind w:left="720" w:firstLine="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179"/>
        <w:numPr>
          <w:ilvl w:val="0"/>
          <w:numId w:val="0"/>
        </w:numPr>
        <w:spacing w:lineRule="auto" w:line="60"/>
        <w:ind w:left="720" w:firstLine="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Intelligence</w:t>
      </w:r>
    </w:p>
    <w:p>
      <w:pPr>
        <w:pStyle w:val="style179"/>
        <w:numPr>
          <w:ilvl w:val="0"/>
          <w:numId w:val="0"/>
        </w:numPr>
        <w:spacing w:lineRule="auto" w:line="60"/>
        <w:ind w:left="720" w:firstLine="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179"/>
        <w:numPr>
          <w:ilvl w:val="0"/>
          <w:numId w:val="0"/>
        </w:numPr>
        <w:spacing w:lineRule="auto" w:line="60"/>
        <w:ind w:left="720" w:firstLine="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Technology</w:t>
      </w:r>
    </w:p>
    <w:p>
      <w:pPr>
        <w:pStyle w:val="style179"/>
        <w:numPr>
          <w:ilvl w:val="0"/>
          <w:numId w:val="0"/>
        </w:numPr>
        <w:spacing w:lineRule="auto" w:line="60"/>
        <w:ind w:left="720" w:firstLine="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179"/>
        <w:numPr>
          <w:ilvl w:val="0"/>
          <w:numId w:val="0"/>
        </w:numPr>
        <w:spacing w:lineRule="auto" w:line="60"/>
        <w:ind w:left="720" w:firstLine="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Automation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Automation is thus understood not as the replacement of constitutional judgment but as its faithful extension. Technology remains a constitutional instrument. Stewardship remains the constitutional vocation. Purpose remains the constitutional source.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Consequences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Ethical Automation institutes:</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Purpose</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Technological Instrumentality</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Human-Centred Intelligence</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Ethical Computational Boundaries</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AI Stewardship</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Responsible Automation</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Explainability</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Transparency</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Technology</w:t>
      </w:r>
    </w:p>
    <w:p>
      <w:pPr>
        <w:pStyle w:val="style179"/>
        <w:numPr>
          <w:ilvl w:val="0"/>
          <w:numId w:val="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Computational Accountability</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Automation consequently enlarges constitutional capacity without displacing constitutional authority.</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Engineering Obligations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engineering implementation shall therefore preserve:</w:t>
      </w:r>
    </w:p>
    <w:p>
      <w:pPr>
        <w:pStyle w:val="style179"/>
        <w:numPr>
          <w:ilvl w:val="0"/>
          <w:numId w:val="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explainable computational behaviour</w:t>
      </w:r>
    </w:p>
    <w:p>
      <w:pPr>
        <w:pStyle w:val="style179"/>
        <w:numPr>
          <w:ilvl w:val="0"/>
          <w:numId w:val="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auditable automated decisions</w:t>
      </w:r>
    </w:p>
    <w:p>
      <w:pPr>
        <w:pStyle w:val="style179"/>
        <w:numPr>
          <w:ilvl w:val="0"/>
          <w:numId w:val="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policy enforcement</w:t>
      </w:r>
    </w:p>
    <w:p>
      <w:pPr>
        <w:pStyle w:val="style179"/>
        <w:numPr>
          <w:ilvl w:val="0"/>
          <w:numId w:val="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accountable AI services</w:t>
      </w:r>
    </w:p>
    <w:p>
      <w:pPr>
        <w:pStyle w:val="style179"/>
        <w:numPr>
          <w:ilvl w:val="0"/>
          <w:numId w:val="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transparent algorithmic execution</w:t>
      </w:r>
    </w:p>
    <w:p>
      <w:pPr>
        <w:pStyle w:val="style179"/>
        <w:numPr>
          <w:ilvl w:val="0"/>
          <w:numId w:val="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reversible automated workflows</w:t>
      </w:r>
    </w:p>
    <w:p>
      <w:pPr>
        <w:pStyle w:val="style179"/>
        <w:numPr>
          <w:ilvl w:val="0"/>
          <w:numId w:val="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 intervention mechanisms</w:t>
      </w:r>
    </w:p>
    <w:p>
      <w:pPr>
        <w:pStyle w:val="style179"/>
        <w:numPr>
          <w:ilvl w:val="0"/>
          <w:numId w:val="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governance controls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 shall always remain constitutionally subordinate to purpose.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6.1.6 Human Constitutional Oversight</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Who ultimately remains constitutionally accountable?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highest constitutional office within the Education Economy is neither software, nor artificial intelligence, nor computational infrastructure. It remains faithful human stewardship. Human judgment constitutes the final constitutional authority through which constitutional purpose is interpreted, protected and continually renewed.</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Interpretation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flourish because persons assume responsibility. Not because systems become autonomous. Artificial intelligence extends perception. It does not replace wisdom. Automation enlarges execution. It does not replace conscience. Analytics strengthen understanding. They do not replace constitutional judgment. Every constitutional decision must therefore remain attributable to identifiable constitutional stewards acting within legitimate constitutional offices. Technology may recommend. Technology may coordinate. Technology may calculate. Technology may authenticate. Technology may observe. Technology may never become constitutionally sovereign. Human stewardship alone possesses the constitutional capacity to reconcile justice, prudence, reciprocity, responsibility and civilizational purpose.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Consequences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 Constitutional Oversight institutes:</w:t>
      </w:r>
    </w:p>
    <w:p>
      <w:pPr>
        <w:pStyle w:val="style179"/>
        <w:numPr>
          <w:ilvl w:val="0"/>
          <w:numId w:val="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Accountability</w:t>
      </w:r>
    </w:p>
    <w:p>
      <w:pPr>
        <w:pStyle w:val="style179"/>
        <w:numPr>
          <w:ilvl w:val="0"/>
          <w:numId w:val="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 Judgment</w:t>
      </w:r>
    </w:p>
    <w:p>
      <w:pPr>
        <w:pStyle w:val="style179"/>
        <w:numPr>
          <w:ilvl w:val="0"/>
          <w:numId w:val="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Conscience</w:t>
      </w:r>
    </w:p>
    <w:p>
      <w:pPr>
        <w:pStyle w:val="style179"/>
        <w:numPr>
          <w:ilvl w:val="0"/>
          <w:numId w:val="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Responsibility</w:t>
      </w:r>
    </w:p>
    <w:p>
      <w:pPr>
        <w:pStyle w:val="style179"/>
        <w:numPr>
          <w:ilvl w:val="0"/>
          <w:numId w:val="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Accountability</w:t>
      </w:r>
    </w:p>
    <w:p>
      <w:pPr>
        <w:pStyle w:val="style179"/>
        <w:numPr>
          <w:ilvl w:val="0"/>
          <w:numId w:val="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Legitimacy</w:t>
      </w:r>
    </w:p>
    <w:p>
      <w:pPr>
        <w:pStyle w:val="style179"/>
        <w:numPr>
          <w:ilvl w:val="0"/>
          <w:numId w:val="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Ethical Decision Authority</w:t>
      </w:r>
    </w:p>
    <w:p>
      <w:pPr>
        <w:pStyle w:val="style179"/>
        <w:numPr>
          <w:ilvl w:val="0"/>
          <w:numId w:val="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Responsible Governance</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therefore preserves an immutable hierarchy:</w:t>
      </w:r>
    </w:p>
    <w:p>
      <w:pPr>
        <w:pStyle w:val="style179"/>
        <w:numPr>
          <w:ilvl w:val="0"/>
          <w:numId w:val="3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 serves Stewardship.</w:t>
      </w:r>
    </w:p>
    <w:p>
      <w:pPr>
        <w:pStyle w:val="style179"/>
        <w:numPr>
          <w:ilvl w:val="0"/>
          <w:numId w:val="3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serves Civilization.</w:t>
      </w:r>
    </w:p>
    <w:p>
      <w:pPr>
        <w:pStyle w:val="style179"/>
        <w:numPr>
          <w:ilvl w:val="0"/>
          <w:numId w:val="3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Civilizational flourishing remains the supreme constitutional objective.</w:t>
      </w:r>
    </w:p>
    <w:p>
      <w:pPr>
        <w:pStyle w:val="style179"/>
        <w:numPr>
          <w:ilvl w:val="0"/>
          <w:numId w:val="3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Engineering Obligations</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Future engineering architectures shall therefore guarantee:</w:t>
      </w:r>
    </w:p>
    <w:p>
      <w:pPr>
        <w:pStyle w:val="style179"/>
        <w:numPr>
          <w:ilvl w:val="0"/>
          <w:numId w:val="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identifiable human accountability</w:t>
      </w:r>
    </w:p>
    <w:p>
      <w:pPr>
        <w:pStyle w:val="style179"/>
        <w:numPr>
          <w:ilvl w:val="0"/>
          <w:numId w:val="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supervisory authority</w:t>
      </w:r>
    </w:p>
    <w:p>
      <w:pPr>
        <w:pStyle w:val="style179"/>
        <w:numPr>
          <w:ilvl w:val="0"/>
          <w:numId w:val="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override mechanisms</w:t>
      </w:r>
    </w:p>
    <w:p>
      <w:pPr>
        <w:pStyle w:val="style179"/>
        <w:numPr>
          <w:ilvl w:val="0"/>
          <w:numId w:val="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auditability</w:t>
      </w:r>
    </w:p>
    <w:p>
      <w:pPr>
        <w:pStyle w:val="style179"/>
        <w:numPr>
          <w:ilvl w:val="0"/>
          <w:numId w:val="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decision traceability</w:t>
      </w:r>
    </w:p>
    <w:p>
      <w:pPr>
        <w:pStyle w:val="style179"/>
        <w:numPr>
          <w:ilvl w:val="0"/>
          <w:numId w:val="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transparency</w:t>
      </w:r>
    </w:p>
    <w:p>
      <w:pPr>
        <w:pStyle w:val="style179"/>
        <w:numPr>
          <w:ilvl w:val="0"/>
          <w:numId w:val="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authentication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shall never obscure constitutional responsibility. Rather, it shall make constitutional accountability more visible.</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PART II</w:t>
      </w:r>
    </w:p>
    <w:p>
      <w:pPr>
        <w:pStyle w:val="style179"/>
        <w:numPr>
          <w:ilvl w:val="0"/>
          <w:numId w:val="0"/>
        </w:numPr>
        <w:ind w:left="720" w:firstLine="0"/>
        <w:jc w:val="center"/>
        <w:rPr>
          <w:rFonts w:ascii="Noto Sans Elbasan" w:hAnsi="Noto Sans Elbasan"/>
          <w:b/>
          <w:bCs/>
          <w:sz w:val="28"/>
          <w:szCs w:val="28"/>
          <w:lang w:val="en-US"/>
        </w:rPr>
      </w:pPr>
      <w:r>
        <w:rPr>
          <w:rFonts w:ascii="Noto Sans Elbasan" w:hAnsi="Noto Sans Elbasan"/>
          <w:b/>
          <w:bCs/>
          <w:sz w:val="28"/>
          <w:szCs w:val="28"/>
          <w:lang w:val="en-US"/>
        </w:rPr>
        <w:t>THE OPERATIONAL CONSEQUENCES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governing laws through which constitutional life operates, the Cybernetic Constitution now proceeds to define their necessary operational consequences.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sections do not introduce additional constitutional principles. Rather, they articulate the operational architecture that inevitably emerges whenever the preceding governing laws are faithfully implemented.</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they provide the constitutional bridge between doctrine and engineering, enabling every subsequent architectural artifact to remain constitutionally faithful while preserving technological freedom.</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6.1.7 The Constitutional Hierarchy of Operational Authority</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both"/>
        <w:rPr>
          <w:rFonts w:ascii="Noto Sans Elbasan" w:hAnsi="Noto Sans Elbasan"/>
          <w:b/>
          <w:bCs/>
          <w:i/>
          <w:iCs/>
          <w:color w:val="000080"/>
          <w:sz w:val="24"/>
          <w:szCs w:val="24"/>
          <w:lang w:val="en-US"/>
        </w:rPr>
      </w:pPr>
      <w:r>
        <w:rPr>
          <w:rFonts w:ascii="Noto Sans Elbasan" w:hAnsi="Noto Sans Elbasan"/>
          <w:b/>
          <w:bCs/>
          <w:i/>
          <w:iCs/>
          <w:color w:val="000080"/>
          <w:sz w:val="24"/>
          <w:szCs w:val="24"/>
          <w:lang w:val="en-US"/>
        </w:rPr>
        <w:t>How is operational authority constitutionally ordered throughout the living organism?</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operational decision within the Education Economy shall derive its legitimacy from a single immutable constitutional hierarchy. Operational capability never determines constitutional authority. Rather, constitutional authority progressively governs every lower operational layer. Accordingly, the constitutional hierarchy of operational authority is instituted as follows:</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Purpose</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Stewardship</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Operational Intelligence</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Technology</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Automation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layer faithfully serves the layer above it. Purpose defines constitutional vocation. The Constitution expresses that vocation. Stewardship faithfully interprets constitutional meaning. Operational Intelligence coordinates constitutional operation. Technology implements constitutional capability. Automation accelerates constitutional execution. Reversing this hierarchy would constitute constitutional inversion, whereby technological capability supplants constitutional purpose. The Cybernetic Constitution therefore permanently prohibits such inversion.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This hierarchy shall govern every future engineering decision, architectural specification, implementation standard and software capability throughout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6.1.8 The Constitutional Domains of Cybernetic Operation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both"/>
        <w:rPr>
          <w:rFonts w:ascii="Noto Sans Elbasan" w:hAnsi="Noto Sans Elbasan"/>
          <w:b/>
          <w:bCs/>
          <w:i/>
          <w:iCs/>
          <w:color w:val="000080"/>
          <w:sz w:val="24"/>
          <w:szCs w:val="24"/>
          <w:lang w:val="en-US"/>
        </w:rPr>
      </w:pPr>
      <w:r>
        <w:rPr>
          <w:rFonts w:ascii="Noto Sans Elbasan" w:hAnsi="Noto Sans Elbasan"/>
          <w:b/>
          <w:bCs/>
          <w:i/>
          <w:iCs/>
          <w:color w:val="000080"/>
          <w:sz w:val="24"/>
          <w:szCs w:val="24"/>
          <w:lang w:val="en-US"/>
        </w:rPr>
        <w:t>Through which constitutional domains does the living organism continually operate?</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life is neither monolithic nor fragmented. It unfolds through distinct operational domains, each performing an indispensable constitutional function while remaining recursively integrated with every other.</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the Education Economy recognizes five Constitutional Domains of Cybernetic Operation.</w:t>
      </w:r>
    </w:p>
    <w:p>
      <w:pPr>
        <w:pStyle w:val="style179"/>
        <w:numPr>
          <w:ilvl w:val="0"/>
          <w:numId w:val="0"/>
        </w:numPr>
        <w:ind w:left="720" w:firstLine="0"/>
        <w:jc w:val="left"/>
        <w:rPr>
          <w:rFonts w:ascii="Noto Sans Elbasan" w:hAnsi="Noto Sans Elbasan"/>
          <w:b/>
          <w:bCs/>
          <w:sz w:val="24"/>
          <w:szCs w:val="24"/>
          <w:lang w:val="en-US"/>
        </w:rPr>
      </w:pPr>
      <w:r>
        <w:rPr>
          <w:rFonts w:ascii="Noto Sans Elbasan" w:hAnsi="Noto Sans Elbasan"/>
          <w:b/>
          <w:bCs/>
          <w:sz w:val="24"/>
          <w:szCs w:val="24"/>
          <w:lang w:val="en-US"/>
        </w:rPr>
        <w:t>I. Operational Intelligence</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sovereign intelligences through which the constitutional organism perceives, interprets, coordinates and cultivates constitutional capability.</w:t>
      </w:r>
    </w:p>
    <w:p>
      <w:pPr>
        <w:pStyle w:val="style179"/>
        <w:numPr>
          <w:ilvl w:val="0"/>
          <w:numId w:val="0"/>
        </w:numPr>
        <w:ind w:left="720" w:firstLine="0"/>
        <w:jc w:val="left"/>
        <w:rPr>
          <w:rFonts w:ascii="Noto Sans Elbasan" w:hAnsi="Noto Sans Elbasan"/>
          <w:b/>
          <w:bCs/>
          <w:sz w:val="24"/>
          <w:szCs w:val="24"/>
          <w:lang w:val="en-US"/>
        </w:rPr>
      </w:pPr>
      <w:r>
        <w:rPr>
          <w:rFonts w:ascii="Noto Sans Elbasan" w:hAnsi="Noto Sans Elbasan"/>
          <w:b/>
          <w:bCs/>
          <w:sz w:val="24"/>
          <w:szCs w:val="24"/>
          <w:lang w:val="en-US"/>
        </w:rPr>
        <w:t>II. Cybernetic Ecology</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habitats within which intelligences, institutions and participants legitimately interact and generate Constitutional Yield.</w:t>
      </w:r>
    </w:p>
    <w:p>
      <w:pPr>
        <w:pStyle w:val="style179"/>
        <w:numPr>
          <w:ilvl w:val="0"/>
          <w:numId w:val="0"/>
        </w:numPr>
        <w:ind w:left="720" w:firstLine="0"/>
        <w:jc w:val="left"/>
        <w:rPr>
          <w:rFonts w:ascii="Noto Sans Elbasan" w:hAnsi="Noto Sans Elbasan"/>
          <w:b/>
          <w:bCs/>
          <w:sz w:val="24"/>
          <w:szCs w:val="24"/>
          <w:lang w:val="en-US"/>
        </w:rPr>
      </w:pPr>
      <w:r>
        <w:rPr>
          <w:rFonts w:ascii="Noto Sans Elbasan" w:hAnsi="Noto Sans Elbasan"/>
          <w:b/>
          <w:bCs/>
          <w:sz w:val="24"/>
          <w:szCs w:val="24"/>
          <w:lang w:val="en-US"/>
        </w:rPr>
        <w:t>III. Constitutional Performance</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living environments through which constitutional participation becomes authenticated evidence.</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Here learning, collaboration, examinations, simulations, debates, innovation, production and civic engagement occur as constitutionally observable events. This domain anticipates the constitutional role of AGORA.</w:t>
      </w:r>
    </w:p>
    <w:p>
      <w:pPr>
        <w:pStyle w:val="style179"/>
        <w:numPr>
          <w:ilvl w:val="0"/>
          <w:numId w:val="0"/>
        </w:numPr>
        <w:ind w:left="720" w:firstLine="0"/>
        <w:jc w:val="left"/>
        <w:rPr>
          <w:rFonts w:ascii="Noto Sans Elbasan" w:hAnsi="Noto Sans Elbasan"/>
          <w:b/>
          <w:bCs/>
          <w:sz w:val="24"/>
          <w:szCs w:val="24"/>
          <w:lang w:val="en-US"/>
        </w:rPr>
      </w:pPr>
      <w:r>
        <w:rPr>
          <w:rFonts w:ascii="Noto Sans Elbasan" w:hAnsi="Noto Sans Elbasan"/>
          <w:b/>
          <w:bCs/>
          <w:sz w:val="24"/>
          <w:szCs w:val="24"/>
          <w:lang w:val="en-US"/>
        </w:rPr>
        <w:t>IV. Constitutional Runtime</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continuous operational coordination through which constitutional events are propagated, synchronized, authenticated and made recursively available throughout the organism.</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This domain anticipates the constitutional role of </w:t>
      </w: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as the living runtime of the organism.</w:t>
      </w:r>
    </w:p>
    <w:p>
      <w:pPr>
        <w:pStyle w:val="style179"/>
        <w:numPr>
          <w:ilvl w:val="0"/>
          <w:numId w:val="0"/>
        </w:numPr>
        <w:ind w:left="720" w:firstLine="0"/>
        <w:jc w:val="left"/>
        <w:rPr>
          <w:rFonts w:ascii="Noto Sans Elbasan" w:hAnsi="Noto Sans Elbasan"/>
          <w:b/>
          <w:bCs/>
          <w:sz w:val="24"/>
          <w:szCs w:val="24"/>
          <w:lang w:val="en-US"/>
        </w:rPr>
      </w:pPr>
      <w:r>
        <w:rPr>
          <w:rFonts w:ascii="Noto Sans Elbasan" w:hAnsi="Noto Sans Elbasan"/>
          <w:b/>
          <w:bCs/>
          <w:sz w:val="24"/>
          <w:szCs w:val="24"/>
          <w:lang w:val="en-US"/>
        </w:rPr>
        <w:t>V. Constitutional Evolution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capacity through which accumulated operational intelligence matures into enduring constitutional knowledge, canonical refinement and civilizational development.</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domain anticipates the complementary roles of NOESIS and the Constitutional Cortex, where constitutional memory and constitutional evolution converge.</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these domains constitute the operational map of Book VI.</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6.1.9 The Constitutional Physiology of the Living Organism</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both"/>
        <w:rPr>
          <w:rFonts w:ascii="Noto Sans Elbasan" w:hAnsi="Noto Sans Elbasan"/>
          <w:b/>
          <w:bCs/>
          <w:i/>
          <w:iCs/>
          <w:color w:val="000080"/>
          <w:sz w:val="24"/>
          <w:szCs w:val="24"/>
          <w:lang w:val="en-US"/>
        </w:rPr>
      </w:pPr>
      <w:r>
        <w:rPr>
          <w:rFonts w:ascii="Noto Sans Elbasan" w:hAnsi="Noto Sans Elbasan"/>
          <w:b/>
          <w:bCs/>
          <w:i/>
          <w:iCs/>
          <w:color w:val="000080"/>
          <w:sz w:val="24"/>
          <w:szCs w:val="24"/>
          <w:lang w:val="en-US"/>
        </w:rPr>
        <w:t>How do the constitutional components collectively constitute one living organism?</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 constitutional civilization cannot be understood merely by examining its individual institutions or technologies. It must instead be understood as an integrated living organism whose vitality arises from the continual interaction of complementary constitutional structures.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Cybernetic Constitution therefore introduces the constitutional physiology of the Education Economy as the coherent arrangement of organs, habitats, actors, relationships, and processes through which constitutional life is continually expressed.</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constitutional physiology comprises: </w:t>
      </w:r>
    </w:p>
    <w:p>
      <w:pPr>
        <w:pStyle w:val="style179"/>
        <w:numPr>
          <w:ilvl w:val="0"/>
          <w:numId w:val="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Sovereign Intelligences, which perceive, interpret, coordinate, and cultivate constitutional capability;</w:t>
      </w:r>
    </w:p>
    <w:p>
      <w:pPr>
        <w:pStyle w:val="style179"/>
        <w:numPr>
          <w:ilvl w:val="0"/>
          <w:numId w:val="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Cybernetic Ecologies, which provide the lawful habitats within which intelligence is exercised;</w:t>
      </w:r>
    </w:p>
    <w:p>
      <w:pPr>
        <w:pStyle w:val="style179"/>
        <w:numPr>
          <w:ilvl w:val="0"/>
          <w:numId w:val="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Actors, who participate through authenticated stewardship;</w:t>
      </w:r>
    </w:p>
    <w:p>
      <w:pPr>
        <w:pStyle w:val="style179"/>
        <w:numPr>
          <w:ilvl w:val="0"/>
          <w:numId w:val="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which establishes legitimate participation;</w:t>
      </w:r>
    </w:p>
    <w:p>
      <w:pPr>
        <w:pStyle w:val="style179"/>
        <w:numPr>
          <w:ilvl w:val="0"/>
          <w:numId w:val="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which authenticates constitutional relationships;</w:t>
      </w:r>
    </w:p>
    <w:p>
      <w:pPr>
        <w:pStyle w:val="style179"/>
        <w:numPr>
          <w:ilvl w:val="0"/>
          <w:numId w:val="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through which constitutional capability is exercised;</w:t>
      </w:r>
    </w:p>
    <w:p>
      <w:pPr>
        <w:pStyle w:val="style179"/>
        <w:numPr>
          <w:ilvl w:val="0"/>
          <w:numId w:val="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Metabolism, through which value circulates and regenerates;</w:t>
      </w:r>
    </w:p>
    <w:p>
      <w:pPr>
        <w:pStyle w:val="style179"/>
        <w:numPr>
          <w:ilvl w:val="0"/>
          <w:numId w:val="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Runtime, through which operational life remains coherent in real time;</w:t>
      </w:r>
    </w:p>
    <w:p>
      <w:pPr>
        <w:pStyle w:val="style179"/>
        <w:numPr>
          <w:ilvl w:val="0"/>
          <w:numId w:val="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 through which operational learning matures into enduring constitutional doctrine.</w:t>
      </w:r>
    </w:p>
    <w:p>
      <w:pPr>
        <w:pStyle w:val="style179"/>
        <w:numPr>
          <w:ilvl w:val="0"/>
          <w:numId w:val="0"/>
        </w:numPr>
        <w:ind w:left="720" w:firstLin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chapters that follow elaborate each of these physiological components in detail. Together they constitute the living constitutional anatomy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6.1.10 Constitutional Translation into Engineering</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179"/>
        <w:numPr>
          <w:ilvl w:val="0"/>
          <w:numId w:val="0"/>
        </w:numPr>
        <w:ind w:left="720" w:firstLine="0"/>
        <w:jc w:val="left"/>
        <w:rPr>
          <w:rFonts w:ascii="Noto Sans Elbasan" w:hAnsi="Noto Sans Elbasan"/>
          <w:b/>
          <w:bCs/>
          <w:i/>
          <w:iCs/>
          <w:color w:val="000080"/>
          <w:sz w:val="24"/>
          <w:szCs w:val="24"/>
          <w:lang w:val="en-US"/>
        </w:rPr>
      </w:pPr>
      <w:r>
        <w:rPr>
          <w:rFonts w:ascii="Noto Sans Elbasan" w:hAnsi="Noto Sans Elbasan"/>
          <w:b/>
          <w:bCs/>
          <w:i/>
          <w:iCs/>
          <w:color w:val="000080"/>
          <w:sz w:val="24"/>
          <w:szCs w:val="24"/>
          <w:lang w:val="en-US"/>
        </w:rPr>
        <w:t>How does constitutional doctrine become sovereign technology?</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Cybernetic Constitution is the highest operational authority governing the implementation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Engineering therefore does not originate constitutional meaning; it faithfully translates constitutional doctrine into technological form. Every engineering artefact derives its legitimacy from the constitutional order established in this Book. Accordingly, the constitutional translation proceeds through an ordered progression:</w:t>
      </w:r>
    </w:p>
    <w:p>
      <w:pPr>
        <w:pStyle w:val="style179"/>
        <w:numPr>
          <w:ilvl w:val="0"/>
          <w:numId w:val="0"/>
        </w:numPr>
        <w:ind w:left="720" w:firstLine="0"/>
        <w:jc w:val="center"/>
        <w:rPr>
          <w:rFonts w:ascii="Noto Sans Elbasan" w:hAnsi="Noto Sans Elbasan"/>
          <w:b/>
          <w:bCs/>
          <w:sz w:val="24"/>
          <w:szCs w:val="24"/>
          <w:lang w:val="en-US"/>
        </w:rPr>
      </w:pPr>
      <w:r>
        <w:rPr>
          <w:rFonts w:ascii="Noto Sans Elbasan" w:hAnsi="Noto Sans Elbasan"/>
          <w:b/>
          <w:bCs/>
          <w:sz w:val="24"/>
          <w:szCs w:val="24"/>
          <w:lang w:val="en-US"/>
        </w:rPr>
        <w:t>Plain text</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The Constitution</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HEXERCHY White Paper</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Techno-Architectural Blueprint</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Engineering Canon</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Technical Appendix</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179"/>
        <w:numPr>
          <w:ilvl w:val="0"/>
          <w:numId w:val="0"/>
        </w:numPr>
        <w:spacing w:lineRule="auto" w:line="60"/>
        <w:ind w:left="720" w:firstLine="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Sovereign Software Implementation</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successive artefact increases technical specificity while preserving the constitutional intent of its predecessor. The White Paper interprets constitutional doctrine in operational terms; the Techno-Architectural Blueprint defines the sovereign architecture required to embody that doctrine; the Engineering Canon codifies the engineering principles and implementation obligations; the Technical Appendix provides detailed technical specifications; and software implementation faithfully realizes these specifications in executable form.</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engineering decision may contradict or redefine constitutional doctrine. Rather, engineering exists as the disciplined craft through which constitutional purpose becomes operational reality. Chapter 6.1 therefore concludes by establishing the enduring principle that shall govern every subsequent stage of the HEXERCHY programme:</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is not the author of the Constitution. It is its faithful interpreter. Technology does not define civilization. Civilization defines the technology worthy of its service.</w:t>
      </w:r>
    </w:p>
    <w:p>
      <w:pPr>
        <w:pStyle w:val="style179"/>
        <w:numPr>
          <w:ilvl w:val="0"/>
          <w:numId w:val="0"/>
        </w:numPr>
        <w:ind w:left="720" w:firstLin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principle provides the constitutional bridge from the Cybernetic Constitution to the HEXERCHY White Paper, the Techno-Architectural Blueprint, the Engineering Canon, the Technical Appendix, and ultimately to sovereign software implementation.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 xml:space="preserve">6.2.1 </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Derivation Framework</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Grammar of the Living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both"/>
        <w:rPr>
          <w:rFonts w:ascii="Noto Sans Elbasan" w:hAnsi="Noto Sans Elbasan"/>
          <w:b/>
          <w:bCs/>
          <w:i/>
          <w:iCs/>
          <w:color w:val="000080"/>
          <w:sz w:val="24"/>
          <w:szCs w:val="24"/>
          <w:lang w:val="en-US"/>
        </w:rPr>
      </w:pPr>
      <w:r>
        <w:rPr>
          <w:rFonts w:ascii="Noto Sans Elbasan" w:hAnsi="Noto Sans Elbasan"/>
          <w:b/>
          <w:bCs/>
          <w:i/>
          <w:iCs/>
          <w:color w:val="000080"/>
          <w:sz w:val="24"/>
          <w:szCs w:val="24"/>
          <w:lang w:val="en-US"/>
        </w:rPr>
        <w:t>How are the constitutional organs of the HEXERCHY SOVEREIGN CYBERNETIC INTELLIGENCE SYSTEM faithfully derived from constitutional doctrine rather than technological convenience?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Cybernetic Constitution recognizes no constitutional organ, sovereign intelligence, constitutional habitat, operational environment, engineering component, or technological capability as self-originating. Every permanent component of the constitutional organism derives its legitimacy through an ordered progression of constitutional reasoning beginning with civilizational purpose and culminating in operational implementation.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Accordingly, the Education Economy institutes the Constitutional Derivation Framework as the canonical method by which every present and future component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shall be conceived, justified, engineered, verified and recursively refined. This framework ensures that constitutional meaning always precedes technical realization. Technology therefore implements constitutional doctrine; it never invents it.</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Interpretation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mature engineering discipline is governed by an internal logic through which complex systems are progressively derived from foundational principles. Structural engineering derives bridges from the laws of mechanics. Constitutional jurisprudence derives judicial decisions from constitutional doctrine. Biological organisms derive specialized organs from the genetic instructions that govern their development.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Cybernetic Constitution institutes an analogous constitutional discipline. The constitutional organism shall not be assembled as a collection of software applications, databases, artificial intelligence services or digital platforms responding to immediate administrative needs. Instead, every component shall emerge through disciplined constitutional derivation, preserving coherence across philosophical foundations, institutional structures, operational intelligences, engineering architectures and technological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derivation therefore becomes the generative grammar of the Education Economy. It guarantees that every constitutional intelligence, every operational environment, every runtime interaction and every future engineering artefact remains traceable to enduring constitutional purpose.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Derivation Progression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progression proceeds through successive layers of increasing operational specificity:</w:t>
      </w:r>
    </w:p>
    <w:p>
      <w:pPr>
        <w:pStyle w:val="style0"/>
        <w:spacing w:lineRule="auto" w:line="60"/>
        <w:jc w:val="center"/>
        <w:rPr>
          <w:rFonts w:ascii="Noto Sans Elbasan" w:hAnsi="Noto Sans Elbasan"/>
          <w:b w:val="false"/>
          <w:bCs w:val="false"/>
          <w:sz w:val="24"/>
          <w:szCs w:val="24"/>
          <w:lang w:val="en-US"/>
        </w:rPr>
      </w:pPr>
      <w:r>
        <w:rPr>
          <w:rFonts w:ascii="Noto Sans Elbasan" w:hAnsi="Noto Sans Elbasan"/>
          <w:b w:val="false"/>
          <w:bCs w:val="false"/>
          <w:sz w:val="24"/>
          <w:szCs w:val="24"/>
          <w:lang w:val="en-US"/>
        </w:rPr>
        <w:t>Plain text</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Civilizational Purpose</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Orientation</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Axioms</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Principles</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Rules</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Syllogisms</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Derivatives</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Organs</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Engineering Obligations</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Architectural Patterns</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Technical Specifications</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Software Implementation</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Runtime Behaviour</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Operational Evidence</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Yield</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 xml:space="preserve">        ↓</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Evolution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level faithfully interprets, but never alters, the constitutional intent established by the level above it. The progression therefore preserves constitutional continuity while allowing unlimited technological innovation.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Consequences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Derivation Framework establishes several enduring consequences for the constitutional organism.</w:t>
      </w:r>
    </w:p>
    <w:p>
      <w:pPr>
        <w:pStyle w:val="style179"/>
        <w:numPr>
          <w:ilvl w:val="0"/>
          <w:numId w:val="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First, </w:t>
      </w:r>
      <w:r>
        <w:rPr>
          <w:rFonts w:ascii="Noto Sans Elbasan" w:hAnsi="Noto Sans Elbasan"/>
          <w:b/>
          <w:bCs/>
          <w:sz w:val="24"/>
          <w:szCs w:val="24"/>
          <w:lang w:val="en-US"/>
        </w:rPr>
        <w:t>constitutional coherence</w:t>
      </w:r>
      <w:r>
        <w:rPr>
          <w:rFonts w:ascii="Noto Sans Elbasan" w:hAnsi="Noto Sans Elbasan"/>
          <w:b w:val="false"/>
          <w:bCs w:val="false"/>
          <w:sz w:val="24"/>
          <w:szCs w:val="24"/>
          <w:lang w:val="en-US"/>
        </w:rPr>
        <w:t>. Every component, regardless of its technical complexity, remains intelligibly connected to the civilizational purpose from which it originates.</w:t>
      </w:r>
    </w:p>
    <w:p>
      <w:pPr>
        <w:pStyle w:val="style179"/>
        <w:numPr>
          <w:ilvl w:val="0"/>
          <w:numId w:val="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Second, </w:t>
      </w:r>
      <w:r>
        <w:rPr>
          <w:rFonts w:ascii="Noto Sans Elbasan" w:hAnsi="Noto Sans Elbasan"/>
          <w:b/>
          <w:bCs/>
          <w:sz w:val="24"/>
          <w:szCs w:val="24"/>
          <w:lang w:val="en-US"/>
        </w:rPr>
        <w:t>constitutional traceability</w:t>
      </w:r>
      <w:r>
        <w:rPr>
          <w:rFonts w:ascii="Noto Sans Elbasan" w:hAnsi="Noto Sans Elbasan"/>
          <w:b w:val="false"/>
          <w:bCs w:val="false"/>
          <w:sz w:val="24"/>
          <w:szCs w:val="24"/>
          <w:lang w:val="en-US"/>
        </w:rPr>
        <w:t>. Any engineering decision, architectural pattern or operational behaviour can be traced backwards through constitutional rules and principles to the axioms and purposes that justify its existence.</w:t>
      </w:r>
    </w:p>
    <w:p>
      <w:pPr>
        <w:pStyle w:val="style179"/>
        <w:numPr>
          <w:ilvl w:val="0"/>
          <w:numId w:val="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Third, </w:t>
      </w:r>
      <w:r>
        <w:rPr>
          <w:rFonts w:ascii="Noto Sans Elbasan" w:hAnsi="Noto Sans Elbasan"/>
          <w:b/>
          <w:bCs/>
          <w:sz w:val="24"/>
          <w:szCs w:val="24"/>
          <w:lang w:val="en-US"/>
        </w:rPr>
        <w:t>constitutional interoperability</w:t>
      </w:r>
      <w:r>
        <w:rPr>
          <w:rFonts w:ascii="Noto Sans Elbasan" w:hAnsi="Noto Sans Elbasan"/>
          <w:b w:val="false"/>
          <w:bCs w:val="false"/>
          <w:sz w:val="24"/>
          <w:szCs w:val="24"/>
          <w:lang w:val="en-US"/>
        </w:rPr>
        <w:t>. Because every constitutional organ shares a common derivational grammar, the Sovereign Intelligences, Sovereign Niches, Constitutional Performance environments, Runtime mechanisms and Evolutionary processes are inherently compatible.</w:t>
      </w:r>
    </w:p>
    <w:p>
      <w:pPr>
        <w:pStyle w:val="style179"/>
        <w:numPr>
          <w:ilvl w:val="0"/>
          <w:numId w:val="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Fourth, </w:t>
      </w:r>
      <w:r>
        <w:rPr>
          <w:rFonts w:ascii="Noto Sans Elbasan" w:hAnsi="Noto Sans Elbasan"/>
          <w:b/>
          <w:bCs/>
          <w:sz w:val="24"/>
          <w:szCs w:val="24"/>
          <w:lang w:val="en-US"/>
        </w:rPr>
        <w:t>constitutional verification</w:t>
      </w:r>
      <w:r>
        <w:rPr>
          <w:rFonts w:ascii="Noto Sans Elbasan" w:hAnsi="Noto Sans Elbasan"/>
          <w:b w:val="false"/>
          <w:bCs w:val="false"/>
          <w:sz w:val="24"/>
          <w:szCs w:val="24"/>
          <w:lang w:val="en-US"/>
        </w:rPr>
        <w:t>. Engineering no longer asks merely whether software functions correctly, but whether it faithfully embodies constitutional doctrine. Verification therefore becomes a test of constitutional fidelity as well as technical correctness.</w:t>
      </w:r>
    </w:p>
    <w:p>
      <w:pPr>
        <w:pStyle w:val="style179"/>
        <w:numPr>
          <w:ilvl w:val="0"/>
          <w:numId w:val="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Finally, </w:t>
      </w:r>
      <w:r>
        <w:rPr>
          <w:rFonts w:ascii="Noto Sans Elbasan" w:hAnsi="Noto Sans Elbasan"/>
          <w:b/>
          <w:bCs/>
          <w:sz w:val="24"/>
          <w:szCs w:val="24"/>
          <w:lang w:val="en-US"/>
        </w:rPr>
        <w:t>constitutional evolution</w:t>
      </w:r>
      <w:r>
        <w:rPr>
          <w:rFonts w:ascii="Noto Sans Elbasan" w:hAnsi="Noto Sans Elbasan"/>
          <w:b w:val="false"/>
          <w:bCs w:val="false"/>
          <w:sz w:val="24"/>
          <w:szCs w:val="24"/>
          <w:lang w:val="en-US"/>
        </w:rPr>
        <w:t>. As operational evidence accumulates and Constitutional Yield matures through disciplined stewardship, new constitutional derivatives may emerge without compromising the integrity of the underlying constitutional order. The organism is therefore capable of perpetual renewal while remaining constitutionally identical to itself.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Engineering Obligations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engineering artefact derived from this Constitution shall therefore satisfy five constitutional obligations:</w:t>
      </w:r>
    </w:p>
    <w:p>
      <w:pPr>
        <w:pStyle w:val="style179"/>
        <w:numPr>
          <w:ilvl w:val="0"/>
          <w:numId w:val="40"/>
        </w:numPr>
        <w:jc w:val="both"/>
        <w:rPr>
          <w:rFonts w:ascii="Noto Sans Elbasan" w:hAnsi="Noto Sans Elbasan"/>
          <w:b w:val="false"/>
          <w:bCs w:val="false"/>
          <w:sz w:val="24"/>
          <w:szCs w:val="24"/>
          <w:lang w:val="en-US"/>
        </w:rPr>
      </w:pPr>
      <w:r>
        <w:rPr>
          <w:rFonts w:ascii="Noto Sans Elbasan" w:hAnsi="Noto Sans Elbasan"/>
          <w:b/>
          <w:bCs/>
          <w:sz w:val="24"/>
          <w:szCs w:val="24"/>
          <w:lang w:val="en-US"/>
        </w:rPr>
        <w:t>Derivability</w:t>
      </w:r>
      <w:r>
        <w:rPr>
          <w:rFonts w:ascii="Noto Sans Elbasan" w:hAnsi="Noto Sans Elbasan"/>
          <w:b w:val="false"/>
          <w:bCs w:val="false"/>
          <w:sz w:val="24"/>
          <w:szCs w:val="24"/>
          <w:lang w:val="en-US"/>
        </w:rPr>
        <w:t xml:space="preserve"> — Every capability shall be demonstrably derived from constitutional doctrine.</w:t>
      </w:r>
    </w:p>
    <w:p>
      <w:pPr>
        <w:pStyle w:val="style179"/>
        <w:numPr>
          <w:ilvl w:val="0"/>
          <w:numId w:val="40"/>
        </w:numPr>
        <w:jc w:val="both"/>
        <w:rPr>
          <w:rFonts w:ascii="Noto Sans Elbasan" w:hAnsi="Noto Sans Elbasan"/>
          <w:b w:val="false"/>
          <w:bCs w:val="false"/>
          <w:sz w:val="24"/>
          <w:szCs w:val="24"/>
          <w:lang w:val="en-US"/>
        </w:rPr>
      </w:pPr>
      <w:r>
        <w:rPr>
          <w:rFonts w:ascii="Noto Sans Elbasan" w:hAnsi="Noto Sans Elbasan"/>
          <w:b/>
          <w:bCs/>
          <w:sz w:val="24"/>
          <w:szCs w:val="24"/>
          <w:lang w:val="en-US"/>
        </w:rPr>
        <w:t>Traceability</w:t>
      </w:r>
      <w:r>
        <w:rPr>
          <w:rFonts w:ascii="Noto Sans Elbasan" w:hAnsi="Noto Sans Elbasan"/>
          <w:b w:val="false"/>
          <w:bCs w:val="false"/>
          <w:sz w:val="24"/>
          <w:szCs w:val="24"/>
          <w:lang w:val="en-US"/>
        </w:rPr>
        <w:t xml:space="preserve"> — Every implementation shall be traceable to the constitutional principles that authorize it.</w:t>
      </w:r>
    </w:p>
    <w:p>
      <w:pPr>
        <w:pStyle w:val="style179"/>
        <w:numPr>
          <w:ilvl w:val="0"/>
          <w:numId w:val="40"/>
        </w:numPr>
        <w:jc w:val="both"/>
        <w:rPr>
          <w:rFonts w:ascii="Noto Sans Elbasan" w:hAnsi="Noto Sans Elbasan"/>
          <w:b w:val="false"/>
          <w:bCs w:val="false"/>
          <w:sz w:val="24"/>
          <w:szCs w:val="24"/>
          <w:lang w:val="en-US"/>
        </w:rPr>
      </w:pPr>
      <w:r>
        <w:rPr>
          <w:rFonts w:ascii="Noto Sans Elbasan" w:hAnsi="Noto Sans Elbasan"/>
          <w:b/>
          <w:bCs/>
          <w:sz w:val="24"/>
          <w:szCs w:val="24"/>
          <w:lang w:val="en-US"/>
        </w:rPr>
        <w:t>Verifiability</w:t>
      </w:r>
      <w:r>
        <w:rPr>
          <w:rFonts w:ascii="Noto Sans Elbasan" w:hAnsi="Noto Sans Elbasan"/>
          <w:b w:val="false"/>
          <w:bCs w:val="false"/>
          <w:sz w:val="24"/>
          <w:szCs w:val="24"/>
          <w:lang w:val="en-US"/>
        </w:rPr>
        <w:t xml:space="preserve"> — Every operational behaviour shall be capable of constitutional as well as technical verification.</w:t>
      </w:r>
    </w:p>
    <w:p>
      <w:pPr>
        <w:pStyle w:val="style179"/>
        <w:numPr>
          <w:ilvl w:val="0"/>
          <w:numId w:val="40"/>
        </w:numPr>
        <w:jc w:val="both"/>
        <w:rPr>
          <w:rFonts w:ascii="Noto Sans Elbasan" w:hAnsi="Noto Sans Elbasan"/>
          <w:b w:val="false"/>
          <w:bCs w:val="false"/>
          <w:sz w:val="24"/>
          <w:szCs w:val="24"/>
          <w:lang w:val="en-US"/>
        </w:rPr>
      </w:pPr>
      <w:r>
        <w:rPr>
          <w:rFonts w:ascii="Noto Sans Elbasan" w:hAnsi="Noto Sans Elbasan"/>
          <w:b/>
          <w:bCs/>
          <w:sz w:val="24"/>
          <w:szCs w:val="24"/>
          <w:lang w:val="en-US"/>
        </w:rPr>
        <w:t>Interoperability</w:t>
      </w:r>
      <w:r>
        <w:rPr>
          <w:rFonts w:ascii="Noto Sans Elbasan" w:hAnsi="Noto Sans Elbasan"/>
          <w:b w:val="false"/>
          <w:bCs w:val="false"/>
          <w:sz w:val="24"/>
          <w:szCs w:val="24"/>
          <w:lang w:val="en-US"/>
        </w:rPr>
        <w:t xml:space="preserve"> — Every component shall conform to the common constitutional grammar established by this framework.</w:t>
      </w:r>
    </w:p>
    <w:p>
      <w:pPr>
        <w:pStyle w:val="style179"/>
        <w:numPr>
          <w:ilvl w:val="0"/>
          <w:numId w:val="40"/>
        </w:numPr>
        <w:jc w:val="both"/>
        <w:rPr>
          <w:rFonts w:ascii="Noto Sans Elbasan" w:hAnsi="Noto Sans Elbasan"/>
          <w:b w:val="false"/>
          <w:bCs w:val="false"/>
          <w:sz w:val="24"/>
          <w:szCs w:val="24"/>
          <w:lang w:val="en-US"/>
        </w:rPr>
      </w:pPr>
      <w:r>
        <w:rPr>
          <w:rFonts w:ascii="Noto Sans Elbasan" w:hAnsi="Noto Sans Elbasan"/>
          <w:b/>
          <w:bCs/>
          <w:sz w:val="24"/>
          <w:szCs w:val="24"/>
          <w:lang w:val="en-US"/>
        </w:rPr>
        <w:t>Recultivability</w:t>
      </w:r>
      <w:r>
        <w:rPr>
          <w:rFonts w:ascii="Noto Sans Elbasan" w:hAnsi="Noto Sans Elbasan"/>
          <w:b w:val="false"/>
          <w:bCs w:val="false"/>
          <w:sz w:val="24"/>
          <w:szCs w:val="24"/>
          <w:lang w:val="en-US"/>
        </w:rPr>
        <w:t xml:space="preserve"> — Every implementation shall remain capable of generating operational evidence that contributes to Constitutional Yield and the continual evolution of the constitutional organism.</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Position within Chapter 6.2</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Anchoring the Derivation Framework here has an important architectural consequence. It means that the chapters which follow are not merely descriptive catalogues but successive expressions of one constitutional logic:</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Eight Sovereign Intelligences are the primary constitutional organs derived from the framework. The Sovereign Niches become the constitutional habitats in which those organs lawfully operate. The Constitutional Performance Layer (AGORA) becomes the environment in which constitutional participation generates authenticated evidence. The Constitutional Runtime (SYNAPSE) becomes the mechanism through which constitutional events are propagated and coordinated across the organism. Constitutional Evolution (NOESIS and the Constitutional Cortex) becomes the reflexive process by which operational evidence is transformed into Constitutional Yield, canonical doctrine and civilizational learning.</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6.2</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COHERENCE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Coherent Constitutional Systems of the Living Organism</w:t>
      </w:r>
    </w:p>
    <w:p>
      <w:pPr>
        <w:pStyle w:val="style0"/>
        <w:jc w:val="both"/>
        <w:rPr>
          <w:rFonts w:ascii="Noto Sans Elbasan" w:hAnsi="Noto Sans Elbasan"/>
          <w:b w:val="false"/>
          <w:bCs w:val="false"/>
          <w:i/>
          <w:iCs/>
          <w:sz w:val="24"/>
          <w:szCs w:val="24"/>
          <w:u w:val="single"/>
          <w:lang w:val="en-US"/>
        </w:rPr>
      </w:pPr>
      <w:r>
        <w:rPr>
          <w:rFonts w:ascii="Noto Sans Elbasan" w:hAnsi="Noto Sans Elbasan"/>
          <w:b w:val="false"/>
          <w:bCs w:val="false"/>
          <w:i/>
          <w:iCs/>
          <w:sz w:val="24"/>
          <w:szCs w:val="24"/>
          <w:u w:val="single"/>
          <w:lang w:val="en-US"/>
        </w:rPr>
        <w:t>The Enduring Constitutional Fabric of the Education Economy through Applied Constitutional Cybernetics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governing laws of constitutional operation in Chapter 6.1, the Cybernetic Constitution now institutes the coherent constitutional systems through which those laws become continuously embodied within the living organism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vitality of civilization arises neither from institutional abundance nor technological sophistication alone. It arises from the continual cultivation of coherence whereby every constitutional function enlarges the flourishing of every other constitutional function.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Constitutional Coherence constitutes one of the highest constitutional values of the Education Economy. Every institution, technology, intelligence, participant and fiduciary relationship shall therefore be evaluated not merely according to its isolated performance, but according to the degree to which it enlarges the flourishing, resilience and regenerative capability of the constitutional organism as a whole.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PART I</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DOCTRINE OF OIKONOMIC COHERENCE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 The Constitutional Discovery of Coherence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both"/>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How does a civilization become greater than the sum of its institutions?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flourish when every constitutional activity simultaneously cultivates every other constitutional activity.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Interpretation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Coherence is introduced as a first-order constitutional doctrine. Prosperity emerges from reciprocal cultivation rather than isolated optimization.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Consequences</w:t>
      </w:r>
    </w:p>
    <w:p>
      <w:pPr>
        <w:pStyle w:val="style179"/>
        <w:numPr>
          <w:ilvl w:val="0"/>
          <w:numId w:val="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Mutual constitutional flourishing</w:t>
      </w:r>
    </w:p>
    <w:p>
      <w:pPr>
        <w:pStyle w:val="style179"/>
        <w:numPr>
          <w:ilvl w:val="0"/>
          <w:numId w:val="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Integrated development</w:t>
      </w:r>
    </w:p>
    <w:p>
      <w:pPr>
        <w:pStyle w:val="style179"/>
        <w:numPr>
          <w:ilvl w:val="0"/>
          <w:numId w:val="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multiplication</w:t>
      </w:r>
    </w:p>
    <w:p>
      <w:pPr>
        <w:pStyle w:val="style179"/>
        <w:numPr>
          <w:ilvl w:val="0"/>
          <w:numId w:val="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synergy</w:t>
      </w:r>
    </w:p>
    <w:p>
      <w:pPr>
        <w:pStyle w:val="style179"/>
        <w:numPr>
          <w:ilvl w:val="0"/>
          <w:numId w:val="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Long-term resilience</w:t>
      </w:r>
    </w:p>
    <w:p>
      <w:pPr>
        <w:pStyle w:val="style179"/>
        <w:numPr>
          <w:ilvl w:val="0"/>
          <w:numId w:val="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Engineering Obligations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All architectures shall support cross-system enrichment rather than isolated optimization.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6.2.2 The Laws of Constitutional Reciprocity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What governs the relationships among constitutional systems?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system exists to enlarge every other constitutional system.</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Interpretation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Reciprocity replaces linear dependency. Institutions cultivate institutions. Learning cultivates enterprise. Enterprise cultivates capital. Capital cultivates learning.</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Consequences</w:t>
      </w:r>
    </w:p>
    <w:p>
      <w:pPr>
        <w:pStyle w:val="style179"/>
        <w:numPr>
          <w:ilvl w:val="0"/>
          <w:numId w:val="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Reciprocal stewardship</w:t>
      </w:r>
    </w:p>
    <w:p>
      <w:pPr>
        <w:pStyle w:val="style179"/>
        <w:numPr>
          <w:ilvl w:val="0"/>
          <w:numId w:val="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Shared capability</w:t>
      </w:r>
    </w:p>
    <w:p>
      <w:pPr>
        <w:pStyle w:val="style179"/>
        <w:numPr>
          <w:ilvl w:val="0"/>
          <w:numId w:val="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Circular constitutional value</w:t>
      </w:r>
    </w:p>
    <w:p>
      <w:pPr>
        <w:pStyle w:val="style179"/>
        <w:numPr>
          <w:ilvl w:val="0"/>
          <w:numId w:val="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Ecological reinforcement</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Engineering Obligations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component shall possess explicit reciprocal interfaces.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6.2.3 The Principle of Ecological Wholeness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Question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Can constitutional systems flourish independently?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Thesis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constitutional reality possesses independent constitutional existence.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Interpretation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organism precedes the component.</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Consequences</w:t>
      </w:r>
    </w:p>
    <w:p>
      <w:pPr>
        <w:pStyle w:val="style179"/>
        <w:numPr>
          <w:ilvl w:val="0"/>
          <w:numId w:val="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Whole-system design</w:t>
      </w:r>
    </w:p>
    <w:p>
      <w:pPr>
        <w:pStyle w:val="style179"/>
        <w:numPr>
          <w:ilvl w:val="0"/>
          <w:numId w:val="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Ecological governance</w:t>
      </w:r>
    </w:p>
    <w:p>
      <w:pPr>
        <w:pStyle w:val="style179"/>
        <w:numPr>
          <w:ilvl w:val="0"/>
          <w:numId w:val="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resilience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Engineering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Whole-of-system modelling.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6.2.4 The Constitutional Ecology of Mutual Cultivation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Question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is Constitutional Yield continually enlarged?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Thesis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activity simultaneously produces multiple constitutional deposits.</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Interpretation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produces capability. Capability produces trust. Trust produces participation. Participation produces capital. Capital produces opportunity. Opportunity produces learning.</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Consequences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cultivation.</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Engineering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Multi-domain event modelling.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PART II</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COHERENT CONSTITUTIONAL SYSTEMS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6.2.5 Operational Intelligence System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Institutes the Eight Sovereign Intelligences.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w:t>
      </w:r>
      <w:r>
        <w:rPr>
          <w:rFonts w:ascii="Noto Sans Elbasan" w:hAnsi="Noto Sans Elbasan"/>
          <w:b w:val="false"/>
          <w:bCs w:val="false"/>
          <w:sz w:val="24"/>
          <w:szCs w:val="24"/>
          <w:lang w:val="en-US"/>
        </w:rPr>
        <w: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Permanent constitutional cognition.</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Governed through :</w:t>
      </w:r>
    </w:p>
    <w:p>
      <w:pPr>
        <w:pStyle w:val="style179"/>
        <w:numPr>
          <w:ilvl w:val="0"/>
          <w:numId w:val="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w:t>
      </w:r>
    </w:p>
    <w:p>
      <w:pPr>
        <w:pStyle w:val="style179"/>
        <w:numPr>
          <w:ilvl w:val="0"/>
          <w:numId w:val="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w:t>
      </w:r>
    </w:p>
    <w:p>
      <w:pPr>
        <w:pStyle w:val="style179"/>
        <w:numPr>
          <w:ilvl w:val="0"/>
          <w:numId w:val="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w:t>
      </w:r>
    </w:p>
    <w:p>
      <w:pPr>
        <w:pStyle w:val="style179"/>
        <w:numPr>
          <w:ilvl w:val="0"/>
          <w:numId w:val="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w:t>
      </w:r>
    </w:p>
    <w:p>
      <w:pPr>
        <w:pStyle w:val="style179"/>
        <w:numPr>
          <w:ilvl w:val="0"/>
          <w:numId w:val="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w:t>
      </w:r>
    </w:p>
    <w:p>
      <w:pPr>
        <w:pStyle w:val="style179"/>
        <w:numPr>
          <w:ilvl w:val="0"/>
          <w:numId w:val="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w:t>
      </w:r>
    </w:p>
    <w:p>
      <w:pPr>
        <w:pStyle w:val="style179"/>
        <w:numPr>
          <w:ilvl w:val="0"/>
          <w:numId w:val="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w:t>
      </w:r>
    </w:p>
    <w:p>
      <w:pPr>
        <w:pStyle w:val="style179"/>
        <w:numPr>
          <w:ilvl w:val="0"/>
          <w:numId w:val="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NOESIS (as Constitutional Evolution Intelligence)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Engineering obligations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graphs, intelligence services, semantic reasoning, event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6.2.6 Cybernetic Ecology System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Institutes constitutional habitats.</w:t>
      </w:r>
    </w:p>
    <w:p>
      <w:pPr>
        <w:pStyle w:val="style179"/>
        <w:numPr>
          <w:ilvl w:val="0"/>
          <w:numId w:val="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EPITOME</w:t>
      </w:r>
    </w:p>
    <w:p>
      <w:pPr>
        <w:pStyle w:val="style179"/>
        <w:numPr>
          <w:ilvl w:val="0"/>
          <w:numId w:val="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ATLAS</w:t>
      </w:r>
    </w:p>
    <w:p>
      <w:pPr>
        <w:pStyle w:val="style179"/>
        <w:numPr>
          <w:ilvl w:val="0"/>
          <w:numId w:val="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SIGMA</w:t>
      </w:r>
    </w:p>
    <w:p>
      <w:pPr>
        <w:pStyle w:val="style179"/>
        <w:numPr>
          <w:ilvl w:val="0"/>
          <w:numId w:val="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FUNDUS</w:t>
      </w:r>
    </w:p>
    <w:p>
      <w:pPr>
        <w:pStyle w:val="style179"/>
        <w:numPr>
          <w:ilvl w:val="0"/>
          <w:numId w:val="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NOMOS</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Defines:</w:t>
      </w:r>
    </w:p>
    <w:p>
      <w:pPr>
        <w:pStyle w:val="style179"/>
        <w:numPr>
          <w:ilvl w:val="0"/>
          <w:numId w:val="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vocation</w:t>
      </w:r>
    </w:p>
    <w:p>
      <w:pPr>
        <w:pStyle w:val="style179"/>
        <w:numPr>
          <w:ilvl w:val="0"/>
          <w:numId w:val="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interoperability</w:t>
      </w:r>
    </w:p>
    <w:p>
      <w:pPr>
        <w:pStyle w:val="style179"/>
        <w:numPr>
          <w:ilvl w:val="0"/>
          <w:numId w:val="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ecological legitimacy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Engineering </w:t>
      </w:r>
      <w:r>
        <w:rPr>
          <w:rFonts w:ascii="Noto Sans Elbasan" w:hAnsi="Noto Sans Elbasan"/>
          <w:b w:val="false"/>
          <w:bCs w:val="false"/>
          <w:sz w:val="24"/>
          <w:szCs w:val="24"/>
          <w:lang w:val="en-US"/>
        </w:rPr>
        <w:t>: Digital niche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6.2.7 Constitutional Identity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Institutes legitimate constitutional participation.</w:t>
      </w:r>
    </w:p>
    <w:p>
      <w:pPr>
        <w:pStyle w:val="style179"/>
        <w:numPr>
          <w:ilvl w:val="0"/>
          <w:numId w:val="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w:t>
      </w:r>
    </w:p>
    <w:p>
      <w:pPr>
        <w:pStyle w:val="style179"/>
        <w:numPr>
          <w:ilvl w:val="0"/>
          <w:numId w:val="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w:t>
      </w:r>
    </w:p>
    <w:p>
      <w:pPr>
        <w:pStyle w:val="style179"/>
        <w:numPr>
          <w:ilvl w:val="0"/>
          <w:numId w:val="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Access</w:t>
      </w:r>
    </w:p>
    <w:p>
      <w:pPr>
        <w:pStyle w:val="style179"/>
        <w:numPr>
          <w:ilvl w:val="0"/>
          <w:numId w:val="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Delegation</w:t>
      </w:r>
    </w:p>
    <w:p>
      <w:pPr>
        <w:pStyle w:val="style179"/>
        <w:numPr>
          <w:ilvl w:val="0"/>
          <w:numId w:val="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Revocation</w:t>
      </w:r>
    </w:p>
    <w:p>
      <w:pPr>
        <w:pStyle w:val="style179"/>
        <w:numPr>
          <w:ilvl w:val="0"/>
          <w:numId w:val="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Lifecycle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Engineering</w:t>
      </w:r>
      <w:r>
        <w:rPr>
          <w:rFonts w:ascii="Noto Sans Elbasan" w:hAnsi="Noto Sans Elbasan"/>
          <w:b w:val="false"/>
          <w:bCs w:val="false"/>
          <w:sz w:val="24"/>
          <w:szCs w:val="24"/>
          <w:lang w:val="en-US"/>
        </w:rPr>
        <w:t>:</w:t>
      </w:r>
    </w:p>
    <w:p>
      <w:pPr>
        <w:pStyle w:val="style179"/>
        <w:numPr>
          <w:ilvl w:val="0"/>
          <w:numId w:val="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federation.</w:t>
      </w:r>
    </w:p>
    <w:p>
      <w:pPr>
        <w:pStyle w:val="style179"/>
        <w:numPr>
          <w:ilvl w:val="0"/>
          <w:numId w:val="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Cryptographic identity.</w:t>
      </w:r>
    </w:p>
    <w:p>
      <w:pPr>
        <w:pStyle w:val="style179"/>
        <w:numPr>
          <w:ilvl w:val="0"/>
          <w:numId w:val="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Access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6.2.8 Constitutional Trust System</w:t>
      </w:r>
    </w:p>
    <w:p>
      <w:pPr>
        <w:pStyle w:val="style179"/>
        <w:numPr>
          <w:ilvl w:val="0"/>
          <w:numId w:val="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Institutes authenticated constitutional confidence.</w:t>
      </w:r>
    </w:p>
    <w:p>
      <w:pPr>
        <w:pStyle w:val="style179"/>
        <w:numPr>
          <w:ilvl w:val="0"/>
          <w:numId w:val="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 trust.</w:t>
      </w:r>
    </w:p>
    <w:p>
      <w:pPr>
        <w:pStyle w:val="style179"/>
        <w:numPr>
          <w:ilvl w:val="0"/>
          <w:numId w:val="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trust.</w:t>
      </w:r>
    </w:p>
    <w:p>
      <w:pPr>
        <w:pStyle w:val="style179"/>
        <w:numPr>
          <w:ilvl w:val="0"/>
          <w:numId w:val="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trust.</w:t>
      </w:r>
    </w:p>
    <w:p>
      <w:pPr>
        <w:pStyle w:val="style179"/>
        <w:numPr>
          <w:ilvl w:val="0"/>
          <w:numId w:val="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trust.</w:t>
      </w:r>
    </w:p>
    <w:p>
      <w:pPr>
        <w:pStyle w:val="style179"/>
        <w:numPr>
          <w:ilvl w:val="0"/>
          <w:numId w:val="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Cryptographic trust.</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Engineering : </w:t>
      </w:r>
    </w:p>
    <w:p>
      <w:pPr>
        <w:pStyle w:val="style179"/>
        <w:numPr>
          <w:ilvl w:val="0"/>
          <w:numId w:val="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registries.</w:t>
      </w:r>
    </w:p>
    <w:p>
      <w:pPr>
        <w:pStyle w:val="style179"/>
        <w:numPr>
          <w:ilvl w:val="0"/>
          <w:numId w:val="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PKI.</w:t>
      </w:r>
    </w:p>
    <w:p>
      <w:pPr>
        <w:pStyle w:val="style179"/>
        <w:numPr>
          <w:ilvl w:val="0"/>
          <w:numId w:val="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Verifiable credentials.</w:t>
      </w:r>
    </w:p>
    <w:p>
      <w:pPr>
        <w:pStyle w:val="style179"/>
        <w:numPr>
          <w:ilvl w:val="0"/>
          <w:numId w:val="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Consensus.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6.2.9 Constitutional Intelligence Circulation System</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circulation.</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circulation.</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circulation.</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circulation.</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intelligence.</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Signals.</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Recommendations.</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Feedback.</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Streaming.</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graphs.</w:t>
      </w:r>
    </w:p>
    <w:p>
      <w:pPr>
        <w:pStyle w:val="style179"/>
        <w:numPr>
          <w:ilvl w:val="0"/>
          <w:numId w:val="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Semantic interoperability.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6.2.10 Constitutional Participation System</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Rights.</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Responsibilities.</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Contribution.</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Collaboration.</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offices.</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engine.</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Workflow orchestration.</w:t>
      </w:r>
    </w:p>
    <w:p>
      <w:pPr>
        <w:pStyle w:val="style179"/>
        <w:numPr>
          <w:ilvl w:val="0"/>
          <w:numId w:val="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Authorization.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6.2.11 Constitutional Capital Metabolic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Yield.</w:t>
      </w:r>
    </w:p>
    <w:p>
      <w:pPr>
        <w:pStyle w:val="style179"/>
        <w:numPr>
          <w:ilvl w:val="0"/>
          <w:numId w:val="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Value circulation.</w:t>
      </w:r>
    </w:p>
    <w:p>
      <w:pPr>
        <w:pStyle w:val="style179"/>
        <w:numPr>
          <w:ilvl w:val="0"/>
          <w:numId w:val="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w:t>
      </w:r>
    </w:p>
    <w:p>
      <w:pPr>
        <w:pStyle w:val="style179"/>
        <w:numPr>
          <w:ilvl w:val="0"/>
          <w:numId w:val="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stewardship.</w:t>
      </w:r>
    </w:p>
    <w:p>
      <w:pPr>
        <w:pStyle w:val="style179"/>
        <w:numPr>
          <w:ilvl w:val="0"/>
          <w:numId w:val="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reinvestment.</w:t>
      </w:r>
    </w:p>
    <w:p>
      <w:pPr>
        <w:pStyle w:val="style179"/>
        <w:numPr>
          <w:ilvl w:val="0"/>
          <w:numId w:val="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Economic regeneration.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Engineering :</w:t>
      </w:r>
    </w:p>
    <w:p>
      <w:pPr>
        <w:pStyle w:val="style179"/>
        <w:numPr>
          <w:ilvl w:val="0"/>
          <w:numId w:val="4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Ledger.</w:t>
      </w:r>
    </w:p>
    <w:p>
      <w:pPr>
        <w:pStyle w:val="style179"/>
        <w:numPr>
          <w:ilvl w:val="0"/>
          <w:numId w:val="4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Payment rails.</w:t>
      </w:r>
    </w:p>
    <w:p>
      <w:pPr>
        <w:pStyle w:val="style179"/>
        <w:numPr>
          <w:ilvl w:val="0"/>
          <w:numId w:val="4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Treasury.</w:t>
      </w:r>
    </w:p>
    <w:p>
      <w:pPr>
        <w:pStyle w:val="style179"/>
        <w:numPr>
          <w:ilvl w:val="0"/>
          <w:numId w:val="4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Value routing.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6.2.12 Constitutional Runtime System</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AGORA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Performance Layer.</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SYNAPSE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Real-Time Constitutional Runtime.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 xml:space="preserve">CORTEX </w:t>
      </w:r>
    </w:p>
    <w:p>
      <w:pPr>
        <w:pStyle w:val="style179"/>
        <w:numPr>
          <w:ilvl w:val="0"/>
          <w:numId w:val="4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propagation.</w:t>
      </w:r>
    </w:p>
    <w:p>
      <w:pPr>
        <w:pStyle w:val="style179"/>
        <w:numPr>
          <w:ilvl w:val="0"/>
          <w:numId w:val="4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Fabric.</w:t>
      </w:r>
    </w:p>
    <w:p>
      <w:pPr>
        <w:pStyle w:val="style179"/>
        <w:numPr>
          <w:ilvl w:val="0"/>
          <w:numId w:val="4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Telemetry.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Engineering</w:t>
      </w:r>
      <w:r>
        <w:rPr>
          <w:rFonts w:ascii="Noto Sans Elbasan" w:hAnsi="Noto Sans Elbasan"/>
          <w:b w:val="false"/>
          <w:bCs w:val="false"/>
          <w:sz w:val="24"/>
          <w:szCs w:val="24"/>
          <w:lang w:val="en-US"/>
        </w:rPr>
        <w: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streaming.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Realtime orchestration.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Messaging.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Observability.</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6.2.13 Constitutional Evolution System</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NOESIS</w:t>
      </w:r>
    </w:p>
    <w:p>
      <w:pPr>
        <w:pStyle w:val="style179"/>
        <w:numPr>
          <w:ilvl w:val="0"/>
          <w:numId w:val="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Cortex.</w:t>
      </w:r>
    </w:p>
    <w:p>
      <w:pPr>
        <w:pStyle w:val="style179"/>
        <w:numPr>
          <w:ilvl w:val="0"/>
          <w:numId w:val="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Canonical Memory.</w:t>
      </w:r>
    </w:p>
    <w:p>
      <w:pPr>
        <w:pStyle w:val="style179"/>
        <w:numPr>
          <w:ilvl w:val="0"/>
          <w:numId w:val="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179"/>
        <w:numPr>
          <w:ilvl w:val="0"/>
          <w:numId w:val="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Canonical Doctrine.</w:t>
      </w:r>
    </w:p>
    <w:p>
      <w:pPr>
        <w:pStyle w:val="style179"/>
        <w:numPr>
          <w:ilvl w:val="0"/>
          <w:numId w:val="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w:t>
      </w:r>
    </w:p>
    <w:p>
      <w:pPr>
        <w:pStyle w:val="style179"/>
        <w:numPr>
          <w:ilvl w:val="0"/>
          <w:numId w:val="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Pattern discovery.</w:t>
      </w:r>
    </w:p>
    <w:p>
      <w:pPr>
        <w:pStyle w:val="style179"/>
        <w:numPr>
          <w:ilvl w:val="0"/>
          <w:numId w:val="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evolution.</w:t>
      </w:r>
    </w:p>
    <w:p>
      <w:pPr>
        <w:pStyle w:val="style179"/>
        <w:numPr>
          <w:ilvl w:val="0"/>
          <w:numId w:val="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Canonical repositories.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PART III</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COHERENCE STANDARDS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6.2.14 Constitutional Coherence Index</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Measures constitutional coherence.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 xml:space="preserve">Dimensions : </w:t>
      </w:r>
    </w:p>
    <w:p>
      <w:pPr>
        <w:pStyle w:val="style179"/>
        <w:numPr>
          <w:ilvl w:val="0"/>
          <w:numId w:val="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Purpose.</w:t>
      </w:r>
    </w:p>
    <w:p>
      <w:pPr>
        <w:pStyle w:val="style179"/>
        <w:numPr>
          <w:ilvl w:val="0"/>
          <w:numId w:val="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Reciprocity.</w:t>
      </w:r>
    </w:p>
    <w:p>
      <w:pPr>
        <w:pStyle w:val="style179"/>
        <w:numPr>
          <w:ilvl w:val="0"/>
          <w:numId w:val="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w:t>
      </w:r>
    </w:p>
    <w:p>
      <w:pPr>
        <w:pStyle w:val="style179"/>
        <w:numPr>
          <w:ilvl w:val="0"/>
          <w:numId w:val="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w:t>
      </w:r>
    </w:p>
    <w:p>
      <w:pPr>
        <w:pStyle w:val="style179"/>
        <w:numPr>
          <w:ilvl w:val="0"/>
          <w:numId w:val="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w:t>
      </w:r>
    </w:p>
    <w:p>
      <w:pPr>
        <w:pStyle w:val="style179"/>
        <w:numPr>
          <w:ilvl w:val="0"/>
          <w:numId w:val="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6.2.15 Ecological Contribution Assessment</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Measures :</w:t>
      </w:r>
      <w:r>
        <w:rPr>
          <w:rFonts w:ascii="Noto Sans Elbasan" w:hAnsi="Noto Sans Elbasan"/>
          <w:b w:val="false"/>
          <w:bCs w:val="false"/>
          <w:sz w:val="24"/>
          <w:szCs w:val="24"/>
          <w:lang w:val="en-US"/>
        </w:rPr>
        <w:t xml:space="preserve"> How much every constitutional actor enlarges the constitutional ecology.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6.2.16 Constitutional Yield Contribution Assessment</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Measures : </w:t>
      </w:r>
      <w:r>
        <w:rPr>
          <w:rFonts w:ascii="Noto Sans Elbasan" w:hAnsi="Noto Sans Elbasan"/>
          <w:b w:val="false"/>
          <w:bCs w:val="false"/>
          <w:sz w:val="24"/>
          <w:szCs w:val="24"/>
          <w:lang w:val="en-US"/>
        </w:rPr>
        <w:t>Contribution to accumulated Constitutional Yield. Not productivity alone. Civilizational enrichment.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6.2.17 Cross-System Stewardship Assessment</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Measures : </w:t>
      </w:r>
      <w:r>
        <w:rPr>
          <w:rFonts w:ascii="Noto Sans Elbasan" w:hAnsi="Noto Sans Elbasan"/>
          <w:b w:val="false"/>
          <w:bCs w:val="false"/>
          <w:sz w:val="24"/>
          <w:szCs w:val="24"/>
          <w:lang w:val="en-US"/>
        </w:rPr>
        <w:t>How effectively one constitutional system cultivates every other.</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6.2.18 Constitutional Interoperability Assessment</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Measures :</w:t>
      </w:r>
    </w:p>
    <w:p>
      <w:pPr>
        <w:pStyle w:val="style179"/>
        <w:numPr>
          <w:ilvl w:val="0"/>
          <w:numId w:val="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Interoperability.</w:t>
      </w:r>
    </w:p>
    <w:p>
      <w:pPr>
        <w:pStyle w:val="style179"/>
        <w:numPr>
          <w:ilvl w:val="0"/>
          <w:numId w:val="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Compatibility.</w:t>
      </w:r>
    </w:p>
    <w:p>
      <w:pPr>
        <w:pStyle w:val="style179"/>
        <w:numPr>
          <w:ilvl w:val="0"/>
          <w:numId w:val="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Reciprocity.</w:t>
      </w:r>
    </w:p>
    <w:p>
      <w:pPr>
        <w:pStyle w:val="style179"/>
        <w:numPr>
          <w:ilvl w:val="0"/>
          <w:numId w:val="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Information continuity.</w:t>
      </w:r>
    </w:p>
    <w:p>
      <w:pPr>
        <w:pStyle w:val="style179"/>
        <w:numPr>
          <w:ilvl w:val="0"/>
          <w:numId w:val="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cooperation.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6.2.19 Constitutional Recultivation Assessment</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Measures :</w:t>
      </w:r>
    </w:p>
    <w:p>
      <w:pPr>
        <w:pStyle w:val="style179"/>
        <w:numPr>
          <w:ilvl w:val="0"/>
          <w:numId w:val="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w:t>
      </w:r>
    </w:p>
    <w:p>
      <w:pPr>
        <w:pStyle w:val="style179"/>
        <w:numPr>
          <w:ilvl w:val="0"/>
          <w:numId w:val="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Adaptation.</w:t>
      </w:r>
    </w:p>
    <w:p>
      <w:pPr>
        <w:pStyle w:val="style179"/>
        <w:numPr>
          <w:ilvl w:val="0"/>
          <w:numId w:val="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Improvement.</w:t>
      </w:r>
    </w:p>
    <w:p>
      <w:pPr>
        <w:pStyle w:val="style179"/>
        <w:numPr>
          <w:ilvl w:val="0"/>
          <w:numId w:val="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179"/>
        <w:numPr>
          <w:ilvl w:val="0"/>
          <w:numId w:val="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Canonical maturity.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PART IV</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INCENTIVES</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6.2.20 Constitutional Reputation : </w:t>
      </w:r>
      <w:r>
        <w:rPr>
          <w:rFonts w:ascii="Noto Sans Elbasan" w:hAnsi="Noto Sans Elbasan"/>
          <w:b w:val="false"/>
          <w:bCs w:val="false"/>
          <w:sz w:val="24"/>
          <w:szCs w:val="24"/>
          <w:lang w:val="en-US"/>
        </w:rPr>
        <w:t>Constitutional esteem earned through stewardship. Recognition becomes constitutional capital.</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6.2.21 Stewardship Recognition : </w:t>
      </w:r>
      <w:r>
        <w:rPr>
          <w:rFonts w:ascii="Noto Sans Elbasan" w:hAnsi="Noto Sans Elbasan"/>
          <w:b w:val="false"/>
          <w:bCs w:val="false"/>
          <w:sz w:val="24"/>
          <w:szCs w:val="24"/>
          <w:lang w:val="en-US"/>
        </w:rPr>
        <w:t>Rewards : Faithful cultivation. Mentorship. Institutional contribution. Public constitutional service.</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6.2.22 Constitutional Coherence Accreditation : </w:t>
      </w:r>
      <w:r>
        <w:rPr>
          <w:rFonts w:ascii="Noto Sans Elbasan" w:hAnsi="Noto Sans Elbasan"/>
          <w:b w:val="false"/>
          <w:bCs w:val="false"/>
          <w:sz w:val="24"/>
          <w:szCs w:val="24"/>
          <w:lang w:val="en-US"/>
        </w:rPr>
        <w:t>Accredits : Institutions. Platforms. Communities. Technologies. Projects. According to constitutional coherence.</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6.2.23 Constitutional Yield Multipliers : </w:t>
      </w:r>
      <w:r>
        <w:rPr>
          <w:rFonts w:ascii="Noto Sans Elbasan" w:hAnsi="Noto Sans Elbasan"/>
          <w:b w:val="false"/>
          <w:bCs w:val="false"/>
          <w:sz w:val="24"/>
          <w:szCs w:val="24"/>
          <w:lang w:val="en-US"/>
        </w:rPr>
        <w:t>Constitutional systems demonstrating higher coherence receive enlarged capacity for:</w:t>
      </w:r>
    </w:p>
    <w:p>
      <w:pPr>
        <w:pStyle w:val="style179"/>
        <w:numPr>
          <w:ilvl w:val="0"/>
          <w:numId w:val="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w:t>
      </w:r>
    </w:p>
    <w:p>
      <w:pPr>
        <w:pStyle w:val="style179"/>
        <w:numPr>
          <w:ilvl w:val="0"/>
          <w:numId w:val="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w:t>
      </w:r>
    </w:p>
    <w:p>
      <w:pPr>
        <w:pStyle w:val="style179"/>
        <w:numPr>
          <w:ilvl w:val="0"/>
          <w:numId w:val="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179"/>
        <w:numPr>
          <w:ilvl w:val="0"/>
          <w:numId w:val="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confidence</w:t>
      </w:r>
    </w:p>
    <w:p>
      <w:pPr>
        <w:pStyle w:val="style179"/>
        <w:numPr>
          <w:ilvl w:val="0"/>
          <w:numId w:val="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collaboration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Thus coherence itself becomes a multiplier of Constitutional Yield.</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6.2.24 Ecological Flourishing Metrics : </w:t>
      </w:r>
      <w:r>
        <w:rPr>
          <w:rFonts w:ascii="Noto Sans Elbasan" w:hAnsi="Noto Sans Elbasan"/>
          <w:b w:val="false"/>
          <w:bCs w:val="false"/>
          <w:sz w:val="24"/>
          <w:szCs w:val="24"/>
          <w:lang w:val="en-US"/>
        </w:rPr>
        <w:t>The chapter concludes by instituting the highest evaluative framework of the Education Economy. The constitutional success of a civilization shall not be determined solely by economic output, technological advancement, administrative efficiency, or institutional scale.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Rather, it shall be evaluated according to the extent to which its constitutional systems continually cultivate: human capability; institutional resilience; reciprocal stewardship; authenticated trust; regenerative capital; distributed intelligence; constitutional coherence; and enduring Constitutional Yield. These collectively constitute the Ecological Flourishing Metrics, establishing flourishing—not isolated production—as the supreme measure of civilizational maturity.</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Chapter 6.2b</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Cybernetic Anatomy</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Seven Sovereign Foundational Intelligences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Cognitive Anatomy of the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governing laws through which the Education Economy continually regulates itself in Chapter 6.1, the Cybernetic Constitution now proceeds to define the constitutional anatomy through which those laws become operational reality.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living organism possesses both a constitution and an anatomy. Its constitution establishes the principles governing life; its anatomy provides the organs through which those principles are continuously expressed. Without governing principles, anatomy degenerates into disconnected activity. Without anatomy, principles remain abstract ideals incapable of sustaining life. Constitutional order therefore requires constitutional embodiment.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is founded upon this same civilizational logic. It is not conceived as a collection of software applications, databases, artificial intelligence services, or digital platforms assembled according to technological convenience. Rather, it is constituted as a living cybernetic organism whose architecture is determined by enduring constitutional functions before any engineering implementation is considered. The constitutional organism therefore precedes the technological system.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distinction is fundamental. Conventional digital architectures frequently organize themselves around administrative departments, software modules, business processes, or technological products. Such arrangements inevitably become obsolete as technologies evolve. The Cybernetic Constitution adopts an entirely different approach. It organizes itself around permanent constitutional intelligences whose offices remain constant even as technologies, programming languages, computing paradigms and engineering methodologies continually change. Technology therefore becomes the servant of constitutional vocation rather than its author.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the Education Economy recognizes Seven Sovereign Foundational Intelligences. Together they constitute the cognitive anatomy of the constitutional organism. They collectively perform for the Education Economy what the nervous system performs within a living biological organism: perceiving reality, interpreting constitutional conditions, coordinating distributed activity, cultivating constitutional intelligence, and recursively renewing the vitality of the whole.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intelligence possesses a distinct constitutional office. None is subordinate to another. None replaces another. None may absorb the constitutional jurisdiction of another. Their relationship is neither bureaucratic nor hierarchical. Rather, it is ecological, reciprocal and cybernetic. Each enlarges the constitutional capacity of every other through continual exchange of intelligence, stewardship, capability and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distributed sovereignty is essential to the doctrine of Recursive Constitutional Cultivation. Constitutional intelligence does not emerge from a single centre of computation. It emerges from the continual reciprocity of multiple sovereign intelligences faithfully exercising their respective constitutional vocations while remaining intelligibly interconnected.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constitutional anatomy of </w:t>
      </w:r>
      <w:r>
        <w:rPr>
          <w:rFonts w:ascii="Noto Sans Elbasan" w:hAnsi="Noto Sans Elbasan"/>
          <w:b/>
          <w:bCs/>
          <w:sz w:val="24"/>
          <w:szCs w:val="24"/>
          <w:lang w:val="en-US"/>
        </w:rPr>
        <w:t>HEXERCHY</w:t>
      </w:r>
      <w:r>
        <w:rPr>
          <w:rFonts w:ascii="Noto Sans Elbasan" w:hAnsi="Noto Sans Elbasan"/>
          <w:b w:val="false"/>
          <w:bCs w:val="false"/>
          <w:sz w:val="24"/>
          <w:szCs w:val="24"/>
          <w:lang w:val="en-US"/>
        </w:rPr>
        <w:t xml:space="preserve"> is therefore not merely a classification of functional domains. It is the permanent cognitive physiology through which the Education Economy continually cultivates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Sovereign Intelligence performs a unique constitutional function, yet each simultaneously participates within the recursive constitutional metabolism of the whole organism. Every intelligence continually observes constitutional reality, interprets its constitutional significance, cultivates new constitutional capacity, distributes that intelligence across the constitutional ecology, and recursively enriches both itself and every other sovereign intelligence. This perpetual constitutional recultivation constitutes the living cybernetics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this reason, every Sovereign Intelligence shall be constituted according to a common constitutional specification. The common structure ensures that every constitutional organ possesses a coherent identity while remaining fully interoperable with every other constitutional organ. More importantly, it establishes a permanent constitutional grammar from which the subsequent HEXERCHY White Paper, Techno-Architectural Blueprint, Engineering Canon and Technical Appendix may be faithfully derived without altering constitutional intent.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each of the Seven Sovereign Foundational Intelligences shall be specified according to the following Constitutional Anatomy Framework:</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I. Constitutional Office</w:t>
      </w:r>
    </w:p>
    <w:p>
      <w:pPr>
        <w:pStyle w:val="style0"/>
        <w:jc w:val="center"/>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necessity from which the intelligence arises and the permanent office it fulfills within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enduring constitutional function through which the intelligence continually cultivates constitutional fertility.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sovereign duties, constitutional jurisdiction, stewardship obligations and operational boundaries.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realities entrusted to its stewardship, including the principal constitutional entities, relationships and phenomena through which it operates.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recursive cybernetic process through which the intelligence continually: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Perceives &gt; Interprets &gt; Cultivates &gt; Distributes &gt; Recultivates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cycle constitutes the perpetual constitutional metabolism through which every sovereign intelligence continuously enlarges both itself and the constitutional organism as a whole.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intelligible constitutional relationships through which the intelligence exchanges identity, trust, knowledge, governance, participation, capital and constitutional yield with every other sovereign intelligence while preserving constitutional autonomy.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communities, institutions, professions and sovereign actors entrusted with faithfully cultivating, governing and enriching the intelligence according to vocation rather than ownership.</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artefacts, intelligence products, decisions, attestations, opportunities, credentials, forecasts, analytics and constitutional assets continuously produced for the benefit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recursive constitutional behaviours governing adaptation, feedback, anomaly detection, constitutional memory, self-regulation, resilience and continual constitutional recultivation throughout the living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Constitutional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engineering capabilities required to faithfully instantiate the constitutional office without prescribing particular technologies. These constitutional implications shall subsequently inform the Techno-Architectural Blueprint, the Engineering Canon, the Technical Appendix and all future engineering implementations while preserving constitutional fidelity. The Seven Sovereign Foundational Intelligences that collectively constitute the Cognitive Anatomy of the Constitutional Organism are therefore: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6.2.1 MATRIX — Opportunity Cultivation Intelligence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6.2.1 MATRIX</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Opportunity Cultivation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civilisation survives because it continually discovers possibility before scarcity discovers it. The constitutional office of MATRIX is therefore neither data storage nor recommendation. Its vocation is constitutional perception. MATRIX exists because opportunities already exist within society long before institutions become capable of recognising them. Scholarships exist before students discover them. Employment exists before graduates locate it. Investment exists before entrepreneurs encounter it. Productive collaborations exist before institutions perceive their mutual compatibility. Without constitutional perception, opportunity remains invisible.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 therefore serves as the constitutional faculty through which the Education Economy continually discovers, cultivates and distributes opportunity across the constitutional organism. It is the sovereign intelligence of possibility.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permanent constitutional purpose of MATRIX is to ensure that constitutional opportunity continually exceeds constitutional exclusion.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Rather than waiting for individuals to search for isolated opportunities, MATRIX cultivates an ever-expanding ecology in which opportunities actively discover those constitutionally prepared to receive them.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therefore moves from passive information retrieval toward active constitutional cultivation. Opportunity becomes a cultivated ecology rather than a fortunate accident.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 bears perpetual stewardship for the constitutional cultivation of opportunity throughout the Education Economy. Its responsibilities include:</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cultivating educational opportunities;</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identifying entrepreneurial pathways;</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matching capabilities with institutional needs;</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aligning labour market dynamics with educational development;</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discovering research collaborations;</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cultivating innovation ecosystems;</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recognising emerging constitutional niches;</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forecasting future opportunity landscapes; and</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enlarging constitutional participation across the Education Economy.</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constitutional concern is never merely employment.</w:t>
      </w:r>
    </w:p>
    <w:p>
      <w:pPr>
        <w:pStyle w:val="style179"/>
        <w:numPr>
          <w:ilvl w:val="0"/>
          <w:numId w:val="11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concern is constitutional flourishing through opportunity cultivation.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MATRIX</w:t>
      </w:r>
      <w:r>
        <w:rPr>
          <w:rFonts w:ascii="Noto Sans Elbasan" w:hAnsi="Noto Sans Elbasan"/>
          <w:b w:val="false"/>
          <w:bCs w:val="false"/>
          <w:sz w:val="24"/>
          <w:szCs w:val="24"/>
          <w:lang w:val="en-US"/>
        </w:rPr>
        <w:t xml:space="preserve"> governs the constitutional ecology of opportunity. Its constitutional objects include:</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Graphs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Profiles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Pathways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Scholarship Ecosystems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Opportunities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Labour Market Signals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Networks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Demands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Skills Ecosystems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Competencies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Development Opportunities</w:t>
      </w:r>
    </w:p>
    <w:p>
      <w:pPr>
        <w:pStyle w:val="style179"/>
        <w:numPr>
          <w:ilvl w:val="0"/>
          <w:numId w:val="11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Participation Pathways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are not static datasets. They constitute living constitutional realities continually cultivated through recursive interaction.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intelligence of MATRIX unfolds recursively through five perpetual movements.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Perceives : </w:t>
      </w:r>
      <w:r>
        <w:rPr>
          <w:rFonts w:ascii="Noto Sans Elbasan" w:hAnsi="Noto Sans Elbasan"/>
          <w:b w:val="false"/>
          <w:bCs w:val="false"/>
          <w:sz w:val="24"/>
          <w:szCs w:val="24"/>
          <w:lang w:val="en-US"/>
        </w:rPr>
        <w:t>It continually observes constitutional signals emerging throughout the Education Economy.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Interprets : </w:t>
      </w:r>
      <w:r>
        <w:rPr>
          <w:rFonts w:ascii="Noto Sans Elbasan" w:hAnsi="Noto Sans Elbasan"/>
          <w:b w:val="false"/>
          <w:bCs w:val="false"/>
          <w:sz w:val="24"/>
          <w:szCs w:val="24"/>
          <w:lang w:val="en-US"/>
        </w:rPr>
        <w:t>It distinguishes transient information from constitutionally meaningful opportunity.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Cultivates : </w:t>
      </w:r>
      <w:r>
        <w:rPr>
          <w:rFonts w:ascii="Noto Sans Elbasan" w:hAnsi="Noto Sans Elbasan"/>
          <w:b w:val="false"/>
          <w:bCs w:val="false"/>
          <w:sz w:val="24"/>
          <w:szCs w:val="24"/>
          <w:lang w:val="en-US"/>
        </w:rPr>
        <w:t>It enlarges opportunities by constitutionally relating complementary capabilities.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Distributes : </w:t>
      </w:r>
      <w:r>
        <w:rPr>
          <w:rFonts w:ascii="Noto Sans Elbasan" w:hAnsi="Noto Sans Elbasan"/>
          <w:b w:val="false"/>
          <w:bCs w:val="false"/>
          <w:sz w:val="24"/>
          <w:szCs w:val="24"/>
          <w:lang w:val="en-US"/>
        </w:rPr>
        <w:t>It exposes opportunities through intelligible constitutional interfaces appropriate to each participant.</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Learns : </w:t>
      </w:r>
      <w:r>
        <w:rPr>
          <w:rFonts w:ascii="Noto Sans Elbasan" w:hAnsi="Noto Sans Elbasan"/>
          <w:b w:val="false"/>
          <w:bCs w:val="false"/>
          <w:sz w:val="24"/>
          <w:szCs w:val="24"/>
          <w:lang w:val="en-US"/>
        </w:rPr>
        <w:t>Every interaction recursively enlarges the constitutional memory of the opportunity ecology. Thus opportunity cultivation never concludes. The organism continually becomes more capable of recognising possibilities that were previously invisible.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 operates only through constitutional relationship. Its principal constitutional interfaces include: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LOGOS : </w:t>
      </w:r>
      <w:r>
        <w:rPr>
          <w:rFonts w:ascii="Noto Sans Elbasan" w:hAnsi="Noto Sans Elbasan"/>
          <w:b w:val="false"/>
          <w:bCs w:val="false"/>
          <w:sz w:val="24"/>
          <w:szCs w:val="24"/>
          <w:lang w:val="en-US"/>
        </w:rPr>
        <w:t>receives structured knowledge, competencies and educational histories.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VERITAS : </w:t>
      </w:r>
      <w:r>
        <w:rPr>
          <w:rFonts w:ascii="Noto Sans Elbasan" w:hAnsi="Noto Sans Elbasan"/>
          <w:b w:val="false"/>
          <w:bCs w:val="false"/>
          <w:sz w:val="24"/>
          <w:szCs w:val="24"/>
          <w:lang w:val="en-US"/>
        </w:rPr>
        <w:t>authenticates qualifications and constitutional trust.</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PRAGMA : </w:t>
      </w:r>
      <w:r>
        <w:rPr>
          <w:rFonts w:ascii="Noto Sans Elbasan" w:hAnsi="Noto Sans Elbasan"/>
          <w:b w:val="false"/>
          <w:bCs w:val="false"/>
          <w:sz w:val="24"/>
          <w:szCs w:val="24"/>
          <w:lang w:val="en-US"/>
        </w:rPr>
        <w:t>activates productive participation.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PROTOCOL : </w:t>
      </w:r>
      <w:r>
        <w:rPr>
          <w:rFonts w:ascii="Noto Sans Elbasan" w:hAnsi="Noto Sans Elbasan"/>
          <w:b w:val="false"/>
          <w:bCs w:val="false"/>
          <w:sz w:val="24"/>
          <w:szCs w:val="24"/>
          <w:lang w:val="en-US"/>
        </w:rPr>
        <w:t>ensures governance compliance.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KENNEL : </w:t>
      </w:r>
      <w:r>
        <w:rPr>
          <w:rFonts w:ascii="Noto Sans Elbasan" w:hAnsi="Noto Sans Elbasan"/>
          <w:b w:val="false"/>
          <w:bCs w:val="false"/>
          <w:sz w:val="24"/>
          <w:szCs w:val="24"/>
          <w:lang w:val="en-US"/>
        </w:rPr>
        <w:t>evaluates constitutional viability and capital implications.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SYNAPSE : </w:t>
      </w:r>
      <w:r>
        <w:rPr>
          <w:rFonts w:ascii="Noto Sans Elbasan" w:hAnsi="Noto Sans Elbasan"/>
          <w:b w:val="false"/>
          <w:bCs w:val="false"/>
          <w:sz w:val="24"/>
          <w:szCs w:val="24"/>
          <w:lang w:val="en-US"/>
        </w:rPr>
        <w:t>supplies real-time participation telemetry.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therefore emerges through constitutional cooperation rather than isolated computation.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institution owns MATRIX. Its cultivation is constitutionally distributed. Universities steward academic pathways. Schools steward learner development. Government stewards national priorities. Industry stewards labour intelligence. Professional bodies steward competency standards. Communities steward local opportunity knowledge. Researchers steward emerging knowledge. Artificial intelligence assists constitutional discovery without replacing constitutional stewardship. Every participant enlarges the opportunity ecology while remaining faithful to its own constitutional vocation.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yield of MATRIX includes:</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Graphs</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Recommendations</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Scholarship Matching</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Career Pathway Maps</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Opportunity Discovery</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Matching</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Skills Forecasting</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Opportunity Networks</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Opportunity Scores</w:t>
      </w:r>
    </w:p>
    <w:p>
      <w:pPr>
        <w:pStyle w:val="style179"/>
        <w:numPr>
          <w:ilvl w:val="0"/>
          <w:numId w:val="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Workforce Alignment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output enlarges constitutional participation rather than merely producing information.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 continuously adapts through recursive constitutional learning. As participation expands, opportunity relationships become increasingly intelligible. Every successful pathway strengthens constitutional confidence. Every failed pathway enlarges constitutional understanding. Every institutional interaction enriches the constitutional memory of the organism. Its intelligence therefore grows not through accumulation alone, but through continual constitutional recultivation.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obligations established by MATRIX later require engineering realisation through technologies such as:</w:t>
      </w:r>
    </w:p>
    <w:p>
      <w:pPr>
        <w:pStyle w:val="style179"/>
        <w:numPr>
          <w:ilvl w:val="0"/>
          <w:numId w:val="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semantic knowledge graphs;</w:t>
      </w:r>
    </w:p>
    <w:p>
      <w:pPr>
        <w:pStyle w:val="style179"/>
        <w:numPr>
          <w:ilvl w:val="0"/>
          <w:numId w:val="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graph analytics;</w:t>
      </w:r>
    </w:p>
    <w:p>
      <w:pPr>
        <w:pStyle w:val="style179"/>
        <w:numPr>
          <w:ilvl w:val="0"/>
          <w:numId w:val="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recommendation engines;</w:t>
      </w:r>
    </w:p>
    <w:p>
      <w:pPr>
        <w:pStyle w:val="style179"/>
        <w:numPr>
          <w:ilvl w:val="0"/>
          <w:numId w:val="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streaming architectures;</w:t>
      </w:r>
    </w:p>
    <w:p>
      <w:pPr>
        <w:pStyle w:val="style179"/>
        <w:numPr>
          <w:ilvl w:val="0"/>
          <w:numId w:val="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ontologies;</w:t>
      </w:r>
    </w:p>
    <w:p>
      <w:pPr>
        <w:pStyle w:val="style179"/>
        <w:numPr>
          <w:ilvl w:val="0"/>
          <w:numId w:val="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registries;</w:t>
      </w:r>
    </w:p>
    <w:p>
      <w:pPr>
        <w:pStyle w:val="style179"/>
        <w:numPr>
          <w:ilvl w:val="0"/>
          <w:numId w:val="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labour intelligence services;</w:t>
      </w:r>
    </w:p>
    <w:p>
      <w:pPr>
        <w:pStyle w:val="style179"/>
        <w:numPr>
          <w:ilvl w:val="0"/>
          <w:numId w:val="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predictive analytics; and</w:t>
      </w:r>
    </w:p>
    <w:p>
      <w:pPr>
        <w:pStyle w:val="style179"/>
        <w:numPr>
          <w:ilvl w:val="0"/>
          <w:numId w:val="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machine learning for constitutional opportunity discovery.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technologies do not define MATRIX. They merely implement constitutional obligations already established by this Constitution.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6.2.2 LOGOS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Knowledge Organization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If MATRIX is the constitutional intelligence that perceives possibility, LOGOS is the constitutional intelligence that gives possibility intelligible form. Civilisations do not flourish because they possess information. They flourish because knowledge is organised in ways that permit continual cultivation, transmission and renewal. The constitutional office of LOGOS is therefore not educational administration, document management or curriculum storage. Its vocation is constitutional intelligibility. LOGOS transforms scattered information into coherent constitutional knowledge through which learning becomes cumulative across generations. It is the sovereign intelligence of educational order.</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permanent constitutional purpose of LOGOS is to cultivate the constitutional memory of the Education Economy. Knowledge must not merely be preserved. It must remain continually available for constitutional participation, interpretation, refinement and transmission.  LOGOS therefore transforms educational experience into living constitutional memory.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 bears constitutional responsibility for organising every educational reality capable of cultivation. Its responsibilities include:</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curriculum organisation;</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competency architecture;</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pathway cultivation;</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content stewardship;</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repositories;</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histories;</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memory;</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organisation;</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standards; and</w:t>
      </w:r>
    </w:p>
    <w:p>
      <w:pPr>
        <w:pStyle w:val="style179"/>
        <w:numPr>
          <w:ilvl w:val="0"/>
          <w:numId w:val="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lifelong learning continuity.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remains permanently available without becoming permanently fixed.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LOGOS governs </w:t>
      </w:r>
      <w:r>
        <w:rPr>
          <w:rFonts w:ascii="Noto Sans Elbasan" w:hAnsi="Noto Sans Elbasan"/>
          <w:b w:val="false"/>
          <w:bCs w:val="false"/>
          <w:sz w:val="24"/>
          <w:szCs w:val="24"/>
          <w:lang w:val="en-US"/>
        </w:rPr>
        <w:t>:</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Curriculum Structures</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Competency Frameworks</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Records</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Resources</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Graphs</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Academic Histories</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Outputs</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Outcomes</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Memory</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Standards</w:t>
      </w:r>
    </w:p>
    <w:p>
      <w:pPr>
        <w:pStyle w:val="style179"/>
        <w:numPr>
          <w:ilvl w:val="0"/>
          <w:numId w:val="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Pedagogical Relationships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constitute the constitutional memory architecture of the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LOGOS continually: </w:t>
      </w:r>
      <w:r>
        <w:rPr>
          <w:rFonts w:ascii="Noto Sans Elbasan" w:hAnsi="Noto Sans Elbasan"/>
          <w:b w:val="false"/>
          <w:bCs w:val="false"/>
          <w:i/>
          <w:iCs/>
          <w:sz w:val="24"/>
          <w:szCs w:val="24"/>
          <w:lang w:val="en-US"/>
        </w:rPr>
        <w:t>Receives constitutional knowledge. Organises knowledge into coherent educational structures. Relates knowledge across disciplines, institutions and generations. Distributes knowledge according to constitutional participation. Recultivates knowledge through continual educational feedback. Thus learning remains a living constitutional ecology rather than a static archive</w:t>
      </w:r>
      <w:r>
        <w:rPr>
          <w:rFonts w:ascii="Noto Sans Elbasan" w:hAnsi="Noto Sans Elbasan"/>
          <w:b w:val="false"/>
          <w:bCs w:val="false"/>
          <w:sz w:val="24"/>
          <w:szCs w:val="24"/>
          <w:lang w:val="en-US"/>
        </w:rPr>
        <w: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 continually exchanges constitutional intelligence with every sovereign organ. With MATRIX, it provides the competency structures necessary for opportunity matching.</w:t>
      </w:r>
    </w:p>
    <w:p>
      <w:pPr>
        <w:pStyle w:val="style179"/>
        <w:numPr>
          <w:ilvl w:val="0"/>
          <w:numId w:val="1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 VERITAS, it submits learning achievements for constitutional validation.</w:t>
      </w:r>
    </w:p>
    <w:p>
      <w:pPr>
        <w:pStyle w:val="style179"/>
        <w:numPr>
          <w:ilvl w:val="0"/>
          <w:numId w:val="1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 PRAGMA, it supplies knowledge for productive activation.</w:t>
      </w:r>
    </w:p>
    <w:p>
      <w:pPr>
        <w:pStyle w:val="style179"/>
        <w:numPr>
          <w:ilvl w:val="0"/>
          <w:numId w:val="1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 PROTOCOL, it aligns educational processes with governance.</w:t>
      </w:r>
    </w:p>
    <w:p>
      <w:pPr>
        <w:pStyle w:val="style179"/>
        <w:numPr>
          <w:ilvl w:val="0"/>
          <w:numId w:val="1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 KENNEL, it informs educational investment priorities.</w:t>
      </w:r>
    </w:p>
    <w:p>
      <w:pPr>
        <w:pStyle w:val="style179"/>
        <w:numPr>
          <w:ilvl w:val="0"/>
          <w:numId w:val="11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 SYNAPSE, it receives real-time evidence of learning and participation.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therefore circulates as a living constitutional resource rather than remaining confined within institutional silos.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179"/>
        <w:numPr>
          <w:ilvl w:val="0"/>
          <w:numId w:val="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 is cultivated through distributed stewardship.</w:t>
      </w:r>
    </w:p>
    <w:p>
      <w:pPr>
        <w:pStyle w:val="style179"/>
        <w:numPr>
          <w:ilvl w:val="0"/>
          <w:numId w:val="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institutions curate formal learning.</w:t>
      </w:r>
    </w:p>
    <w:p>
      <w:pPr>
        <w:pStyle w:val="style179"/>
        <w:numPr>
          <w:ilvl w:val="0"/>
          <w:numId w:val="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Universities steward advanced scholarship.</w:t>
      </w:r>
    </w:p>
    <w:p>
      <w:pPr>
        <w:pStyle w:val="style179"/>
        <w:numPr>
          <w:ilvl w:val="0"/>
          <w:numId w:val="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bodies steward disciplinary standards.</w:t>
      </w:r>
    </w:p>
    <w:p>
      <w:pPr>
        <w:pStyle w:val="style179"/>
        <w:numPr>
          <w:ilvl w:val="0"/>
          <w:numId w:val="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Government safeguards national educational policy.</w:t>
      </w:r>
    </w:p>
    <w:p>
      <w:pPr>
        <w:pStyle w:val="style179"/>
        <w:numPr>
          <w:ilvl w:val="0"/>
          <w:numId w:val="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Communities preserve indigenous and civic knowledge.</w:t>
      </w:r>
    </w:p>
    <w:p>
      <w:pPr>
        <w:pStyle w:val="style179"/>
        <w:numPr>
          <w:ilvl w:val="0"/>
          <w:numId w:val="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Industry contributes vocational intelligence.</w:t>
      </w:r>
    </w:p>
    <w:p>
      <w:pPr>
        <w:pStyle w:val="style179"/>
        <w:numPr>
          <w:ilvl w:val="0"/>
          <w:numId w:val="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Researchers expand the constitutional frontier of knowledge.</w:t>
      </w:r>
    </w:p>
    <w:p>
      <w:pPr>
        <w:pStyle w:val="style179"/>
        <w:numPr>
          <w:ilvl w:val="0"/>
          <w:numId w:val="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Artificial intelligence assists in organising knowledge while remaining accountable to human constitutional oversight.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 continually produces: structured curricula; competency maps; learning pathways; educational knowledge graphs; institutional memory repositories; personalised learning recommendations; lifelong learning records; constitutional knowledge indexes; and educational intelligence services. These outputs sustain the organism's capacity to learn across generations.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 continuously reorganises itself through recursive educational experience. Every learner enriches the constitutional memory. Every educator enlarges pedagogical intelligence. Every institution contributes additional constitutional structure. Knowledge therefore accumulates not merely by expansion, but by continual refinement, contextualisation and reinterpretation within the living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obligations of LOGOS ultimately require engineering realisation through:</w:t>
      </w:r>
    </w:p>
    <w:p>
      <w:pPr>
        <w:pStyle w:val="style179"/>
        <w:numPr>
          <w:ilvl w:val="0"/>
          <w:numId w:val="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record stores;</w:t>
      </w:r>
    </w:p>
    <w:p>
      <w:pPr>
        <w:pStyle w:val="style179"/>
        <w:numPr>
          <w:ilvl w:val="0"/>
          <w:numId w:val="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knowledge graphs;</w:t>
      </w:r>
    </w:p>
    <w:p>
      <w:pPr>
        <w:pStyle w:val="style179"/>
        <w:numPr>
          <w:ilvl w:val="0"/>
          <w:numId w:val="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semantic repositories;</w:t>
      </w:r>
    </w:p>
    <w:p>
      <w:pPr>
        <w:pStyle w:val="style179"/>
        <w:numPr>
          <w:ilvl w:val="0"/>
          <w:numId w:val="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curriculum ontologies;</w:t>
      </w:r>
    </w:p>
    <w:p>
      <w:pPr>
        <w:pStyle w:val="style179"/>
        <w:numPr>
          <w:ilvl w:val="0"/>
          <w:numId w:val="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metadata architectures;</w:t>
      </w:r>
    </w:p>
    <w:p>
      <w:pPr>
        <w:pStyle w:val="style179"/>
        <w:numPr>
          <w:ilvl w:val="0"/>
          <w:numId w:val="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content services;</w:t>
      </w:r>
    </w:p>
    <w:p>
      <w:pPr>
        <w:pStyle w:val="style179"/>
        <w:numPr>
          <w:ilvl w:val="0"/>
          <w:numId w:val="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competency frameworks;</w:t>
      </w:r>
    </w:p>
    <w:p>
      <w:pPr>
        <w:pStyle w:val="style179"/>
        <w:numPr>
          <w:ilvl w:val="0"/>
          <w:numId w:val="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graph databases; and</w:t>
      </w:r>
    </w:p>
    <w:p>
      <w:pPr>
        <w:pStyle w:val="style179"/>
        <w:numPr>
          <w:ilvl w:val="0"/>
          <w:numId w:val="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learning systems.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engineering implementations derive their legitimacy from constitutional purpose. They do not define LOGOS; they operationalise its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MATRIX and LOGOS establish the constitutional cognitive dyad of HEXERCHY. MATRIX ensures that the organism continually perceives emerging possibilities; LOGOS ensures that those possibilities are interpreted through coherent knowledge. Opportunity without knowledge becomes speculation, while knowledge without opportunity becomes stagnation. Their recursive cooperation provides the cognitive foundation upon which VERITAS, PRAGMA, PROTOCOL, KENNEL, and SYNAPSE build the remaining anatomy of the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6.2.3 VERITAS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Trust and Validation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civilization depends not merely upon the production of knowledge, but upon confidence in what may legitimately be believed, recognized, exchanged and acted upon.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without trust becomes uncertainty. Opportunity without trust becomes speculation. Institutions without trust become bureaucracy. Commerce without trust becomes risk. Governance without trust becomes coercion. The constitutional office of VERITAS is therefore neither inspection nor compliance alone. Its vocation is constitutional authentication.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exists because every constitutional organism requires an enduring faculty capable of distinguishing the authentic from the counterfeit, the verified from the alleged, the legitimate from the merely asserted. It is the sovereign intelligence through which constitutional confidence continually becomes possible.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permanent constitutional purpose of VERITAS is to cultivate constitutional trust throughout the Education Economy. Trust is not presumed. It is continually cultivated through transparent validation, accountable verification and faithful constitutional stewardship. VERITAS therefore transforms institutional confidence from a matter of reputation into a matter of constitutional intelligibility. It ensures that every credential, institution, transaction, capability, identity and constitutional claim may be reliably authenticated without undermining institutional autonomy. Trust thereby becomes a constitutional infrastructure rather than a psychological assumption.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bears permanent stewardship for the constitutional ecology of trust.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constitutional responsibilities include:</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validating educational achievements;</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authenticating institutional legitimacy;</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stewarding credential integrity;</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maintaining constitutional identity assurance;</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preserving fiduciary confidence;</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validating participation rights;</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safeguarding institutional reputation;</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assuring constitutional compliance;</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preserving evidentiary integrity; and</w:t>
      </w:r>
    </w:p>
    <w:p>
      <w:pPr>
        <w:pStyle w:val="style179"/>
        <w:numPr>
          <w:ilvl w:val="0"/>
          <w:numId w:val="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cultivating recursive constitutional confidence.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concern extends beyond digital verification. Its vocation is the preservation of constitutional legitimacy itself.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governs every constitutional object requiring authentication. These include:</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Identities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Credentials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Registries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Certifications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Assertions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Registries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Delegation Authorities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Approvals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Authorizations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Entitlements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Verification Histories</w:t>
      </w:r>
    </w:p>
    <w:p>
      <w:pPr>
        <w:pStyle w:val="style179"/>
        <w:numPr>
          <w:ilvl w:val="0"/>
          <w:numId w:val="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Evidence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constitutes a living trust object continually validated through constitutional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continually operates through five recursive constitutional movements.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Perceives : </w:t>
      </w:r>
      <w:r>
        <w:rPr>
          <w:rFonts w:ascii="Noto Sans Elbasan" w:hAnsi="Noto Sans Elbasan"/>
          <w:b w:val="false"/>
          <w:bCs w:val="false"/>
          <w:sz w:val="24"/>
          <w:szCs w:val="24"/>
          <w:lang w:val="en-US"/>
        </w:rPr>
        <w:t>It observes constitutional claims presented throughout the organism.</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Authenticates :</w:t>
      </w:r>
      <w:r>
        <w:rPr>
          <w:rFonts w:ascii="Noto Sans Elbasan" w:hAnsi="Noto Sans Elbasan"/>
          <w:b w:val="false"/>
          <w:bCs w:val="false"/>
          <w:sz w:val="24"/>
          <w:szCs w:val="24"/>
          <w:lang w:val="en-US"/>
        </w:rPr>
        <w:t xml:space="preserve"> It evaluates their constitutional legitimacy through trusted evidence.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Certifies :</w:t>
      </w:r>
      <w:r>
        <w:rPr>
          <w:rFonts w:ascii="Noto Sans Elbasan" w:hAnsi="Noto Sans Elbasan"/>
          <w:b w:val="false"/>
          <w:bCs w:val="false"/>
          <w:sz w:val="24"/>
          <w:szCs w:val="24"/>
          <w:lang w:val="en-US"/>
        </w:rPr>
        <w:t xml:space="preserve"> It establishes intelligible constitutional confidence.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Distributes : </w:t>
      </w:r>
      <w:r>
        <w:rPr>
          <w:rFonts w:ascii="Noto Sans Elbasan" w:hAnsi="Noto Sans Elbasan"/>
          <w:b w:val="false"/>
          <w:bCs w:val="false"/>
          <w:sz w:val="24"/>
          <w:szCs w:val="24"/>
          <w:lang w:val="en-US"/>
        </w:rPr>
        <w:t>It exposes verified trust through 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Learns :</w:t>
      </w:r>
      <w:r>
        <w:rPr>
          <w:rFonts w:ascii="Noto Sans Elbasan" w:hAnsi="Noto Sans Elbasan"/>
          <w:b w:val="false"/>
          <w:bCs w:val="false"/>
          <w:sz w:val="24"/>
          <w:szCs w:val="24"/>
          <w:lang w:val="en-US"/>
        </w:rPr>
        <w:t xml:space="preserve"> Every validation enlarges the constitutional memory of institutional trust while every anomaly strengthens future assurance.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Thus constitutional trust continually matures through recursive experience rather than static authority.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VERITAS</w:t>
      </w:r>
      <w:r>
        <w:rPr>
          <w:rFonts w:ascii="Noto Sans Elbasan" w:hAnsi="Noto Sans Elbasan"/>
          <w:b w:val="false"/>
          <w:bCs w:val="false"/>
          <w:sz w:val="24"/>
          <w:szCs w:val="24"/>
          <w:lang w:val="en-US"/>
        </w:rPr>
        <w:t xml:space="preserve"> functions only through constitutional reciprocity. Its principal interfaces include: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MATRIX : </w:t>
      </w:r>
      <w:r>
        <w:rPr>
          <w:rFonts w:ascii="Noto Sans Elbasan" w:hAnsi="Noto Sans Elbasan"/>
          <w:b w:val="false"/>
          <w:bCs w:val="false"/>
          <w:sz w:val="24"/>
          <w:szCs w:val="24"/>
          <w:lang w:val="en-US"/>
        </w:rPr>
        <w:t>validates opportunity eligibility.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LOGOS : </w:t>
      </w:r>
      <w:r>
        <w:rPr>
          <w:rFonts w:ascii="Noto Sans Elbasan" w:hAnsi="Noto Sans Elbasan"/>
          <w:b w:val="false"/>
          <w:bCs w:val="false"/>
          <w:sz w:val="24"/>
          <w:szCs w:val="24"/>
          <w:lang w:val="en-US"/>
        </w:rPr>
        <w:t>authenticates competencies, learning histories and educational achievement.</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PRAGMA : </w:t>
      </w:r>
      <w:r>
        <w:rPr>
          <w:rFonts w:ascii="Noto Sans Elbasan" w:hAnsi="Noto Sans Elbasan"/>
          <w:b w:val="false"/>
          <w:bCs w:val="false"/>
          <w:sz w:val="24"/>
          <w:szCs w:val="24"/>
          <w:lang w:val="en-US"/>
        </w:rPr>
        <w:t>authorizes productive participation and enterprise capability.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PROTOCOL : </w:t>
      </w:r>
      <w:r>
        <w:rPr>
          <w:rFonts w:ascii="Noto Sans Elbasan" w:hAnsi="Noto Sans Elbasan"/>
          <w:b w:val="false"/>
          <w:bCs w:val="false"/>
          <w:sz w:val="24"/>
          <w:szCs w:val="24"/>
          <w:lang w:val="en-US"/>
        </w:rPr>
        <w:t>supplies governance assurance and constitutional authorization.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KENNEL : </w:t>
      </w:r>
      <w:r>
        <w:rPr>
          <w:rFonts w:ascii="Noto Sans Elbasan" w:hAnsi="Noto Sans Elbasan"/>
          <w:b w:val="false"/>
          <w:bCs w:val="false"/>
          <w:sz w:val="24"/>
          <w:szCs w:val="24"/>
          <w:lang w:val="en-US"/>
        </w:rPr>
        <w:t>verifies fiduciary legitimacy and financial confidence.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SYNAPSE : </w:t>
      </w:r>
      <w:r>
        <w:rPr>
          <w:rFonts w:ascii="Noto Sans Elbasan" w:hAnsi="Noto Sans Elbasan"/>
          <w:b w:val="false"/>
          <w:bCs w:val="false"/>
          <w:sz w:val="24"/>
          <w:szCs w:val="24"/>
          <w:lang w:val="en-US"/>
        </w:rPr>
        <w:t>receives real-time validation telemetry and anomaly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therefore circulates throughout the constitutional organism rather than remaining concentrated within isolated authorities.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179"/>
        <w:numPr>
          <w:ilvl w:val="0"/>
          <w:numId w:val="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is cultivated through distributed constitutional stewardship.</w:t>
      </w:r>
    </w:p>
    <w:p>
      <w:pPr>
        <w:pStyle w:val="style179"/>
        <w:numPr>
          <w:ilvl w:val="0"/>
          <w:numId w:val="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institutions validate learning.</w:t>
      </w:r>
    </w:p>
    <w:p>
      <w:pPr>
        <w:pStyle w:val="style179"/>
        <w:numPr>
          <w:ilvl w:val="0"/>
          <w:numId w:val="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bodies steward professional standards.</w:t>
      </w:r>
    </w:p>
    <w:p>
      <w:pPr>
        <w:pStyle w:val="style179"/>
        <w:numPr>
          <w:ilvl w:val="0"/>
          <w:numId w:val="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Government safeguards public authority.</w:t>
      </w:r>
    </w:p>
    <w:p>
      <w:pPr>
        <w:pStyle w:val="style179"/>
        <w:numPr>
          <w:ilvl w:val="0"/>
          <w:numId w:val="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Regulatory agencies preserve statutory legitimacy.</w:t>
      </w:r>
    </w:p>
    <w:p>
      <w:pPr>
        <w:pStyle w:val="style179"/>
        <w:numPr>
          <w:ilvl w:val="0"/>
          <w:numId w:val="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Industry validates occupational competence.</w:t>
      </w:r>
    </w:p>
    <w:p>
      <w:pPr>
        <w:pStyle w:val="style179"/>
        <w:numPr>
          <w:ilvl w:val="0"/>
          <w:numId w:val="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Communities preserve civic reputation.</w:t>
      </w:r>
    </w:p>
    <w:p>
      <w:pPr>
        <w:pStyle w:val="style179"/>
        <w:numPr>
          <w:ilvl w:val="0"/>
          <w:numId w:val="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International partners contribute interoperability.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Artificial Intelligence assists constitutional verification without replacing accountable human judgment. Trust therefore remains both technologically enabled and constitutionally governed.</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continually produces:</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Verified Credentials</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Trust Scores</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Assurance</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Trust Registries</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Verification Certificates</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Delegated Authority Records</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Graphs</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Compliance Intelligence</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Assurance Reports</w:t>
      </w:r>
    </w:p>
    <w:p>
      <w:pPr>
        <w:pStyle w:val="style179"/>
        <w:numPr>
          <w:ilvl w:val="0"/>
          <w:numId w:val="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Validation Services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outputs cultivate confidence across the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behaves as the organism's constitutional immune system. It continually distinguishes authenticity from corruption. Every successful validation strengthens institutional confidence. Every detected inconsistency enriches constitutional learning. Every interaction enlarges the trust ecology available to future constitutional decisions. Trust therefore accumulates recursively rather than administratively.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obligations established by VERITAS later require engineering realization through technologies such as:</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Decentralized Identity (DID)</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W3C Verifiable Credentials</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Public Key Infrastructure</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Registries</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Hyperledger Fabric</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Signature Services</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 Verification APIs</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Zero-Knowledge Proofs</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Immutable Audit Ledgers</w:t>
      </w:r>
    </w:p>
    <w:p>
      <w:pPr>
        <w:pStyle w:val="style179"/>
        <w:numPr>
          <w:ilvl w:val="0"/>
          <w:numId w:val="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Cryptographic Identity Services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technologies implement constitutional trust. They do not create it.</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XI. Primary Constitutional Coupling — VERITAS ↔ PRAGMA</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naturally couples with PRAGMA because constitutional trust exists for productive activation. Validation without application produces administrative accumulation. Application without validation produces constitutional disorder. VERITAS therefore answers the constitutional question: "</w:t>
      </w:r>
      <w:r>
        <w:rPr>
          <w:rFonts w:ascii="Noto Sans Elbasan" w:hAnsi="Noto Sans Elbasan"/>
          <w:b w:val="false"/>
          <w:bCs w:val="false"/>
          <w:i/>
          <w:iCs/>
          <w:sz w:val="24"/>
          <w:szCs w:val="24"/>
          <w:lang w:val="en-US"/>
        </w:rPr>
        <w:t>May this intelligence be trusted</w:t>
      </w:r>
      <w:r>
        <w:rPr>
          <w:rFonts w:ascii="Noto Sans Elbasan" w:hAnsi="Noto Sans Elbasan"/>
          <w:b w:val="false"/>
          <w:bCs w:val="false"/>
          <w:sz w:val="24"/>
          <w:szCs w:val="24"/>
          <w:lang w:val="en-US"/>
        </w:rPr>
        <w: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immediately answers: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t>
      </w:r>
      <w:r>
        <w:rPr>
          <w:rFonts w:ascii="Noto Sans Elbasan" w:hAnsi="Noto Sans Elbasan"/>
          <w:b w:val="false"/>
          <w:bCs w:val="false"/>
          <w:i/>
          <w:iCs/>
          <w:sz w:val="24"/>
          <w:szCs w:val="24"/>
          <w:lang w:val="en-US"/>
        </w:rPr>
        <w:t>How shall this trusted intelligence become productive capability</w:t>
      </w:r>
      <w:r>
        <w:rPr>
          <w:rFonts w:ascii="Noto Sans Elbasan" w:hAnsi="Noto Sans Elbasan"/>
          <w:b w:val="false"/>
          <w:bCs w:val="false"/>
          <w:sz w:val="24"/>
          <w:szCs w:val="24"/>
          <w:lang w:val="en-US"/>
        </w:rPr>
        <w: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they transform constitutional confidence into constitutional productivity.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6.2.4 PRAGMA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Productive Capability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are ultimately measured not by what they know, but by what they faithfully produce from what they know. Knowledge fulfills its constitutional purpose only when translated into productive capability that enlarges human flourishing. The constitutional office of PRAGMA is therefore not project management, workflow coordination or enterprise administration. Its vocation is constitutional activation. PRAGMA exists because capability must continually become contribution. It is the sovereign intelligence through which constitutional knowledge becomes productive reality.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permanent constitutional purpose of PRAGMA is to cultivate productive participation throughout the Education Economy. Its concern is not productivity measured merely by economic output. Its concern is constitutional productivity—the faithful transformation of human capability into value that enlarges persons, institutions and civilization simultaneously. PRAGMA therefore converts constitutional potential into constitutional contribution.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bears stewardship for productive constitutional activation. Its responsibilities include:</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cultivating enterprise participation;</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coordinating apprenticeships;</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activating innovation projects;</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stewarding productive collaboration;</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managing constitutional workflows;</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organizing institutional portfolios;</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cultivating vocational experience;</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enabling cooperative production;</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recording productive achievement; and</w:t>
      </w:r>
    </w:p>
    <w:p>
      <w:pPr>
        <w:pStyle w:val="style179"/>
        <w:numPr>
          <w:ilvl w:val="0"/>
          <w:numId w:val="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enlarging constitutional capability through practical engagement.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constitutional concern is productive participation rather than passive qualification.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governs: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Projects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Portfolios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Apprenticeships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Productive Workflows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Collaborative Initiatives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Programs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Enterprises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Missions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Vocational Activities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Productive Contributions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Deployments</w:t>
      </w:r>
    </w:p>
    <w:p>
      <w:pPr>
        <w:pStyle w:val="style179"/>
        <w:numPr>
          <w:ilvl w:val="0"/>
          <w:numId w:val="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Service Records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objects constitute the productive ecology of the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continually unfolds through five recursive constitutional movements.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Receives : </w:t>
      </w:r>
      <w:r>
        <w:rPr>
          <w:rFonts w:ascii="Noto Sans Elbasan" w:hAnsi="Noto Sans Elbasan"/>
          <w:b w:val="false"/>
          <w:bCs w:val="false"/>
          <w:sz w:val="24"/>
          <w:szCs w:val="24"/>
          <w:lang w:val="en-US"/>
        </w:rPr>
        <w:t>It receives trusted capability from LOGOS and VERITAS.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Activates :</w:t>
      </w:r>
      <w:r>
        <w:rPr>
          <w:rFonts w:ascii="Noto Sans Elbasan" w:hAnsi="Noto Sans Elbasan"/>
          <w:b w:val="false"/>
          <w:bCs w:val="false"/>
          <w:sz w:val="24"/>
          <w:szCs w:val="24"/>
          <w:lang w:val="en-US"/>
        </w:rPr>
        <w:t xml:space="preserve"> It transforms capability into productive participation.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Coordinates : </w:t>
      </w:r>
      <w:r>
        <w:rPr>
          <w:rFonts w:ascii="Noto Sans Elbasan" w:hAnsi="Noto Sans Elbasan"/>
          <w:b w:val="false"/>
          <w:bCs w:val="false"/>
          <w:sz w:val="24"/>
          <w:szCs w:val="24"/>
          <w:lang w:val="en-US"/>
        </w:rPr>
        <w:t>It harmonizes individuals, institutions and enterprises toward constitutional objectives.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Produces : </w:t>
      </w:r>
      <w:r>
        <w:rPr>
          <w:rFonts w:ascii="Noto Sans Elbasan" w:hAnsi="Noto Sans Elbasan"/>
          <w:b w:val="false"/>
          <w:bCs w:val="false"/>
          <w:sz w:val="24"/>
          <w:szCs w:val="24"/>
          <w:lang w:val="en-US"/>
        </w:rPr>
        <w:t>It cultivates measurable constitutional value.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Learns :</w:t>
      </w:r>
      <w:r>
        <w:rPr>
          <w:rFonts w:ascii="Noto Sans Elbasan" w:hAnsi="Noto Sans Elbasan"/>
          <w:b w:val="false"/>
          <w:bCs w:val="false"/>
          <w:sz w:val="24"/>
          <w:szCs w:val="24"/>
          <w:lang w:val="en-US"/>
        </w:rPr>
        <w:t xml:space="preserve"> Every productive engagement enlarges the organism's future productive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Thus constitutional productivity continually matures through recursive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continuously exchanges constitutional intelligence with every sovereign organ. With MATRIX, it receives opportunity pathways. With LOGOS, it receives organized knowledge and competencies. With VERITAS, it receives validated trust. With PROTOCOL, it receives constitutional authorization. With KENNEL, it generates constitutional value requiring fiduciary cultivation. With SYNAPSE, it receives real-time operational feedback. Productivity therefore emerges through constitutional cooperation rather than isolated execution.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is cultivated through distributed stewardship. Learners contribute developing capabilities. Educators cultivate productive competence. Industry provides productive environments. Government enables public missions. Communities contribute practical needs. Research institutions cultivate innovation. Enterprises transform knowledge into goods and services. Artificial Intelligence augments productive capability while remaining accountable to constitutional purpose. No single institution owns productivity. It is cultivated collaboratively across the constitutional ecology.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continually produces: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Productive Portfolios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Outcomes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Apprenticeship Records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Projects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Demonstrations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Service Histories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Productivity Intelligence</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Deliverables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Development Outputs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Value Creation Records</w:t>
      </w:r>
    </w:p>
    <w:p>
      <w:pPr>
        <w:pStyle w:val="style179"/>
        <w:numPr>
          <w:ilvl w:val="0"/>
          <w:numId w:val="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outputs represent realized constitutional capability.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behaves as the organism's constitutional musculature. It converts intention into action. Every completed project strengthens institutional capability. Every collaboration enriches productive intelligence. Every failure contributes constitutional learning. Productive capability therefore evolves recursively through continual constitutional participation rather than isolated performance.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X.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obligations established by PRAGMA later require engineering realization through technologies such as:</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Workflow Orchestration Engines</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Business Process Management Systems</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Portfolio Registries</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Project Lifecycle Services</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Event-Driven Workflow Platforms</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Task Coordination Services</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Resource Integration</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Analytics</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Productivity Telemetry</w:t>
      </w:r>
    </w:p>
    <w:p>
      <w:pPr>
        <w:pStyle w:val="style179"/>
        <w:numPr>
          <w:ilvl w:val="0"/>
          <w:numId w:val="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Intelligence Platforms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technologies operationalize constitutional productivity. They do not define it.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XI. Primary Constitutional Coupling — PRAGMA ↔ VERITAS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naturally couples with VERITAS because productive capability must remain constitutionally trustworthy. Capability without trust becomes hazardous. Trust without productive activation becomes dormant. VERITAS authenticates the legitimacy of participation. PRAGMA transforms that legitimacy into productive constitutional contribution. Together they establish one of the foundational laws of the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flourish not because they possess trusted knowledge alone, nor because they pursue productivity alone, but because trusted intelligence is continually transformed into faithful, productive participation.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6.2.5 PROTOCOL — Governance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Office of Sovereign Governance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constitutional intelligences responsible for opportunity cultivation (MATRIX), knowledge organization (LOGOS), trust validation (VERITAS), and productive activation (</w:t>
      </w:r>
      <w:r>
        <w:rPr>
          <w:rFonts w:ascii="Noto Sans Elbasan" w:hAnsi="Noto Sans Elbasan"/>
          <w:b/>
          <w:bCs/>
          <w:sz w:val="24"/>
          <w:szCs w:val="24"/>
          <w:lang w:val="en-US"/>
        </w:rPr>
        <w:t>PRAGMA</w:t>
      </w:r>
      <w:r>
        <w:rPr>
          <w:rFonts w:ascii="Noto Sans Elbasan" w:hAnsi="Noto Sans Elbasan"/>
          <w:b w:val="false"/>
          <w:bCs w:val="false"/>
          <w:sz w:val="24"/>
          <w:szCs w:val="24"/>
          <w:lang w:val="en-US"/>
        </w:rPr>
        <w:t>), the constitutional organism encounters an entirely different requirement.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do not remain coherent merely because opportunities are discovered, knowledge is organized, trust is authenticated, or productivity is cultivated. They remain coherent because constitutional authority itself remains intelligible. Someone—or rather, some constitutional intelligence—must continuously answer questions such as: Who possesses authority to act? Under what constitutional mandate? For whose benefit? Within what limits? According to which constitutional obligations? Subject to whose oversight? Through what process may authority be delegated, suspended, audited or restored? These questions are not financial. They are not educational. They are not technological. They concern governance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 therefore constitutes the constitutional governance intelligence of the Education Economy. It is the constitutional parliament of the cybernetic organism, continuously orchestrating legitimate participation without itself becoming the source of sovereignty. Sovereignty always remains constitutional. PROTOCOL merely administers it faithfully.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 exists to cultivate constitutional governance across the entire Education Economy. It administers constitutional permissions, institutional mandates, delegated authority, accountability relationships, governance policies, constitutional compliance, fiduciary obligations and administrative legitimacy. It ensures that every constitutional action occurs through properly recognized constitutional authority. Its office is therefore neither command nor control. Its office is constitutional orchestration.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permanent constitutional purpose of PROTOCOL is: To preserve legitimate constitutional order by continuously governing how authority, responsibility, permission and accountability circulate throughout the constitutional organism. Every constitutional civilization requires such governance. Without governance: Knowledge becomes uncontrolled. Capital becomes predatory. Technology becomes dangerous. Institutions become fragmented. Authority becomes arbitrary. Participation becomes chaotic. PROTOCOL continuously prevents such constitutional entropy.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 exercises several permanent constitutional responsibilities. It authenticates constitutional authority. It administers governance hierarchies. It governs delegation. It coordinates institutional permissions. It administers constitutional compliance. It orchestrates policy execution. It supervises accountability relationships. It governs constitutional role transitions. It records governance history. It preserves constitutional legitimacy.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 governs the constitutional architecture itself. Its principal constitutional objects include:</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offices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roles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mandates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Delegated authority</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policies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permissions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Compliance obligations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Administrative jurisdictions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Regulatory obligations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Decision authorities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appointments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responsibilities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events</w:t>
      </w:r>
    </w:p>
    <w:p>
      <w:pPr>
        <w:pStyle w:val="style179"/>
        <w:numPr>
          <w:ilvl w:val="0"/>
          <w:numId w:val="7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audit trails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objects collectively constitute the governance memory of the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Like every sovereign intelligence, PROTOCOL continuously recurses through five constitutional stages.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Perceives :</w:t>
      </w:r>
      <w:r>
        <w:rPr>
          <w:rFonts w:ascii="Noto Sans Elbasan" w:hAnsi="Noto Sans Elbasan"/>
          <w:b w:val="false"/>
          <w:bCs w:val="false"/>
          <w:sz w:val="24"/>
          <w:szCs w:val="24"/>
          <w:lang w:val="en-US"/>
        </w:rPr>
        <w:t xml:space="preserve"> It observes constitutional actors, institutional mandates, governance events, permissions and policy obligations.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Interprets :</w:t>
      </w:r>
      <w:r>
        <w:rPr>
          <w:rFonts w:ascii="Noto Sans Elbasan" w:hAnsi="Noto Sans Elbasan"/>
          <w:b w:val="false"/>
          <w:bCs w:val="false"/>
          <w:sz w:val="24"/>
          <w:szCs w:val="24"/>
          <w:lang w:val="en-US"/>
        </w:rPr>
        <w:t xml:space="preserve"> It evaluates legitimacy, constitutional authority, compliance obligations and institutional jurisdiction.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Coordinates :</w:t>
      </w:r>
      <w:r>
        <w:rPr>
          <w:rFonts w:ascii="Noto Sans Elbasan" w:hAnsi="Noto Sans Elbasan"/>
          <w:b w:val="false"/>
          <w:bCs w:val="false"/>
          <w:sz w:val="24"/>
          <w:szCs w:val="24"/>
          <w:lang w:val="en-US"/>
        </w:rPr>
        <w:t xml:space="preserve"> It allocates permissions, delegates authority, orchestrates governance relationships and synchronizes institutional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Regulates :</w:t>
      </w:r>
      <w:r>
        <w:rPr>
          <w:rFonts w:ascii="Noto Sans Elbasan" w:hAnsi="Noto Sans Elbasan"/>
          <w:b w:val="false"/>
          <w:bCs w:val="false"/>
          <w:sz w:val="24"/>
          <w:szCs w:val="24"/>
          <w:lang w:val="en-US"/>
        </w:rPr>
        <w:t xml:space="preserve"> It enforces constitutional rules, prevents unauthorized participation, records governance decisions and preserves accountability.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Learns :</w:t>
      </w:r>
      <w:r>
        <w:rPr>
          <w:rFonts w:ascii="Noto Sans Elbasan" w:hAnsi="Noto Sans Elbasan"/>
          <w:b w:val="false"/>
          <w:bCs w:val="false"/>
          <w:sz w:val="24"/>
          <w:szCs w:val="24"/>
          <w:lang w:val="en-US"/>
        </w:rPr>
        <w:t xml:space="preserve"> Every governance interaction strengthens constitutional administrative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Thus governance itself continually matures.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 continuously exchanges constitutional intelligence with every sovereign intelligence.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MATRIX :</w:t>
      </w:r>
      <w:r>
        <w:rPr>
          <w:rFonts w:ascii="Noto Sans Elbasan" w:hAnsi="Noto Sans Elbasan"/>
          <w:b w:val="false"/>
          <w:bCs w:val="false"/>
          <w:sz w:val="24"/>
          <w:szCs w:val="24"/>
          <w:lang w:val="en-US"/>
        </w:rPr>
        <w:t xml:space="preserve"> receives governance priorities governing opportunity allocation.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LOGOS :</w:t>
      </w:r>
      <w:r>
        <w:rPr>
          <w:rFonts w:ascii="Noto Sans Elbasan" w:hAnsi="Noto Sans Elbasan"/>
          <w:b w:val="false"/>
          <w:bCs w:val="false"/>
          <w:sz w:val="24"/>
          <w:szCs w:val="24"/>
          <w:lang w:val="en-US"/>
        </w:rPr>
        <w:t xml:space="preserve"> receives educational governance policies.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VERITAS : </w:t>
      </w:r>
      <w:r>
        <w:rPr>
          <w:rFonts w:ascii="Noto Sans Elbasan" w:hAnsi="Noto Sans Elbasan"/>
          <w:b w:val="false"/>
          <w:bCs w:val="false"/>
          <w:sz w:val="24"/>
          <w:szCs w:val="24"/>
          <w:lang w:val="en-US"/>
        </w:rPr>
        <w:t>verifies constitutional legitimacy.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PRAGMA : </w:t>
      </w:r>
      <w:r>
        <w:rPr>
          <w:rFonts w:ascii="Noto Sans Elbasan" w:hAnsi="Noto Sans Elbasan"/>
          <w:b w:val="false"/>
          <w:bCs w:val="false"/>
          <w:sz w:val="24"/>
          <w:szCs w:val="24"/>
          <w:lang w:val="en-US"/>
        </w:rPr>
        <w:t>receives operational mandates.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KENNEL :</w:t>
      </w:r>
      <w:r>
        <w:rPr>
          <w:rFonts w:ascii="Noto Sans Elbasan" w:hAnsi="Noto Sans Elbasan"/>
          <w:b w:val="false"/>
          <w:bCs w:val="false"/>
          <w:sz w:val="24"/>
          <w:szCs w:val="24"/>
          <w:lang w:val="en-US"/>
        </w:rPr>
        <w:t xml:space="preserve"> receives fiduciary permissions for constitutional capital deployment.</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SYNAPSE :</w:t>
      </w:r>
      <w:r>
        <w:rPr>
          <w:rFonts w:ascii="Noto Sans Elbasan" w:hAnsi="Noto Sans Elbasan"/>
          <w:b w:val="false"/>
          <w:bCs w:val="false"/>
          <w:sz w:val="24"/>
          <w:szCs w:val="24"/>
          <w:lang w:val="en-US"/>
        </w:rPr>
        <w:t xml:space="preserve"> receives governance instructions governing real-time interaction.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Thus PROTOCOL does not replace the remaining intelligences. It constitutionally governs their cooperation.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is never monopolized. Its stewardship is constitutionally distributed among: Parliament and legislative institutions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Ministries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Regulatory authorities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institutions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Universities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Local authorities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councils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commissions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Civic organizations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Corporate governance bodies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Traditional leadership</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International governance partners</w:t>
      </w:r>
    </w:p>
    <w:p>
      <w:pPr>
        <w:pStyle w:val="style179"/>
        <w:numPr>
          <w:ilvl w:val="0"/>
          <w:numId w:val="7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governs only within constitutionally recognized jurisdiction.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steward governs absolutely.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 continuously produces constitutional governance artifacts, including:</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policies</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permissions</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Delegation certificates</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mandates</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hierarchies</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Compliance records</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Accountability graphs</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audit logs</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execution histories</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Administrative intelligence</w:t>
      </w:r>
    </w:p>
    <w:p>
      <w:pPr>
        <w:pStyle w:val="style179"/>
        <w:numPr>
          <w:ilvl w:val="0"/>
          <w:numId w:val="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analytics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outputs collectively constitute the constitutional administrative nervous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behaves recursively rather than bureaucratically. Every governance decision immediately generates constitutional feedback. Permissions evolve. Responsibilities mature. Governance relationships reorganize. Institutional learning accumulates. Policy continuously improves. Thus governance becomes adaptive rather than merely administrative. It behaves as a living constitutional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future HEXERCHY Techno-Architectural Blueprint, PROTOCOL naturally implies engineering obligations including:</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Engines</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Rules Engines</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&amp; Access Management</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Role-Based Access Control (RBAC)</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Attribute-Based Access Control (ABAC)</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Ledgers</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Delegation Services</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Workflow Orchestration</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Compliance Engines</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Decision Logging</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Versioning</w:t>
      </w:r>
    </w:p>
    <w:p>
      <w:pPr>
        <w:pStyle w:val="style179"/>
        <w:numPr>
          <w:ilvl w:val="0"/>
          <w:numId w:val="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APIs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technologies do not define PROTOCOL. They merely implement constitutional governance already established by the Cybernetic Constitution.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XI. Primary Constitutional Coupling — KENNEL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Among all constitutional relationships, </w:t>
      </w: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possesses an especially intimate coupling with </w:t>
      </w:r>
      <w:r>
        <w:rPr>
          <w:rFonts w:ascii="Noto Sans Elbasan" w:hAnsi="Noto Sans Elbasan"/>
          <w:b/>
          <w:bCs/>
          <w:sz w:val="24"/>
          <w:szCs w:val="24"/>
          <w:lang w:val="en-US"/>
        </w:rPr>
        <w:t>KENNEL</w:t>
      </w:r>
      <w:r>
        <w:rPr>
          <w:rFonts w:ascii="Noto Sans Elbasan" w:hAnsi="Noto Sans Elbasan"/>
          <w:b w:val="false"/>
          <w:bCs w:val="false"/>
          <w:sz w:val="24"/>
          <w:szCs w:val="24"/>
          <w:lang w:val="en-US"/>
        </w:rPr>
        <w:t>. Governance without capital becomes aspiration without implementation. Capital without governance becomes power without legitimacy.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PROTOCOL therefore determines: who may authorize expenditure; under what constitutional conditions; through which fiduciary obligations; within which governance thresholds; subject to what accountability. </w:t>
      </w: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in turn, transforms those constitutional authorizations into living financial metabolism. </w:t>
      </w: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governs legitimacy. KENNEL governs liquidity. Together they ensure that constitutional authority and constitutional yield remain inseparable. This constitutional coupling forms the fiduciary governance axis of the Education Economy, where every movement of value is simultaneously a movement of constitutional responsibility.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6.2.6 KENNEL — Capital Metabolic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Office of Financial Metabolism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If </w:t>
      </w: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constitutes the constitutional parliament of the organism, </w:t>
      </w: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constitutes its constitutional heart. Civilizations cannot flourish merely by accumulating wealth. Neither do they flourish by endlessly distributing resources. They flourish because value continuously circulates, regenerates, nourishes, and returns to cultivate the organism that produced it. </w:t>
      </w: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therefore governs not money as an object, but capital as a living constitutional metabolism. It is the intelligence through which the Education Economy cultivates, allocates, circulates, measures and recursively regenerates Constitutional Yield.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 exists to steward the entire constitutional metabolism of value. Its office is to ensure that every constitutional transaction contributes not merely to financial exchange but to the regenerative flourishing of the constitutional organism. It governs the living circulation of educational value.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Its permanent constitutional purpose is: To cultivate, govern and recursively regenerate Constitutional Yield through fiduciary stewardship, payment infrastructures, treasury intelligence and capital metabolism. </w:t>
      </w: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therefore answers the constitutional question: </w:t>
      </w:r>
      <w:r>
        <w:rPr>
          <w:rFonts w:ascii="Noto Sans Elbasan" w:hAnsi="Noto Sans Elbasan"/>
          <w:b w:val="false"/>
          <w:bCs w:val="false"/>
          <w:i/>
          <w:iCs/>
          <w:sz w:val="24"/>
          <w:szCs w:val="24"/>
          <w:u w:val="single"/>
          <w:lang w:val="en-US"/>
        </w:rPr>
        <w:t>How does a civilization finance its own continuous cultivation without compromising its constitutional vocation</w:t>
      </w:r>
      <w:r>
        <w:rPr>
          <w:rFonts w:ascii="Noto Sans Elbasan" w:hAnsi="Noto Sans Elbasan"/>
          <w:b w:val="false"/>
          <w:bCs w:val="false"/>
          <w:sz w:val="24"/>
          <w:szCs w:val="24"/>
          <w:lang w:val="en-US"/>
        </w:rPr>
        <w: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KENNEL: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orchestrates educational payment rails; administers treasury functions; governs constitutional reinvestment; allocates incentives; supports cooperative revenue distribution; maintains liquidity; records fiduciary flows; enables deferred constitutional financing where appropriate; measures Constitutional Yield; sustains the long-term financial metabolism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KENNEL governs</w:t>
      </w:r>
      <w:r>
        <w:rPr>
          <w:rFonts w:ascii="Noto Sans Elbasan" w:hAnsi="Noto Sans Elbasan"/>
          <w:b w:val="false"/>
          <w:bCs w:val="false"/>
          <w:sz w:val="24"/>
          <w:szCs w:val="24"/>
          <w:lang w:val="en-US"/>
        </w:rPr>
        <w:t>:</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payment transactions;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treasury accounts;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liquidity pools;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reinvestment mechanisms;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obligations;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incentive structures;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smart contractual commitments;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payment ecosystems;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forecasts;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settlement events;</w:t>
      </w:r>
    </w:p>
    <w:p>
      <w:pPr>
        <w:pStyle w:val="style179"/>
        <w:numPr>
          <w:ilvl w:val="0"/>
          <w:numId w:val="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value circulation histories.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objects together constitute the metabolic bloodstream of the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 recursively: Perceives value creation across the ecosystem. Interprets fiduciary priorities and constitutional obligations. Cultivates sustainable financial circulation. Redistributes Constitutional Yield according to constitutional logic. Learns from every transaction, strengthening future stewardship and financial resilience. Thus the economy finances its future through the intelligence of its present.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179"/>
        <w:numPr>
          <w:ilvl w:val="0"/>
          <w:numId w:val="76"/>
        </w:numPr>
        <w:jc w:val="both"/>
        <w:rPr>
          <w:rFonts w:ascii="Noto Sans Elbasan" w:hAnsi="Noto Sans Elbasan"/>
          <w:b w:val="false"/>
          <w:bCs w:val="false"/>
          <w:sz w:val="24"/>
          <w:szCs w:val="24"/>
          <w:lang w:val="en-US"/>
        </w:rPr>
      </w:pP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exchanges constitutional intelligence with all sovereign intelligences. </w:t>
      </w:r>
      <w:r>
        <w:rPr>
          <w:rFonts w:ascii="Noto Sans Elbasan" w:hAnsi="Noto Sans Elbasan"/>
          <w:b/>
          <w:bCs/>
          <w:sz w:val="24"/>
          <w:szCs w:val="24"/>
          <w:lang w:val="en-US"/>
        </w:rPr>
        <w:t>MATRIX</w:t>
      </w:r>
      <w:r>
        <w:rPr>
          <w:rFonts w:ascii="Noto Sans Elbasan" w:hAnsi="Noto Sans Elbasan"/>
          <w:b w:val="false"/>
          <w:bCs w:val="false"/>
          <w:sz w:val="24"/>
          <w:szCs w:val="24"/>
          <w:lang w:val="en-US"/>
        </w:rPr>
        <w:t xml:space="preserve"> informs future opportunity investment.</w:t>
      </w:r>
    </w:p>
    <w:p>
      <w:pPr>
        <w:pStyle w:val="style179"/>
        <w:numPr>
          <w:ilvl w:val="0"/>
          <w:numId w:val="76"/>
        </w:numPr>
        <w:jc w:val="both"/>
        <w:rPr>
          <w:rFonts w:ascii="Noto Sans Elbasan" w:hAnsi="Noto Sans Elbasan"/>
          <w:b w:val="false"/>
          <w:bCs w:val="false"/>
          <w:sz w:val="24"/>
          <w:szCs w:val="24"/>
          <w:lang w:val="en-US"/>
        </w:rPr>
      </w:pPr>
      <w:r>
        <w:rPr>
          <w:rFonts w:ascii="Noto Sans Elbasan" w:hAnsi="Noto Sans Elbasan"/>
          <w:b/>
          <w:bCs/>
          <w:sz w:val="24"/>
          <w:szCs w:val="24"/>
          <w:lang w:val="en-US"/>
        </w:rPr>
        <w:t>LOGOS</w:t>
      </w:r>
      <w:r>
        <w:rPr>
          <w:rFonts w:ascii="Noto Sans Elbasan" w:hAnsi="Noto Sans Elbasan"/>
          <w:b w:val="false"/>
          <w:bCs w:val="false"/>
          <w:sz w:val="24"/>
          <w:szCs w:val="24"/>
          <w:lang w:val="en-US"/>
        </w:rPr>
        <w:t xml:space="preserve"> links financial cultivation to learning.</w:t>
      </w:r>
    </w:p>
    <w:p>
      <w:pPr>
        <w:pStyle w:val="style179"/>
        <w:numPr>
          <w:ilvl w:val="0"/>
          <w:numId w:val="76"/>
        </w:numPr>
        <w:jc w:val="both"/>
        <w:rPr>
          <w:rFonts w:ascii="Noto Sans Elbasan" w:hAnsi="Noto Sans Elbasan"/>
          <w:b w:val="false"/>
          <w:bCs w:val="false"/>
          <w:sz w:val="24"/>
          <w:szCs w:val="24"/>
          <w:lang w:val="en-US"/>
        </w:rPr>
      </w:pPr>
      <w:r>
        <w:rPr>
          <w:rFonts w:ascii="Noto Sans Elbasan" w:hAnsi="Noto Sans Elbasan"/>
          <w:b/>
          <w:bCs/>
          <w:sz w:val="24"/>
          <w:szCs w:val="24"/>
          <w:lang w:val="en-US"/>
        </w:rPr>
        <w:t>VERITAS</w:t>
      </w:r>
      <w:r>
        <w:rPr>
          <w:rFonts w:ascii="Noto Sans Elbasan" w:hAnsi="Noto Sans Elbasan"/>
          <w:b w:val="false"/>
          <w:bCs w:val="false"/>
          <w:sz w:val="24"/>
          <w:szCs w:val="24"/>
          <w:lang w:val="en-US"/>
        </w:rPr>
        <w:t xml:space="preserve"> authenticates fiduciary trust.</w:t>
      </w:r>
    </w:p>
    <w:p>
      <w:pPr>
        <w:pStyle w:val="style179"/>
        <w:numPr>
          <w:ilvl w:val="0"/>
          <w:numId w:val="76"/>
        </w:numPr>
        <w:jc w:val="both"/>
        <w:rPr>
          <w:rFonts w:ascii="Noto Sans Elbasan" w:hAnsi="Noto Sans Elbasan"/>
          <w:b w:val="false"/>
          <w:bCs w:val="false"/>
          <w:sz w:val="24"/>
          <w:szCs w:val="24"/>
          <w:lang w:val="en-US"/>
        </w:rPr>
      </w:pPr>
      <w:r>
        <w:rPr>
          <w:rFonts w:ascii="Noto Sans Elbasan" w:hAnsi="Noto Sans Elbasan"/>
          <w:b/>
          <w:bCs/>
          <w:sz w:val="24"/>
          <w:szCs w:val="24"/>
          <w:lang w:val="en-US"/>
        </w:rPr>
        <w:t>PRAGMA</w:t>
      </w:r>
      <w:r>
        <w:rPr>
          <w:rFonts w:ascii="Noto Sans Elbasan" w:hAnsi="Noto Sans Elbasan"/>
          <w:b w:val="false"/>
          <w:bCs w:val="false"/>
          <w:sz w:val="24"/>
          <w:szCs w:val="24"/>
          <w:lang w:val="en-US"/>
        </w:rPr>
        <w:t xml:space="preserve"> generates productive value.</w:t>
      </w:r>
    </w:p>
    <w:p>
      <w:pPr>
        <w:pStyle w:val="style179"/>
        <w:numPr>
          <w:ilvl w:val="0"/>
          <w:numId w:val="76"/>
        </w:numPr>
        <w:jc w:val="both"/>
        <w:rPr>
          <w:rFonts w:ascii="Noto Sans Elbasan" w:hAnsi="Noto Sans Elbasan"/>
          <w:b w:val="false"/>
          <w:bCs w:val="false"/>
          <w:sz w:val="24"/>
          <w:szCs w:val="24"/>
          <w:lang w:val="en-US"/>
        </w:rPr>
      </w:pP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authorizes financial action.</w:t>
      </w:r>
    </w:p>
    <w:p>
      <w:pPr>
        <w:pStyle w:val="style179"/>
        <w:numPr>
          <w:ilvl w:val="0"/>
          <w:numId w:val="76"/>
        </w:numPr>
        <w:jc w:val="both"/>
        <w:rPr>
          <w:rFonts w:ascii="Noto Sans Elbasan" w:hAnsi="Noto Sans Elbasan"/>
          <w:b w:val="false"/>
          <w:bCs w:val="false"/>
          <w:sz w:val="24"/>
          <w:szCs w:val="24"/>
          <w:lang w:val="en-US"/>
        </w:rPr>
      </w:pP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provides real-time transactional telemetry.</w:t>
      </w:r>
    </w:p>
    <w:p>
      <w:pPr>
        <w:pStyle w:val="style179"/>
        <w:numPr>
          <w:ilvl w:val="0"/>
          <w:numId w:val="76"/>
        </w:numPr>
        <w:jc w:val="both"/>
        <w:rPr>
          <w:rFonts w:ascii="Noto Sans Elbasan" w:hAnsi="Noto Sans Elbasan"/>
          <w:b w:val="false"/>
          <w:bCs w:val="false"/>
          <w:sz w:val="24"/>
          <w:szCs w:val="24"/>
          <w:lang w:val="en-US"/>
        </w:rPr>
      </w:pP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therefore never operates in isolation; it is the metabolic centre through which all constitutional activity acquires material continuity.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of KENNEL is distributed among: the Fiduciary Development Bank (Civitas Capital Bank); Mukula Technologies as steward of constitutional payment infrastructure; regulated payment service providers; treasury institutions; educational institutions; cooperatives; financial regulators; participating enterprises; civic fiduciaries. No participant owns the metabolism. Each stewards a constitutional function within it.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continuously produces: payment settlements; treasury positions; Constitutional Yield reports; reinvestment allocations; liquidity analytics; cooperative distributions; incentive calculations; deferred payment schedules; fiduciary dashboards; financial telemetry. These outputs become measurable indicators of the organism's financial vitality.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behaves as a living metabolic intelligence. Every transaction enriches constitutional memory. Every payment refines liquidity forecasting. Every reinvestment strengthens systemic resilience. Every yield informs future cultivation. Capital therefore becomes recursively intelligent rather than merely accumulative.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future </w:t>
      </w:r>
      <w:r>
        <w:rPr>
          <w:rFonts w:ascii="Noto Sans Elbasan" w:hAnsi="Noto Sans Elbasan"/>
          <w:b/>
          <w:bCs/>
          <w:sz w:val="24"/>
          <w:szCs w:val="24"/>
          <w:lang w:val="en-US"/>
        </w:rPr>
        <w:t>HEXERCHY</w:t>
      </w:r>
      <w:r>
        <w:rPr>
          <w:rFonts w:ascii="Noto Sans Elbasan" w:hAnsi="Noto Sans Elbasan"/>
          <w:b w:val="false"/>
          <w:bCs w:val="false"/>
          <w:sz w:val="24"/>
          <w:szCs w:val="24"/>
          <w:lang w:val="en-US"/>
        </w:rPr>
        <w:t xml:space="preserve"> Engineering Blueprint naturally derives obligations including:</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Payment Orchestration Services;</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Treasury Engines;</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Smart Contract Services;</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Revenue Allocation Engines;</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Settlement Services;</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Liquidity Forecasting;</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Financial Event Streaming;</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Wallet Infrastructure;</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Transaction Analytics;</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Measurement Services;</w:t>
      </w:r>
    </w:p>
    <w:p>
      <w:pPr>
        <w:pStyle w:val="style179"/>
        <w:numPr>
          <w:ilvl w:val="0"/>
          <w:numId w:val="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Distribution Engines.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engineering artefacts are implementations of an already established constitutional office.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XI. Primary Constitutional Coupling — PROTOCOL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KENNEL's closest constitutional companion is PROTOCOL. PROTOCOL asks: "</w:t>
      </w:r>
      <w:r>
        <w:rPr>
          <w:rFonts w:ascii="Noto Sans Elbasan" w:hAnsi="Noto Sans Elbasan"/>
          <w:b w:val="false"/>
          <w:bCs w:val="false"/>
          <w:i/>
          <w:iCs/>
          <w:sz w:val="24"/>
          <w:szCs w:val="24"/>
          <w:lang w:val="en-US"/>
        </w:rPr>
        <w:t>May this value move?</w:t>
      </w:r>
      <w:r>
        <w:rPr>
          <w:rFonts w:ascii="Noto Sans Elbasan" w:hAnsi="Noto Sans Elbasan"/>
          <w:b w:val="false"/>
          <w:bCs w:val="false"/>
          <w:sz w:val="24"/>
          <w:szCs w:val="24"/>
          <w:lang w:val="en-US"/>
        </w:rPr>
        <w:t>". KENNEL asks: "</w:t>
      </w:r>
      <w:r>
        <w:rPr>
          <w:rFonts w:ascii="Noto Sans Elbasan" w:hAnsi="Noto Sans Elbasan"/>
          <w:b w:val="false"/>
          <w:bCs w:val="false"/>
          <w:i/>
          <w:iCs/>
          <w:sz w:val="24"/>
          <w:szCs w:val="24"/>
          <w:lang w:val="en-US"/>
        </w:rPr>
        <w:t>How shall this value move?</w:t>
      </w:r>
      <w:r>
        <w:rPr>
          <w:rFonts w:ascii="Noto Sans Elbasan" w:hAnsi="Noto Sans Elbasan"/>
          <w:b w:val="false"/>
          <w:bCs w:val="false"/>
          <w:sz w:val="24"/>
          <w:szCs w:val="24"/>
          <w:lang w:val="en-US"/>
        </w:rPr>
        <w:t xml:space="preserve">" PROTOCOL establishes legitimacy. KENNEL executes fiduciary circulation. One governs authority. The other governs metabolism. Together they ensure that financial power never outruns constitutional responsibility, and constitutional responsibility never remains without the means to become institutional reality. This Governance–Metabolism coupling forms the fiduciary heartbeat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and prepares the constitutional organism for its final sovereign intelligence: SYNAPSE, where all constitutional perception converges into real-time cognitive interaction.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6.2.7 SYNAPSE — Real-Time Cognitive Interaction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Office of Living Constitutional Consciousness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With the establishment of </w:t>
      </w:r>
      <w:r>
        <w:rPr>
          <w:rFonts w:ascii="Noto Sans Elbasan" w:hAnsi="Noto Sans Elbasan"/>
          <w:b/>
          <w:bCs/>
          <w:sz w:val="24"/>
          <w:szCs w:val="24"/>
          <w:lang w:val="en-US"/>
        </w:rPr>
        <w:t>MATRIX</w:t>
      </w:r>
      <w:r>
        <w:rPr>
          <w:rFonts w:ascii="Noto Sans Elbasan" w:hAnsi="Noto Sans Elbasan"/>
          <w:b w:val="false"/>
          <w:bCs w:val="false"/>
          <w:sz w:val="24"/>
          <w:szCs w:val="24"/>
          <w:lang w:val="en-US"/>
        </w:rPr>
        <w:t xml:space="preserve">, the constitutional organism learns to perceive opportunity. Through </w:t>
      </w:r>
      <w:r>
        <w:rPr>
          <w:rFonts w:ascii="Noto Sans Elbasan" w:hAnsi="Noto Sans Elbasan"/>
          <w:b/>
          <w:bCs/>
          <w:sz w:val="24"/>
          <w:szCs w:val="24"/>
          <w:lang w:val="en-US"/>
        </w:rPr>
        <w:t>LOGOS</w:t>
      </w:r>
      <w:r>
        <w:rPr>
          <w:rFonts w:ascii="Noto Sans Elbasan" w:hAnsi="Noto Sans Elbasan"/>
          <w:b w:val="false"/>
          <w:bCs w:val="false"/>
          <w:sz w:val="24"/>
          <w:szCs w:val="24"/>
          <w:lang w:val="en-US"/>
        </w:rPr>
        <w:t xml:space="preserve">, it remembers and organizes knowledge. Through </w:t>
      </w:r>
      <w:r>
        <w:rPr>
          <w:rFonts w:ascii="Noto Sans Elbasan" w:hAnsi="Noto Sans Elbasan"/>
          <w:b/>
          <w:bCs/>
          <w:sz w:val="24"/>
          <w:szCs w:val="24"/>
          <w:lang w:val="en-US"/>
        </w:rPr>
        <w:t>VERITAS</w:t>
      </w:r>
      <w:r>
        <w:rPr>
          <w:rFonts w:ascii="Noto Sans Elbasan" w:hAnsi="Noto Sans Elbasan"/>
          <w:b w:val="false"/>
          <w:bCs w:val="false"/>
          <w:sz w:val="24"/>
          <w:szCs w:val="24"/>
          <w:lang w:val="en-US"/>
        </w:rPr>
        <w:t xml:space="preserve">, it authenticates truth and trust. Through </w:t>
      </w:r>
      <w:r>
        <w:rPr>
          <w:rFonts w:ascii="Noto Sans Elbasan" w:hAnsi="Noto Sans Elbasan"/>
          <w:b/>
          <w:bCs/>
          <w:sz w:val="24"/>
          <w:szCs w:val="24"/>
          <w:lang w:val="en-US"/>
        </w:rPr>
        <w:t>PRAGMA</w:t>
      </w:r>
      <w:r>
        <w:rPr>
          <w:rFonts w:ascii="Noto Sans Elbasan" w:hAnsi="Noto Sans Elbasan"/>
          <w:b w:val="false"/>
          <w:bCs w:val="false"/>
          <w:sz w:val="24"/>
          <w:szCs w:val="24"/>
          <w:lang w:val="en-US"/>
        </w:rPr>
        <w:t xml:space="preserve">, it transforms knowledge into productive capability. Through </w:t>
      </w: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it governs legitimate constitutional authority. Through </w:t>
      </w:r>
      <w:r>
        <w:rPr>
          <w:rFonts w:ascii="Noto Sans Elbasan" w:hAnsi="Noto Sans Elbasan"/>
          <w:b/>
          <w:bCs/>
          <w:sz w:val="24"/>
          <w:szCs w:val="24"/>
          <w:lang w:val="en-US"/>
        </w:rPr>
        <w:t>KENNEL</w:t>
      </w:r>
      <w:r>
        <w:rPr>
          <w:rFonts w:ascii="Noto Sans Elbasan" w:hAnsi="Noto Sans Elbasan"/>
          <w:b w:val="false"/>
          <w:bCs w:val="false"/>
          <w:sz w:val="24"/>
          <w:szCs w:val="24"/>
          <w:lang w:val="en-US"/>
        </w:rPr>
        <w:t>, it metabolizes constitutional value into regenerative financial circulation.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Yet a living civilization requires one final constitutional capacity. It must become aware of itself while it is living. It must continuously perceive its own constitutional condition, observe its own behaviour, learn from its own interactions, and adapt its future conduct in real time.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Without this living constitutional awareness, every other intelligence becomes episodic. Learning becomes historical rather than immediate. Governance becomes reactive rather than anticipatory. Capital circulates without sensing its consequences. Knowledge accumulates without observing its own application. Opportunity remains static because the organism cannot perceive how reality itself is changing.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therefore requires a final sovereign intelligence—not to replace the others, but to weave them into a continuously self-aware whole.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This constitutional office belongs to SYNAPSE. SYNAPSE is the Real-Time Cognitive Interaction Intelligence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It is neither merely a communication platform nor simply an analytics engine. It is the constitutional consciousness through which the entire organism continuously perceives itself.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 exists to cultivate living constitutional awareness throughout the Education Economy. Its office is to coordinate every real-time constitutional interaction, enabling the organism to observe, interpret, learn from and continuously improve its own operation. Where the previous six intelligences constitute the constitutional organs, SYNAPSE constitutes the living nervous impulse that continually connects them. If HEXERCHY possesses a constitutional nervous system, SYNAPSE is its living cognition.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permanent constitutional purpose is: To cultivate continuous constitutional awareness through the real-time observation, interpretation, coordination and recursive learning of every constitutional interaction occurring throughout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 therefore answers the constitutional question: What is happening now, and what is the constitutional organism learning from it?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 continuously:</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coordinates real-time educational participation;</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governs constitutional interaction events;</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orchestrates live learning environments;</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supervises examinations and assessments;</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coordinates simulations;</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manages interviews and evaluations;</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captures constitutional participation telemetry;</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aggregates constitutional events;</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distributes real-time constitutional intelligence;</w:t>
      </w:r>
    </w:p>
    <w:p>
      <w:pPr>
        <w:pStyle w:val="style179"/>
        <w:numPr>
          <w:ilvl w:val="0"/>
          <w:numId w:val="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enables continuous constitutional adaptation.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responsibility is not simply communication. Its responsibility is constitutional cognition.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governs constitutional realities that exist only while the organism is actively living.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include:</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events;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classroom interactions;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assessments;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examinations;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interviews;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collaborative sessions;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simulations;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polling;</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conferences;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dialogues;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behavioural telemetry;</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activities;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events;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interactions;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signals;</w:t>
      </w:r>
    </w:p>
    <w:p>
      <w:pPr>
        <w:pStyle w:val="style179"/>
        <w:numPr>
          <w:ilvl w:val="0"/>
          <w:numId w:val="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cognitive event streams.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Unlike </w:t>
      </w:r>
      <w:r>
        <w:rPr>
          <w:rFonts w:ascii="Noto Sans Elbasan" w:hAnsi="Noto Sans Elbasan"/>
          <w:b/>
          <w:bCs/>
          <w:sz w:val="24"/>
          <w:szCs w:val="24"/>
          <w:lang w:val="en-US"/>
        </w:rPr>
        <w:t>LOGOS</w:t>
      </w:r>
      <w:r>
        <w:rPr>
          <w:rFonts w:ascii="Noto Sans Elbasan" w:hAnsi="Noto Sans Elbasan"/>
          <w:b w:val="false"/>
          <w:bCs w:val="false"/>
          <w:sz w:val="24"/>
          <w:szCs w:val="24"/>
          <w:lang w:val="en-US"/>
        </w:rPr>
        <w:t xml:space="preserve">, which preserves knowledge, </w:t>
      </w: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governs knowledge while it is unfolding.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exhibits perhaps the most visibly recursive behaviour within the constitutional organism.</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Perceives : </w:t>
      </w:r>
      <w:r>
        <w:rPr>
          <w:rFonts w:ascii="Noto Sans Elbasan" w:hAnsi="Noto Sans Elbasan"/>
          <w:b w:val="false"/>
          <w:bCs w:val="false"/>
          <w:sz w:val="24"/>
          <w:szCs w:val="24"/>
          <w:lang w:val="en-US"/>
        </w:rPr>
        <w:t>It continuously observes every constitutional interaction occurring across the ecosystem.</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Interprets :</w:t>
      </w:r>
      <w:r>
        <w:rPr>
          <w:rFonts w:ascii="Noto Sans Elbasan" w:hAnsi="Noto Sans Elbasan"/>
          <w:b w:val="false"/>
          <w:bCs w:val="false"/>
          <w:sz w:val="24"/>
          <w:szCs w:val="24"/>
          <w:lang w:val="en-US"/>
        </w:rPr>
        <w:t xml:space="preserve"> It derives constitutional meaning from behaviour, participation, engagement, collaboration and institutional response.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Coordinates :</w:t>
      </w:r>
      <w:r>
        <w:rPr>
          <w:rFonts w:ascii="Noto Sans Elbasan" w:hAnsi="Noto Sans Elbasan"/>
          <w:b w:val="false"/>
          <w:bCs w:val="false"/>
          <w:sz w:val="24"/>
          <w:szCs w:val="24"/>
          <w:lang w:val="en-US"/>
        </w:rPr>
        <w:t xml:space="preserve"> It synchronizes constitutional interactions across institutions, intelligences and participants.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Learns :</w:t>
      </w:r>
      <w:r>
        <w:rPr>
          <w:rFonts w:ascii="Noto Sans Elbasan" w:hAnsi="Noto Sans Elbasan"/>
          <w:b w:val="false"/>
          <w:bCs w:val="false"/>
          <w:sz w:val="24"/>
          <w:szCs w:val="24"/>
          <w:lang w:val="en-US"/>
        </w:rPr>
        <w:t xml:space="preserve"> Every interaction enlarges constitutional understanding.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becomes institutional memory. Behaviour becomes constitutional intelligence. Patterns become adaptive capability.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Recultivates : </w:t>
      </w:r>
      <w:r>
        <w:rPr>
          <w:rFonts w:ascii="Noto Sans Elbasan" w:hAnsi="Noto Sans Elbasan"/>
          <w:b w:val="false"/>
          <w:bCs w:val="false"/>
          <w:sz w:val="24"/>
          <w:szCs w:val="24"/>
          <w:lang w:val="en-US"/>
        </w:rPr>
        <w:t xml:space="preserve">Unlike ordinary monitoring systems, </w:t>
      </w: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immediately redistributes new intelligence throughout the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therefore becomes simultaneously individual, institutional and civilizational. The constitutional organism literally learns while it is living.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 maintains active constitutional interfaces with every sovereign intelligence.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MATRIX : </w:t>
      </w:r>
      <w:r>
        <w:rPr>
          <w:rFonts w:ascii="Noto Sans Elbasan" w:hAnsi="Noto Sans Elbasan"/>
          <w:b w:val="false"/>
          <w:bCs w:val="false"/>
          <w:sz w:val="24"/>
          <w:szCs w:val="24"/>
          <w:lang w:val="en-US"/>
        </w:rPr>
        <w:t>continuously receives emerging opportunity signals.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LOGOS :</w:t>
      </w:r>
      <w:r>
        <w:rPr>
          <w:rFonts w:ascii="Noto Sans Elbasan" w:hAnsi="Noto Sans Elbasan"/>
          <w:b w:val="false"/>
          <w:bCs w:val="false"/>
          <w:sz w:val="24"/>
          <w:szCs w:val="24"/>
          <w:lang w:val="en-US"/>
        </w:rPr>
        <w:t xml:space="preserve"> receives new learning records and educational experiences.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VERITAS : </w:t>
      </w:r>
      <w:r>
        <w:rPr>
          <w:rFonts w:ascii="Noto Sans Elbasan" w:hAnsi="Noto Sans Elbasan"/>
          <w:b w:val="false"/>
          <w:bCs w:val="false"/>
          <w:sz w:val="24"/>
          <w:szCs w:val="24"/>
          <w:lang w:val="en-US"/>
        </w:rPr>
        <w:t>receives identity verification requests and validation events.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PRAGMA :</w:t>
      </w:r>
      <w:r>
        <w:rPr>
          <w:rFonts w:ascii="Noto Sans Elbasan" w:hAnsi="Noto Sans Elbasan"/>
          <w:b w:val="false"/>
          <w:bCs w:val="false"/>
          <w:sz w:val="24"/>
          <w:szCs w:val="24"/>
          <w:lang w:val="en-US"/>
        </w:rPr>
        <w:t xml:space="preserve"> receives evidence of productive participation.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PROTOCOL :</w:t>
      </w:r>
      <w:r>
        <w:rPr>
          <w:rFonts w:ascii="Noto Sans Elbasan" w:hAnsi="Noto Sans Elbasan"/>
          <w:b w:val="false"/>
          <w:bCs w:val="false"/>
          <w:sz w:val="24"/>
          <w:szCs w:val="24"/>
          <w:lang w:val="en-US"/>
        </w:rPr>
        <w:t xml:space="preserve"> receives governance activities requiring supervision.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KENNEL : </w:t>
      </w:r>
      <w:r>
        <w:rPr>
          <w:rFonts w:ascii="Noto Sans Elbasan" w:hAnsi="Noto Sans Elbasan"/>
          <w:b w:val="false"/>
          <w:bCs w:val="false"/>
          <w:sz w:val="24"/>
          <w:szCs w:val="24"/>
          <w:lang w:val="en-US"/>
        </w:rPr>
        <w:t>receives financial transaction events and constitutional payment telemetry.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Unlike every previous intelligence, </w:t>
      </w: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exchanges information continuously with all constitutional organs simultaneously. It is therefore the principal integrative intelligence of </w:t>
      </w:r>
      <w:r>
        <w:rPr>
          <w:rFonts w:ascii="Noto Sans Elbasan" w:hAnsi="Noto Sans Elbasan"/>
          <w:b/>
          <w:bCs/>
          <w:sz w:val="24"/>
          <w:szCs w:val="24"/>
          <w:lang w:val="en-US"/>
        </w:rPr>
        <w:t>HEXERCHY</w:t>
      </w:r>
      <w:r>
        <w:rPr>
          <w:rFonts w:ascii="Noto Sans Elbasan" w:hAnsi="Noto Sans Elbasan"/>
          <w:b w:val="false"/>
          <w:bCs w:val="false"/>
          <w:sz w:val="24"/>
          <w:szCs w:val="24"/>
          <w:lang w:val="en-US"/>
        </w:rPr>
        <w: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Stewardship of </w:t>
      </w: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is constitutionally distributed across every institution participating in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include: schools; universities; examination authorities; ministries; educators; learners; employers; innovation laboratories; professional councils; civic organizations; artificial intelligence systems operating under constitutional oversight; constitutional administrators.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single institution owns constitutional awareness. Every participant contributes to it. Every interaction enlarges it.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continuously generates: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telemetry;</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interaction streams;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activity dashboards;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engagement analytics;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assessment intelligence;</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behavioural patterns;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collaboration graphs;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simulation outcomes;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histories;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awareness reports;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real-time constitutional alerts;</w:t>
      </w:r>
    </w:p>
    <w:p>
      <w:pPr>
        <w:pStyle w:val="style179"/>
        <w:numPr>
          <w:ilvl w:val="0"/>
          <w:numId w:val="8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institutional recommendations.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outputs collectively become the living awareness of the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Among all sovereign intelligences, </w:t>
      </w: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most fully expresses cybernetic recursion.</w:t>
      </w:r>
    </w:p>
    <w:p>
      <w:pPr>
        <w:pStyle w:val="style179"/>
        <w:numPr>
          <w:ilvl w:val="0"/>
          <w:numId w:val="8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interaction immediately becomes new constitutional intelligence.</w:t>
      </w:r>
    </w:p>
    <w:p>
      <w:pPr>
        <w:pStyle w:val="style179"/>
        <w:numPr>
          <w:ilvl w:val="0"/>
          <w:numId w:val="8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learner teaches the system.</w:t>
      </w:r>
    </w:p>
    <w:p>
      <w:pPr>
        <w:pStyle w:val="style179"/>
        <w:numPr>
          <w:ilvl w:val="0"/>
          <w:numId w:val="8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institution informs the organism.</w:t>
      </w:r>
    </w:p>
    <w:p>
      <w:pPr>
        <w:pStyle w:val="style179"/>
        <w:numPr>
          <w:ilvl w:val="0"/>
          <w:numId w:val="8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transaction enriches constitutional awareness.</w:t>
      </w:r>
    </w:p>
    <w:p>
      <w:pPr>
        <w:pStyle w:val="style179"/>
        <w:numPr>
          <w:ilvl w:val="0"/>
          <w:numId w:val="8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assessment refines educational intelligence.</w:t>
      </w:r>
    </w:p>
    <w:p>
      <w:pPr>
        <w:pStyle w:val="style179"/>
        <w:numPr>
          <w:ilvl w:val="0"/>
          <w:numId w:val="8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governance event strengthens constitutional learning.</w:t>
      </w:r>
    </w:p>
    <w:p>
      <w:pPr>
        <w:pStyle w:val="style179"/>
        <w:numPr>
          <w:ilvl w:val="0"/>
          <w:numId w:val="8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financial event contributes to fiduciary understanding.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Consequently, </w:t>
      </w:r>
      <w:r>
        <w:rPr>
          <w:rFonts w:ascii="Noto Sans Elbasan" w:hAnsi="Noto Sans Elbasan"/>
          <w:b/>
          <w:bCs/>
          <w:sz w:val="24"/>
          <w:szCs w:val="24"/>
          <w:lang w:val="en-US"/>
        </w:rPr>
        <w:t>HEXERCHY</w:t>
      </w:r>
      <w:r>
        <w:rPr>
          <w:rFonts w:ascii="Noto Sans Elbasan" w:hAnsi="Noto Sans Elbasan"/>
          <w:b w:val="false"/>
          <w:bCs w:val="false"/>
          <w:sz w:val="24"/>
          <w:szCs w:val="24"/>
          <w:lang w:val="en-US"/>
        </w:rPr>
        <w:t xml:space="preserve"> is never static. Its constitutional intelligence continuously enlarges itself through participation. Learning therefore ceases to be merely educational. It becomes constitutional. The organism becomes self-observing, self-correcting, self-improving and recursively self-cultivating. This is the defining cybernetic characteristic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Within the forthcoming HEXERCHY Techno-Architectural Blueprint, </w:t>
      </w: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naturally establishes engineering obligations including:</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Streaming Platforms;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WebRTC Communication Infrastructure;</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Real-Time Analytics Engines;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Telemetry Pipelines;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Complex Event Processing (CEP);</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Live Collaboration Services;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Notification Infrastructure;</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Bus;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Messaging Systems;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Examination Services;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Simulation Platforms;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Behavioural Analytics;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Monitoring Dashboards;</w:t>
      </w:r>
    </w:p>
    <w:p>
      <w:pPr>
        <w:pStyle w:val="style179"/>
        <w:numPr>
          <w:ilvl w:val="0"/>
          <w:numId w:val="8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AI-Assisted Cognitive Coordination.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These technologies do not constitute </w:t>
      </w:r>
      <w:r>
        <w:rPr>
          <w:rFonts w:ascii="Noto Sans Elbasan" w:hAnsi="Noto Sans Elbasan"/>
          <w:b/>
          <w:bCs/>
          <w:sz w:val="24"/>
          <w:szCs w:val="24"/>
          <w:lang w:val="en-US"/>
        </w:rPr>
        <w:t>SYNAPSE</w:t>
      </w:r>
      <w:r>
        <w:rPr>
          <w:rFonts w:ascii="Noto Sans Elbasan" w:hAnsi="Noto Sans Elbasan"/>
          <w:b w:val="false"/>
          <w:bCs w:val="false"/>
          <w:sz w:val="24"/>
          <w:szCs w:val="24"/>
          <w:lang w:val="en-US"/>
        </w:rPr>
        <w:t>. They merely implement constitutional cognition already established by the Cybernetic Constitution.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XI. Primary Constitutional Coupling — The Complete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Unlike every preceding sovereign intelligence, SYNAPSE possesses no exclusive constitutional companion. Instead, it forms the living constitutional nexus through which all six preceding intelligences become one coherent cybernetic organism.</w:t>
      </w:r>
    </w:p>
    <w:p>
      <w:pPr>
        <w:pStyle w:val="style179"/>
        <w:numPr>
          <w:ilvl w:val="0"/>
          <w:numId w:val="83"/>
        </w:numPr>
        <w:jc w:val="both"/>
        <w:rPr>
          <w:rFonts w:ascii="Noto Sans Elbasan" w:hAnsi="Noto Sans Elbasan"/>
          <w:b w:val="false"/>
          <w:bCs w:val="false"/>
          <w:sz w:val="24"/>
          <w:szCs w:val="24"/>
          <w:lang w:val="en-US"/>
        </w:rPr>
      </w:pPr>
      <w:r>
        <w:rPr>
          <w:rFonts w:ascii="Noto Sans Elbasan" w:hAnsi="Noto Sans Elbasan"/>
          <w:b/>
          <w:bCs/>
          <w:sz w:val="24"/>
          <w:szCs w:val="24"/>
          <w:lang w:val="en-US"/>
        </w:rPr>
        <w:t>MATRIX</w:t>
      </w:r>
      <w:r>
        <w:rPr>
          <w:rFonts w:ascii="Noto Sans Elbasan" w:hAnsi="Noto Sans Elbasan"/>
          <w:b w:val="false"/>
          <w:bCs w:val="false"/>
          <w:sz w:val="24"/>
          <w:szCs w:val="24"/>
          <w:lang w:val="en-US"/>
        </w:rPr>
        <w:t xml:space="preserve"> discovers.</w:t>
      </w:r>
    </w:p>
    <w:p>
      <w:pPr>
        <w:pStyle w:val="style179"/>
        <w:numPr>
          <w:ilvl w:val="0"/>
          <w:numId w:val="83"/>
        </w:numPr>
        <w:jc w:val="both"/>
        <w:rPr>
          <w:rFonts w:ascii="Noto Sans Elbasan" w:hAnsi="Noto Sans Elbasan"/>
          <w:b w:val="false"/>
          <w:bCs w:val="false"/>
          <w:sz w:val="24"/>
          <w:szCs w:val="24"/>
          <w:lang w:val="en-US"/>
        </w:rPr>
      </w:pPr>
      <w:r>
        <w:rPr>
          <w:rFonts w:ascii="Noto Sans Elbasan" w:hAnsi="Noto Sans Elbasan"/>
          <w:b/>
          <w:bCs/>
          <w:sz w:val="24"/>
          <w:szCs w:val="24"/>
          <w:lang w:val="en-US"/>
        </w:rPr>
        <w:t>LOGOS</w:t>
      </w:r>
      <w:r>
        <w:rPr>
          <w:rFonts w:ascii="Noto Sans Elbasan" w:hAnsi="Noto Sans Elbasan"/>
          <w:b w:val="false"/>
          <w:bCs w:val="false"/>
          <w:sz w:val="24"/>
          <w:szCs w:val="24"/>
          <w:lang w:val="en-US"/>
        </w:rPr>
        <w:t xml:space="preserve"> understands.</w:t>
      </w:r>
    </w:p>
    <w:p>
      <w:pPr>
        <w:pStyle w:val="style179"/>
        <w:numPr>
          <w:ilvl w:val="0"/>
          <w:numId w:val="83"/>
        </w:numPr>
        <w:jc w:val="both"/>
        <w:rPr>
          <w:rFonts w:ascii="Noto Sans Elbasan" w:hAnsi="Noto Sans Elbasan"/>
          <w:b w:val="false"/>
          <w:bCs w:val="false"/>
          <w:sz w:val="24"/>
          <w:szCs w:val="24"/>
          <w:lang w:val="en-US"/>
        </w:rPr>
      </w:pPr>
      <w:r>
        <w:rPr>
          <w:rFonts w:ascii="Noto Sans Elbasan" w:hAnsi="Noto Sans Elbasan"/>
          <w:b/>
          <w:bCs/>
          <w:sz w:val="24"/>
          <w:szCs w:val="24"/>
          <w:lang w:val="en-US"/>
        </w:rPr>
        <w:t>VERITAS</w:t>
      </w:r>
      <w:r>
        <w:rPr>
          <w:rFonts w:ascii="Noto Sans Elbasan" w:hAnsi="Noto Sans Elbasan"/>
          <w:b w:val="false"/>
          <w:bCs w:val="false"/>
          <w:sz w:val="24"/>
          <w:szCs w:val="24"/>
          <w:lang w:val="en-US"/>
        </w:rPr>
        <w:t xml:space="preserve"> authenticates.</w:t>
      </w:r>
    </w:p>
    <w:p>
      <w:pPr>
        <w:pStyle w:val="style179"/>
        <w:numPr>
          <w:ilvl w:val="0"/>
          <w:numId w:val="83"/>
        </w:numPr>
        <w:jc w:val="both"/>
        <w:rPr>
          <w:rFonts w:ascii="Noto Sans Elbasan" w:hAnsi="Noto Sans Elbasan"/>
          <w:b w:val="false"/>
          <w:bCs w:val="false"/>
          <w:sz w:val="24"/>
          <w:szCs w:val="24"/>
          <w:lang w:val="en-US"/>
        </w:rPr>
      </w:pPr>
      <w:r>
        <w:rPr>
          <w:rFonts w:ascii="Noto Sans Elbasan" w:hAnsi="Noto Sans Elbasan"/>
          <w:b/>
          <w:bCs/>
          <w:sz w:val="24"/>
          <w:szCs w:val="24"/>
          <w:lang w:val="en-US"/>
        </w:rPr>
        <w:t>PRAGMA</w:t>
      </w:r>
      <w:r>
        <w:rPr>
          <w:rFonts w:ascii="Noto Sans Elbasan" w:hAnsi="Noto Sans Elbasan"/>
          <w:b w:val="false"/>
          <w:bCs w:val="false"/>
          <w:sz w:val="24"/>
          <w:szCs w:val="24"/>
          <w:lang w:val="en-US"/>
        </w:rPr>
        <w:t xml:space="preserve"> activates.</w:t>
      </w:r>
    </w:p>
    <w:p>
      <w:pPr>
        <w:pStyle w:val="style179"/>
        <w:numPr>
          <w:ilvl w:val="0"/>
          <w:numId w:val="83"/>
        </w:numPr>
        <w:jc w:val="both"/>
        <w:rPr>
          <w:rFonts w:ascii="Noto Sans Elbasan" w:hAnsi="Noto Sans Elbasan"/>
          <w:b w:val="false"/>
          <w:bCs w:val="false"/>
          <w:sz w:val="24"/>
          <w:szCs w:val="24"/>
          <w:lang w:val="en-US"/>
        </w:rPr>
      </w:pP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governs.</w:t>
      </w:r>
    </w:p>
    <w:p>
      <w:pPr>
        <w:pStyle w:val="style179"/>
        <w:numPr>
          <w:ilvl w:val="0"/>
          <w:numId w:val="83"/>
        </w:numPr>
        <w:jc w:val="both"/>
        <w:rPr>
          <w:rFonts w:ascii="Noto Sans Elbasan" w:hAnsi="Noto Sans Elbasan"/>
          <w:b w:val="false"/>
          <w:bCs w:val="false"/>
          <w:sz w:val="24"/>
          <w:szCs w:val="24"/>
          <w:lang w:val="en-US"/>
        </w:rPr>
      </w:pP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circulates.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allows them to think together. For this reason, </w:t>
      </w: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should not be understood merely as the seventh intelligence. It is the constitutional consciousness that allows the preceding six intelligences to operate as a single sovereign cybernetic organism rather than as independent constitutional departments. The architecture therefore reaches its first great constitutional completion. The Seven Sovereign Intelligences do not merely coexist. They recursively cultivate one another.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They continuously expose constitutional interfaces through which intelligence, trust, governance, opportunity, productivity, capital and participation circulate as one living constitutional ecology. Together they constitute the Cognitive Anatomy of the Constitutional Organism—the living constitutional nervous system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completes Chapter 6.2. The constitutional organism has now acquired its governing laws (Chapter 6.1) and its cognitive anatomy (Chapter 6.2). The next movement naturally follows: Chapter 6.3 – Cybernetic Ecology, where these sovereign intelligences are situated within the wider constitutional environment of EPITOME, ATLAS, SIGMA, FUNDUS, NOMOS, and their integration into the Super Niche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Collectively, these Seven Sovereign Foundational Intelligences constitute the constitutional nervous system of the Education Economy. Through their continual constitutional reciprocity, recursive intelligence exchange, distributed stewardship and cybernetically administered recultivation, the Education Economy becomes not merely an interconnected digital platform but a living constitutional organism capable of perpetually cultivating its own constitutional fertility, institutional intelligence and civilizational resilience. The constitutional specification of each Sovereign Intelligence now follows.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6.3</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Cybernetic Ecology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Sovereign Niches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Environment of Cybernetic Operation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chapter establishes the constitutional ecology within which the sovereign intelligences cultivate opportunity, capability and Constitutional Yield.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Chapter 6.2 establishes the constitutional anatomy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Chapter 6.3 establishes its constitutional ecology. No living organism survives merely because its organs exist, nor does a civilization flourish simply because its institutions have been constitutionally constituted and coherently organized. Organs require living environments. Institutions likewise require constitutional ecologies capable of continually sustaining, nourishing, coordinating and regenerating their vocation. Without such habitats, even the most faithfully constituted institutions gradually lose vitality. Constitutional coherence therefore depends not only upon the integrity of constitutional structures, but equally upon the environmental conditions that continually enable those structures to live, relate, adapt and flourish.</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Likewise, constitutional intelligence never exists in abstraction. It is always expressed through relationships, institutions, communities, economies, authorities and living environments.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Cybernetically considered, the Seven Sovereign Intelligences constitute the cognitive organism of the Education Economy. The Sovereign Niches constitute the constitutional habitats through which those intelligences perceive, interpret, cultivate and continuously regenerate constitutional reality. This chapter therefore introduces the constitutional ecology within which every sovereign intelligence becomes operational.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Sovereign Niches are not administrative sectors. They are constitutional environments of participation. Each represents a distinct ecology of stewardship possessing its own constitutional identity, responsibilities, feedback mechanisms and developmental dynamics. Together they constitute the living constitutional environment within which the Education Economy recursively learns, adapts and flourishes.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Relationship Between Intelligences and Niches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 constitutional intelligence answers the question: What kind of constitutional cognition is taking place?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 Sovereign Niche answers a different question: Where is this constitutional cognition being expressed?. The distinction is fundamental. MATRIX cultivates opportunities. But opportunities appear inside people, institutions, markets, governments and communities. LOGOS organizes knowledge. Yet knowledge resides within schools, universities, enterprises, families, research institutions and professional communities.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 governs capital metabolism. Yet value circulates across enterprises, households, financial institutions, public authorities and productive ecosystems. Accordingly, the Sovereign Intelligences do not replace the Niches. They cultivate them. Likewise, the Niches do not own the Intelligences. They provide the constitutional habitats within which intelligence becomes productive. This reciprocal relationship constitutes the cybernetic ecology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Colouration Between Niches and Intelligences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Although every intelligence participates throughout the entire organism, each Sovereign Niche exhibits a primary constitutional affinity with one dominant intelligence while remaining recursively connected to all others. This produces the constitutional colouration of the organism. Rather than rigid ownership, the Education Economy recognizes constitutional resonance. Each niche naturally amplifies one intelligence while receiving continuous nourishment from the remaining six.</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6.3.1 EPITOME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Human Potential Ecology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Primary Constitutional Intelligence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MATRIX</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 potential is where opportunities first emerge. Individuals possess aspirations, talents, competencies, callings, interests and unrealized possibilities. MATRIX continuously cultivates these emerging opportunities. Supporting intelligences include:</w:t>
      </w:r>
    </w:p>
    <w:p>
      <w:pPr>
        <w:pStyle w:val="style179"/>
        <w:numPr>
          <w:ilvl w:val="0"/>
          <w:numId w:val="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 (learning)</w:t>
      </w:r>
    </w:p>
    <w:p>
      <w:pPr>
        <w:pStyle w:val="style179"/>
        <w:numPr>
          <w:ilvl w:val="0"/>
          <w:numId w:val="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(credential verification)</w:t>
      </w:r>
    </w:p>
    <w:p>
      <w:pPr>
        <w:pStyle w:val="style179"/>
        <w:numPr>
          <w:ilvl w:val="0"/>
          <w:numId w:val="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(productive participation)</w:t>
      </w:r>
    </w:p>
    <w:p>
      <w:pPr>
        <w:pStyle w:val="style179"/>
        <w:numPr>
          <w:ilvl w:val="0"/>
          <w:numId w:val="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 (educational incentives)</w:t>
      </w:r>
    </w:p>
    <w:p>
      <w:pPr>
        <w:pStyle w:val="style179"/>
        <w:numPr>
          <w:ilvl w:val="0"/>
          <w:numId w:val="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 (real-time interaction)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6.3.2 ATLAS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Institutional Ecology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Primary Constitutional Intelligence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Institutions organize civilization's accumulated knowledge. Schools. Universities. Training centres. Professional bodies. Research institutes. Libraries. Government agencies. These become the constitutional memory structures through which knowledge is preserved, interpreted and transmitted.</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Supporting intelligences :</w:t>
      </w:r>
    </w:p>
    <w:p>
      <w:pPr>
        <w:pStyle w:val="style179"/>
        <w:numPr>
          <w:ilvl w:val="0"/>
          <w:numId w:val="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w:t>
      </w:r>
    </w:p>
    <w:p>
      <w:pPr>
        <w:pStyle w:val="style179"/>
        <w:numPr>
          <w:ilvl w:val="0"/>
          <w:numId w:val="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w:t>
      </w:r>
    </w:p>
    <w:p>
      <w:pPr>
        <w:pStyle w:val="style179"/>
        <w:numPr>
          <w:ilvl w:val="0"/>
          <w:numId w:val="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w:t>
      </w:r>
    </w:p>
    <w:p>
      <w:pPr>
        <w:pStyle w:val="style179"/>
        <w:numPr>
          <w:ilvl w:val="0"/>
          <w:numId w:val="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w:t>
      </w:r>
    </w:p>
    <w:p>
      <w:pPr>
        <w:pStyle w:val="style179"/>
        <w:numPr>
          <w:ilvl w:val="0"/>
          <w:numId w:val="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6.3.3 SIGMA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Trust Ecology</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Primary Constitutional Intelligence : VERITAS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flourish only when trust becomes institutionally reliable. SIGMA constitutes the ecology within which accreditation, certification, licensing, validation, professional recognition and institutional legitimacy are cultivated.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Supporting intelligences include</w:t>
      </w:r>
    </w:p>
    <w:p>
      <w:pPr>
        <w:pStyle w:val="style179"/>
        <w:numPr>
          <w:ilvl w:val="0"/>
          <w:numId w:val="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w:t>
      </w:r>
    </w:p>
    <w:p>
      <w:pPr>
        <w:pStyle w:val="style179"/>
        <w:numPr>
          <w:ilvl w:val="0"/>
          <w:numId w:val="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w:t>
      </w:r>
    </w:p>
    <w:p>
      <w:pPr>
        <w:pStyle w:val="style179"/>
        <w:numPr>
          <w:ilvl w:val="0"/>
          <w:numId w:val="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w:t>
      </w:r>
    </w:p>
    <w:p>
      <w:pPr>
        <w:pStyle w:val="style179"/>
        <w:numPr>
          <w:ilvl w:val="0"/>
          <w:numId w:val="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6.3.4 FUNDUS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Capital Ecology</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Primary Constitutional Intelligence</w:t>
      </w:r>
      <w:r>
        <w:rPr>
          <w:rFonts w:ascii="Noto Sans Elbasan" w:hAnsi="Noto Sans Elbasan"/>
          <w:b w:val="false"/>
          <w:bCs w:val="false"/>
          <w:sz w:val="24"/>
          <w:szCs w:val="24"/>
          <w:lang w:val="en-US"/>
        </w:rPr>
        <w:t xml:space="preserve"> : </w:t>
      </w:r>
      <w:r>
        <w:rPr>
          <w:rFonts w:ascii="Noto Sans Elbasan" w:hAnsi="Noto Sans Elbasan"/>
          <w:b/>
          <w:bCs/>
          <w:sz w:val="24"/>
          <w:szCs w:val="24"/>
          <w:lang w:val="en-US"/>
        </w:rPr>
        <w:t>KENNEL</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living civilization requires constitutional metabolism. FUNDUS constitutes the habitat through which capital is cultivated, circulated, reinvested and constitutionally regenerated.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It includes : </w:t>
      </w:r>
    </w:p>
    <w:p>
      <w:pPr>
        <w:pStyle w:val="style179"/>
        <w:numPr>
          <w:ilvl w:val="0"/>
          <w:numId w:val="8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finance</w:t>
      </w:r>
    </w:p>
    <w:p>
      <w:pPr>
        <w:pStyle w:val="style179"/>
        <w:numPr>
          <w:ilvl w:val="0"/>
          <w:numId w:val="8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ecosystems</w:t>
      </w:r>
    </w:p>
    <w:p>
      <w:pPr>
        <w:pStyle w:val="style179"/>
        <w:numPr>
          <w:ilvl w:val="0"/>
          <w:numId w:val="8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treasury systems</w:t>
      </w:r>
    </w:p>
    <w:p>
      <w:pPr>
        <w:pStyle w:val="style179"/>
        <w:numPr>
          <w:ilvl w:val="0"/>
          <w:numId w:val="8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payment infrastructures</w:t>
      </w:r>
    </w:p>
    <w:p>
      <w:pPr>
        <w:pStyle w:val="style179"/>
        <w:numPr>
          <w:ilvl w:val="0"/>
          <w:numId w:val="8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institutions</w:t>
      </w:r>
    </w:p>
    <w:p>
      <w:pPr>
        <w:pStyle w:val="style179"/>
        <w:numPr>
          <w:ilvl w:val="0"/>
          <w:numId w:val="8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mechanisms</w:t>
      </w:r>
    </w:p>
    <w:p>
      <w:pPr>
        <w:pStyle w:val="style179"/>
        <w:numPr>
          <w:ilvl w:val="0"/>
          <w:numId w:val="8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systems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Supporting intelligences : </w:t>
      </w:r>
    </w:p>
    <w:p>
      <w:pPr>
        <w:pStyle w:val="style179"/>
        <w:numPr>
          <w:ilvl w:val="0"/>
          <w:numId w:val="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w:t>
      </w:r>
    </w:p>
    <w:p>
      <w:pPr>
        <w:pStyle w:val="style179"/>
        <w:numPr>
          <w:ilvl w:val="0"/>
          <w:numId w:val="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w:t>
      </w:r>
    </w:p>
    <w:p>
      <w:pPr>
        <w:pStyle w:val="style179"/>
        <w:numPr>
          <w:ilvl w:val="0"/>
          <w:numId w:val="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w:t>
      </w:r>
    </w:p>
    <w:p>
      <w:pPr>
        <w:pStyle w:val="style179"/>
        <w:numPr>
          <w:ilvl w:val="0"/>
          <w:numId w:val="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6.3.5 NOMOS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Governance Ecology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Primary Constitutional Intelligence : PROTOCOL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organism requires governance. NOMOS provides the ecology within which constitutional authority, delegated stewardship, public administration, legal legitimacy, policy orchestration and institutional accountability are cultivated.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Supporting intelligences include</w:t>
      </w:r>
    </w:p>
    <w:p>
      <w:pPr>
        <w:pStyle w:val="style179"/>
        <w:numPr>
          <w:ilvl w:val="0"/>
          <w:numId w:val="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w:t>
      </w:r>
    </w:p>
    <w:p>
      <w:pPr>
        <w:pStyle w:val="style179"/>
        <w:numPr>
          <w:ilvl w:val="0"/>
          <w:numId w:val="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w:t>
      </w:r>
    </w:p>
    <w:p>
      <w:pPr>
        <w:pStyle w:val="style179"/>
        <w:numPr>
          <w:ilvl w:val="0"/>
          <w:numId w:val="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w:t>
      </w:r>
    </w:p>
    <w:p>
      <w:pPr>
        <w:pStyle w:val="style179"/>
        <w:numPr>
          <w:ilvl w:val="0"/>
          <w:numId w:val="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6.3.6 The Constitutional Super Niche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preceding five niches are not isolated ecosystems. They recursively constitute a higher constitutional ecology. The Education Economy therefore recognizes the existence of a constitutional Super Niche. The Super Niche is the complete civilizational environment produced through the recursive interaction of Human Potential, Institutions, Trust, Capital and Governance.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this larger ecology: Human Potential continuously regenerates Institutions. Institutions cultivate Trust. Trust attracts Capital. Capital strengthens Governance. Governance enlarges Human Potential. The cycle then begins again. None exists independently. Each continuously recultivates every other.</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Cybernetic Ecological Recursion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Once the Seven Intelligences and the Five Sovereign Niches are viewed together, the constitutional organism reveals its recursive character. Intelligence no longer flows linearly. It circulates.</w:t>
      </w:r>
    </w:p>
    <w:p>
      <w:pPr>
        <w:pStyle w:val="style179"/>
        <w:numPr>
          <w:ilvl w:val="0"/>
          <w:numId w:val="90"/>
        </w:numPr>
        <w:jc w:val="left"/>
        <w:rPr>
          <w:rFonts w:ascii="Noto Sans Elbasan" w:hAnsi="Noto Sans Elbasan"/>
          <w:b w:val="false"/>
          <w:bCs w:val="false"/>
          <w:sz w:val="24"/>
          <w:szCs w:val="24"/>
          <w:lang w:val="en-US"/>
        </w:rPr>
      </w:pPr>
      <w:r>
        <w:rPr>
          <w:rFonts w:ascii="Noto Sans Elbasan" w:hAnsi="Noto Sans Elbasan"/>
          <w:b/>
          <w:bCs/>
          <w:sz w:val="24"/>
          <w:szCs w:val="24"/>
          <w:lang w:val="en-US"/>
        </w:rPr>
        <w:t>MATRIX</w:t>
      </w:r>
      <w:r>
        <w:rPr>
          <w:rFonts w:ascii="Noto Sans Elbasan" w:hAnsi="Noto Sans Elbasan"/>
          <w:b w:val="false"/>
          <w:bCs w:val="false"/>
          <w:sz w:val="24"/>
          <w:szCs w:val="24"/>
          <w:lang w:val="en-US"/>
        </w:rPr>
        <w:t xml:space="preserve"> discovers opportunity within </w:t>
      </w:r>
      <w:r>
        <w:rPr>
          <w:rFonts w:ascii="Noto Sans Elbasan" w:hAnsi="Noto Sans Elbasan"/>
          <w:b/>
          <w:bCs/>
          <w:sz w:val="24"/>
          <w:szCs w:val="24"/>
          <w:lang w:val="en-US"/>
        </w:rPr>
        <w:t>EPITOME</w:t>
      </w:r>
      <w:r>
        <w:rPr>
          <w:rFonts w:ascii="Noto Sans Elbasan" w:hAnsi="Noto Sans Elbasan"/>
          <w:b w:val="false"/>
          <w:bCs w:val="false"/>
          <w:sz w:val="24"/>
          <w:szCs w:val="24"/>
          <w:lang w:val="en-US"/>
        </w:rPr>
        <w:t>.</w:t>
      </w:r>
    </w:p>
    <w:p>
      <w:pPr>
        <w:pStyle w:val="style179"/>
        <w:numPr>
          <w:ilvl w:val="0"/>
          <w:numId w:val="90"/>
        </w:numPr>
        <w:jc w:val="left"/>
        <w:rPr>
          <w:rFonts w:ascii="Noto Sans Elbasan" w:hAnsi="Noto Sans Elbasan"/>
          <w:b w:val="false"/>
          <w:bCs w:val="false"/>
          <w:sz w:val="24"/>
          <w:szCs w:val="24"/>
          <w:lang w:val="en-US"/>
        </w:rPr>
      </w:pPr>
      <w:r>
        <w:rPr>
          <w:rFonts w:ascii="Noto Sans Elbasan" w:hAnsi="Noto Sans Elbasan"/>
          <w:b/>
          <w:bCs/>
          <w:sz w:val="24"/>
          <w:szCs w:val="24"/>
          <w:lang w:val="en-US"/>
        </w:rPr>
        <w:t>LOGOS</w:t>
      </w:r>
      <w:r>
        <w:rPr>
          <w:rFonts w:ascii="Noto Sans Elbasan" w:hAnsi="Noto Sans Elbasan"/>
          <w:b w:val="false"/>
          <w:bCs w:val="false"/>
          <w:sz w:val="24"/>
          <w:szCs w:val="24"/>
          <w:lang w:val="en-US"/>
        </w:rPr>
        <w:t xml:space="preserve"> organizes knowledge through </w:t>
      </w:r>
      <w:r>
        <w:rPr>
          <w:rFonts w:ascii="Noto Sans Elbasan" w:hAnsi="Noto Sans Elbasan"/>
          <w:b/>
          <w:bCs/>
          <w:sz w:val="24"/>
          <w:szCs w:val="24"/>
          <w:lang w:val="en-US"/>
        </w:rPr>
        <w:t>ATLAS</w:t>
      </w:r>
      <w:r>
        <w:rPr>
          <w:rFonts w:ascii="Noto Sans Elbasan" w:hAnsi="Noto Sans Elbasan"/>
          <w:b w:val="false"/>
          <w:bCs w:val="false"/>
          <w:sz w:val="24"/>
          <w:szCs w:val="24"/>
          <w:lang w:val="en-US"/>
        </w:rPr>
        <w:t>.</w:t>
      </w:r>
    </w:p>
    <w:p>
      <w:pPr>
        <w:pStyle w:val="style179"/>
        <w:numPr>
          <w:ilvl w:val="0"/>
          <w:numId w:val="90"/>
        </w:numPr>
        <w:jc w:val="left"/>
        <w:rPr>
          <w:rFonts w:ascii="Noto Sans Elbasan" w:hAnsi="Noto Sans Elbasan"/>
          <w:b w:val="false"/>
          <w:bCs w:val="false"/>
          <w:sz w:val="24"/>
          <w:szCs w:val="24"/>
          <w:lang w:val="en-US"/>
        </w:rPr>
      </w:pPr>
      <w:r>
        <w:rPr>
          <w:rFonts w:ascii="Noto Sans Elbasan" w:hAnsi="Noto Sans Elbasan"/>
          <w:b/>
          <w:bCs/>
          <w:sz w:val="24"/>
          <w:szCs w:val="24"/>
          <w:lang w:val="en-US"/>
        </w:rPr>
        <w:t>VERITAS</w:t>
      </w:r>
      <w:r>
        <w:rPr>
          <w:rFonts w:ascii="Noto Sans Elbasan" w:hAnsi="Noto Sans Elbasan"/>
          <w:b w:val="false"/>
          <w:bCs w:val="false"/>
          <w:sz w:val="24"/>
          <w:szCs w:val="24"/>
          <w:lang w:val="en-US"/>
        </w:rPr>
        <w:t xml:space="preserve"> authenticates participation within </w:t>
      </w:r>
      <w:r>
        <w:rPr>
          <w:rFonts w:ascii="Noto Sans Elbasan" w:hAnsi="Noto Sans Elbasan"/>
          <w:b/>
          <w:bCs/>
          <w:sz w:val="24"/>
          <w:szCs w:val="24"/>
          <w:lang w:val="en-US"/>
        </w:rPr>
        <w:t>SIGMA</w:t>
      </w:r>
      <w:r>
        <w:rPr>
          <w:rFonts w:ascii="Noto Sans Elbasan" w:hAnsi="Noto Sans Elbasan"/>
          <w:b w:val="false"/>
          <w:bCs w:val="false"/>
          <w:sz w:val="24"/>
          <w:szCs w:val="24"/>
          <w:lang w:val="en-US"/>
        </w:rPr>
        <w:t>.</w:t>
      </w:r>
    </w:p>
    <w:p>
      <w:pPr>
        <w:pStyle w:val="style179"/>
        <w:numPr>
          <w:ilvl w:val="0"/>
          <w:numId w:val="90"/>
        </w:numPr>
        <w:jc w:val="left"/>
        <w:rPr>
          <w:rFonts w:ascii="Noto Sans Elbasan" w:hAnsi="Noto Sans Elbasan"/>
          <w:b w:val="false"/>
          <w:bCs w:val="false"/>
          <w:sz w:val="24"/>
          <w:szCs w:val="24"/>
          <w:lang w:val="en-US"/>
        </w:rPr>
      </w:pPr>
      <w:r>
        <w:rPr>
          <w:rFonts w:ascii="Noto Sans Elbasan" w:hAnsi="Noto Sans Elbasan"/>
          <w:b/>
          <w:bCs/>
          <w:sz w:val="24"/>
          <w:szCs w:val="24"/>
          <w:lang w:val="en-US"/>
        </w:rPr>
        <w:t>PRAGMA</w:t>
      </w:r>
      <w:r>
        <w:rPr>
          <w:rFonts w:ascii="Noto Sans Elbasan" w:hAnsi="Noto Sans Elbasan"/>
          <w:b w:val="false"/>
          <w:bCs w:val="false"/>
          <w:sz w:val="24"/>
          <w:szCs w:val="24"/>
          <w:lang w:val="en-US"/>
        </w:rPr>
        <w:t xml:space="preserve"> activates productive engagement across every niche.</w:t>
      </w:r>
    </w:p>
    <w:p>
      <w:pPr>
        <w:pStyle w:val="style179"/>
        <w:numPr>
          <w:ilvl w:val="0"/>
          <w:numId w:val="90"/>
        </w:numPr>
        <w:jc w:val="left"/>
        <w:rPr>
          <w:rFonts w:ascii="Noto Sans Elbasan" w:hAnsi="Noto Sans Elbasan"/>
          <w:b w:val="false"/>
          <w:bCs w:val="false"/>
          <w:sz w:val="24"/>
          <w:szCs w:val="24"/>
          <w:lang w:val="en-US"/>
        </w:rPr>
      </w:pP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metabolizes constitutional value through </w:t>
      </w:r>
      <w:r>
        <w:rPr>
          <w:rFonts w:ascii="Noto Sans Elbasan" w:hAnsi="Noto Sans Elbasan"/>
          <w:b/>
          <w:bCs/>
          <w:sz w:val="24"/>
          <w:szCs w:val="24"/>
          <w:lang w:val="en-US"/>
        </w:rPr>
        <w:t>FUNDUS</w:t>
      </w:r>
      <w:r>
        <w:rPr>
          <w:rFonts w:ascii="Noto Sans Elbasan" w:hAnsi="Noto Sans Elbasan"/>
          <w:b w:val="false"/>
          <w:bCs w:val="false"/>
          <w:sz w:val="24"/>
          <w:szCs w:val="24"/>
          <w:lang w:val="en-US"/>
        </w:rPr>
        <w:t>.</w:t>
      </w:r>
    </w:p>
    <w:p>
      <w:pPr>
        <w:pStyle w:val="style179"/>
        <w:numPr>
          <w:ilvl w:val="0"/>
          <w:numId w:val="90"/>
        </w:numPr>
        <w:jc w:val="left"/>
        <w:rPr>
          <w:rFonts w:ascii="Noto Sans Elbasan" w:hAnsi="Noto Sans Elbasan"/>
          <w:b w:val="false"/>
          <w:bCs w:val="false"/>
          <w:sz w:val="24"/>
          <w:szCs w:val="24"/>
          <w:lang w:val="en-US"/>
        </w:rPr>
      </w:pP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governs constitutional relationships within </w:t>
      </w:r>
      <w:r>
        <w:rPr>
          <w:rFonts w:ascii="Noto Sans Elbasan" w:hAnsi="Noto Sans Elbasan"/>
          <w:b/>
          <w:bCs/>
          <w:sz w:val="24"/>
          <w:szCs w:val="24"/>
          <w:lang w:val="en-US"/>
        </w:rPr>
        <w:t>NOMOS</w:t>
      </w:r>
      <w:r>
        <w:rPr>
          <w:rFonts w:ascii="Noto Sans Elbasan" w:hAnsi="Noto Sans Elbasan"/>
          <w:b w:val="false"/>
          <w:bCs w:val="false"/>
          <w:sz w:val="24"/>
          <w:szCs w:val="24"/>
          <w:lang w:val="en-US"/>
        </w:rPr>
        <w:t>.</w:t>
      </w:r>
    </w:p>
    <w:p>
      <w:pPr>
        <w:pStyle w:val="style179"/>
        <w:numPr>
          <w:ilvl w:val="0"/>
          <w:numId w:val="90"/>
        </w:numPr>
        <w:jc w:val="left"/>
        <w:rPr>
          <w:rFonts w:ascii="Noto Sans Elbasan" w:hAnsi="Noto Sans Elbasan"/>
          <w:b w:val="false"/>
          <w:bCs w:val="false"/>
          <w:sz w:val="24"/>
          <w:szCs w:val="24"/>
          <w:lang w:val="en-US"/>
        </w:rPr>
      </w:pP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continuously observes the behaviour of the entire ecology, providing the real-time cognitive feedback through which every intelligence learns and every niche adapts.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Thus, constitutional intelligence is neither centralized nor fragmented. It is ecologically distributed, recursively coordinated, and continually renewed through the interaction between cognitive organs and their constitutional habitats.</w:t>
      </w:r>
    </w:p>
    <w:p>
      <w:pPr>
        <w:pStyle w:val="style0"/>
        <w:jc w:val="center"/>
        <w:rPr>
          <w:rFonts w:ascii="Noto Sans Elbasan" w:hAnsi="Noto Sans Elbasan"/>
          <w:b/>
          <w:bCs/>
          <w:color w:val="bf0000"/>
          <w:sz w:val="28"/>
          <w:szCs w:val="28"/>
          <w:lang w:val="en-US"/>
        </w:rPr>
      </w:pPr>
      <w:r>
        <w:rPr>
          <w:rFonts w:ascii="Noto Sans Elbasan" w:hAnsi="Noto Sans Elbasan"/>
          <w:b/>
          <w:bCs/>
          <w:color w:val="bf0000"/>
          <w:sz w:val="28"/>
          <w:szCs w:val="28"/>
          <w:lang w:val="en-US"/>
        </w:rPr>
        <w:t>CHAPTER 6.3</w:t>
      </w:r>
    </w:p>
    <w:p>
      <w:pPr>
        <w:pStyle w:val="style0"/>
        <w:jc w:val="center"/>
        <w:rPr>
          <w:rFonts w:ascii="Noto Sans Elbasan" w:hAnsi="Noto Sans Elbasan"/>
          <w:b/>
          <w:bCs/>
          <w:color w:val="bf0000"/>
          <w:sz w:val="28"/>
          <w:szCs w:val="28"/>
          <w:lang w:val="en-US"/>
        </w:rPr>
      </w:pPr>
      <w:r>
        <w:rPr>
          <w:rFonts w:ascii="Noto Sans Elbasan" w:hAnsi="Noto Sans Elbasan"/>
          <w:b/>
          <w:bCs/>
          <w:color w:val="bf0000"/>
          <w:sz w:val="28"/>
          <w:szCs w:val="28"/>
          <w:lang w:val="en-US"/>
        </w:rPr>
        <w:t>Constitutional Ecology</w:t>
      </w:r>
    </w:p>
    <w:p>
      <w:pPr>
        <w:pStyle w:val="style0"/>
        <w:jc w:val="center"/>
        <w:rPr>
          <w:rFonts w:ascii="Noto Sans Elbasan" w:hAnsi="Noto Sans Elbasan"/>
          <w:b/>
          <w:bCs/>
          <w:color w:val="bf0000"/>
          <w:sz w:val="28"/>
          <w:szCs w:val="28"/>
          <w:lang w:val="en-US"/>
        </w:rPr>
      </w:pPr>
      <w:r>
        <w:rPr>
          <w:rFonts w:ascii="Noto Sans Elbasan" w:hAnsi="Noto Sans Elbasan"/>
          <w:b/>
          <w:bCs/>
          <w:color w:val="bf0000"/>
          <w:sz w:val="28"/>
          <w:szCs w:val="28"/>
          <w:lang w:val="en-US"/>
        </w:rPr>
        <w:t>The Constitutional Habitats of the Living Organism</w:t>
      </w:r>
    </w:p>
    <w:p>
      <w:pPr>
        <w:pStyle w:val="style0"/>
        <w:jc w:val="center"/>
        <w:rPr>
          <w:rFonts w:ascii="Noto Sans Elbasan" w:hAnsi="Noto Sans Elbasan"/>
          <w:b/>
          <w:bCs/>
          <w:color w:val="bf0000"/>
          <w:sz w:val="28"/>
          <w:szCs w:val="28"/>
          <w:lang w:val="en-US"/>
        </w:rPr>
      </w:pPr>
      <w:r>
        <w:rPr>
          <w:rFonts w:ascii="Noto Sans Elbasan" w:hAnsi="Noto Sans Elbasan"/>
          <w:b/>
          <w:bCs/>
          <w:color w:val="bf0000"/>
          <w:sz w:val="28"/>
          <w:szCs w:val="28"/>
          <w:lang w:val="en-US"/>
        </w:rPr>
        <w:t>Constitutional Purpose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Having established the governing laws of constitutional operation in Chapter 6.1 and the coherent constitutional systems through which those laws become embodied in Chapter 6.2, the Cybernetic Constitution now proceeds to examine the constitutional ecology within which those systems continually live, interact, mature and regenerate themselves.</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No living organism survives merely because its organs exist. Organs require environments. The nervous system requires a living body. Roots require fertile soil. Rivers require watersheds. Communities require trust. Civilizations likewise require constitutional ecologies capable of continually sustaining the conditions under which constitutional life may flourish.</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The Education Economy therefore recognizes that constitutional coherence cannot be secured through institutional design alone. It must continually be cultivated through living constitutional habitats that preserve identity, sustain participation, circulate intelligence, regenerate capital, coordinate constitutional activity and enlarge Constitutional Yield.</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Constitutional Ecology is therefore not an additional institutional layer. It is the environmental order within which every constitutional system faithfully performs its vocation while continually enriching every other system.</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Accordingly, constitutional ecology answers a single enduring constitutional question: What constitutional conditions must continually exist for the living constitutional organism to remain coherent, adaptive, regenerative and capable of cultivating Constitutional Yield?</w:t>
      </w:r>
    </w:p>
    <w:p>
      <w:pPr>
        <w:pStyle w:val="style0"/>
        <w:jc w:val="center"/>
        <w:rPr>
          <w:rFonts w:ascii="Noto Sans Elbasan" w:hAnsi="Noto Sans Elbasan"/>
          <w:b/>
          <w:bCs/>
          <w:i w:val="false"/>
          <w:iCs w:val="false"/>
          <w:color w:val="bf0000"/>
          <w:sz w:val="24"/>
          <w:szCs w:val="24"/>
          <w:lang w:val="en-US"/>
        </w:rPr>
      </w:pPr>
      <w:r>
        <w:rPr>
          <w:rFonts w:ascii="Noto Sans Elbasan" w:hAnsi="Noto Sans Elbasan"/>
          <w:b/>
          <w:bCs/>
          <w:i w:val="false"/>
          <w:iCs w:val="false"/>
          <w:color w:val="bf0000"/>
          <w:sz w:val="24"/>
          <w:szCs w:val="24"/>
          <w:lang w:val="en-US"/>
        </w:rPr>
        <w:t>Constitutional Ecological Doctrine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Every constitutional system established in Chapter 6.2 requires a corresponding constitutional habitat through which it may faithfully exercise its vocation. The Operational Intelligence System cannot perceive reality unless constitutional intelligence continually circulates. Identity cannot exist without legitimate belonging. Trust cannot flourish without authenticated relationships. Participation cannot mature without living constitutional environments. Capital cannot regenerate unless constitutional value continually circulates. Runtime cannot coordinate a civilization unless constitutional activity remains simultaneously observable and interoperable. Evolution cannot enlarge civilization unless constitutional memory continually transforms participation into wisdom.</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The constitutional ecology therefore constitutes the living environment within which constitutional systems remain perpetually capable of cultivating civilization.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PART I</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Constitutional Habitats</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6.3.1</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Habitat of Constitutional Intelligence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The Ecology of Continuous Constitutional Cognition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Supports : Operational Intelligence System</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 xml:space="preserve">Constitutional Condition : </w:t>
      </w:r>
      <w:r>
        <w:rPr>
          <w:rFonts w:ascii="Noto Sans Elbasan" w:hAnsi="Noto Sans Elbasan"/>
          <w:b w:val="false"/>
          <w:bCs w:val="false"/>
          <w:color w:val="bf0000"/>
          <w:sz w:val="24"/>
          <w:szCs w:val="24"/>
          <w:lang w:val="en-US"/>
        </w:rPr>
        <w:t>Reality must continually remain observable, intelligible and capable of constitutional interpretation. Civilization survives because it continually learns before circumstances compel it to react. Operational Intelligence therefore requires an ecology in which constitutional observation, interpretation, learning and understanding never cease.</w:t>
      </w:r>
    </w:p>
    <w:p>
      <w:pPr>
        <w:pStyle w:val="style0"/>
        <w:jc w:val="center"/>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 xml:space="preserve">Ecological Principle : </w:t>
      </w:r>
      <w:r>
        <w:rPr>
          <w:rFonts w:ascii="Noto Sans Elbasan" w:hAnsi="Noto Sans Elbasan"/>
          <w:b w:val="false"/>
          <w:bCs w:val="false"/>
          <w:color w:val="bf0000"/>
          <w:sz w:val="24"/>
          <w:szCs w:val="24"/>
          <w:lang w:val="en-US"/>
        </w:rPr>
        <w:t>Civilization continually learns through faithful constitutional observation.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6.3.2</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Habitat of Constitutional Niches</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Ecology of Constitutional Belonging Supports Cybernetic Ecology</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Constitutional Condition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Every constitutional vocation requires a legitimate habitat within which it faithfully contributes Constitutional Yield. No constitutional actor exists independently. Every steward belongs within a constitutional ecology. Within the Education Economy these habitats become constitutionally embodied through the Sovereign Niches.</w:t>
      </w:r>
    </w:p>
    <w:p>
      <w:pPr>
        <w:pStyle w:val="style179"/>
        <w:numPr>
          <w:ilvl w:val="0"/>
          <w:numId w:val="124"/>
        </w:numPr>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EPITOME</w:t>
      </w:r>
      <w:r>
        <w:rPr>
          <w:rFonts w:ascii="Noto Sans Elbasan" w:hAnsi="Noto Sans Elbasan"/>
          <w:b w:val="false"/>
          <w:bCs w:val="false"/>
          <w:color w:val="bf0000"/>
          <w:sz w:val="24"/>
          <w:szCs w:val="24"/>
          <w:lang w:val="en-US"/>
        </w:rPr>
        <w:t xml:space="preserve"> cultivates human capability.</w:t>
      </w:r>
    </w:p>
    <w:p>
      <w:pPr>
        <w:pStyle w:val="style179"/>
        <w:numPr>
          <w:ilvl w:val="0"/>
          <w:numId w:val="124"/>
        </w:numPr>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ATLAS</w:t>
      </w:r>
      <w:r>
        <w:rPr>
          <w:rFonts w:ascii="Noto Sans Elbasan" w:hAnsi="Noto Sans Elbasan"/>
          <w:b w:val="false"/>
          <w:bCs w:val="false"/>
          <w:color w:val="bf0000"/>
          <w:sz w:val="24"/>
          <w:szCs w:val="24"/>
          <w:lang w:val="en-US"/>
        </w:rPr>
        <w:t xml:space="preserve"> cultivates constitutional knowledge.</w:t>
      </w:r>
    </w:p>
    <w:p>
      <w:pPr>
        <w:pStyle w:val="style179"/>
        <w:numPr>
          <w:ilvl w:val="0"/>
          <w:numId w:val="124"/>
        </w:numPr>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SIGMA</w:t>
      </w:r>
      <w:r>
        <w:rPr>
          <w:rFonts w:ascii="Noto Sans Elbasan" w:hAnsi="Noto Sans Elbasan"/>
          <w:b w:val="false"/>
          <w:bCs w:val="false"/>
          <w:color w:val="bf0000"/>
          <w:sz w:val="24"/>
          <w:szCs w:val="24"/>
          <w:lang w:val="en-US"/>
        </w:rPr>
        <w:t xml:space="preserve"> cultivates trust.</w:t>
      </w:r>
    </w:p>
    <w:p>
      <w:pPr>
        <w:pStyle w:val="style179"/>
        <w:numPr>
          <w:ilvl w:val="0"/>
          <w:numId w:val="124"/>
        </w:numPr>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FUNDUS</w:t>
      </w:r>
      <w:r>
        <w:rPr>
          <w:rFonts w:ascii="Noto Sans Elbasan" w:hAnsi="Noto Sans Elbasan"/>
          <w:b w:val="false"/>
          <w:bCs w:val="false"/>
          <w:color w:val="bf0000"/>
          <w:sz w:val="24"/>
          <w:szCs w:val="24"/>
          <w:lang w:val="en-US"/>
        </w:rPr>
        <w:t xml:space="preserve"> cultivates constitutional capital.</w:t>
      </w:r>
    </w:p>
    <w:p>
      <w:pPr>
        <w:pStyle w:val="style179"/>
        <w:numPr>
          <w:ilvl w:val="0"/>
          <w:numId w:val="124"/>
        </w:numPr>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NOMOS</w:t>
      </w:r>
      <w:r>
        <w:rPr>
          <w:rFonts w:ascii="Noto Sans Elbasan" w:hAnsi="Noto Sans Elbasan"/>
          <w:b w:val="false"/>
          <w:bCs w:val="false"/>
          <w:color w:val="bf0000"/>
          <w:sz w:val="24"/>
          <w:szCs w:val="24"/>
          <w:lang w:val="en-US"/>
        </w:rPr>
        <w:t xml:space="preserve"> cultivates stewardship.</w:t>
      </w:r>
    </w:p>
    <w:p>
      <w:pPr>
        <w:pStyle w:val="style179"/>
        <w:numPr>
          <w:ilvl w:val="0"/>
          <w:numId w:val="124"/>
        </w:numPr>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AGORA</w:t>
      </w:r>
      <w:r>
        <w:rPr>
          <w:rFonts w:ascii="Noto Sans Elbasan" w:hAnsi="Noto Sans Elbasan"/>
          <w:b w:val="false"/>
          <w:bCs w:val="false"/>
          <w:color w:val="bf0000"/>
          <w:sz w:val="24"/>
          <w:szCs w:val="24"/>
          <w:lang w:val="en-US"/>
        </w:rPr>
        <w:t xml:space="preserve"> cultivates constitutional performance.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Together they constitute the living constitutional habitats of civilization.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Ecological Principle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Every constitutional vocation enriches the whole organism through its faithful habitat.</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6.3.3</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Habitat of Constitutional Identity</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Ecology of Legitimate Recognition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Supports : Identity Constitution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Constitutional Condition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Every participant must be constitutionally recognizable before participation may occur. Identity therefore becomes constitutional belonging rather than administrative registration.</w:t>
      </w:r>
    </w:p>
    <w:p>
      <w:pPr>
        <w:pStyle w:val="style179"/>
        <w:numPr>
          <w:ilvl w:val="0"/>
          <w:numId w:val="213"/>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Legitimacy precedes authority.</w:t>
      </w:r>
    </w:p>
    <w:p>
      <w:pPr>
        <w:pStyle w:val="style179"/>
        <w:numPr>
          <w:ilvl w:val="0"/>
          <w:numId w:val="213"/>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Recognition precedes participation.</w:t>
      </w:r>
    </w:p>
    <w:p>
      <w:pPr>
        <w:pStyle w:val="style179"/>
        <w:numPr>
          <w:ilvl w:val="0"/>
          <w:numId w:val="213"/>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Identity precedes stewardship.</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Ecological Principle :</w:t>
      </w:r>
      <w:r>
        <w:rPr>
          <w:rFonts w:ascii="Noto Sans Elbasan" w:hAnsi="Noto Sans Elbasan"/>
          <w:b w:val="false"/>
          <w:bCs w:val="false"/>
          <w:color w:val="bf0000"/>
          <w:sz w:val="24"/>
          <w:szCs w:val="24"/>
          <w:lang w:val="en-US"/>
        </w:rPr>
        <w:t xml:space="preserve"> No constitutional authority exists without constitutional identity.</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6.3.4</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Habitat of Constitutional Trust</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Ecology of Reciprocal Confidence</w:t>
      </w:r>
    </w:p>
    <w:p>
      <w:pPr>
        <w:pStyle w:val="style0"/>
        <w:jc w:val="both"/>
        <w:rPr>
          <w:rFonts w:ascii="Noto Sans Elbasan" w:hAnsi="Noto Sans Elbasan"/>
          <w:b/>
          <w:bCs/>
          <w:color w:val="bf0000"/>
          <w:sz w:val="24"/>
          <w:szCs w:val="24"/>
          <w:lang w:val="en-US"/>
        </w:rPr>
      </w:pPr>
      <w:r>
        <w:rPr>
          <w:rFonts w:ascii="Noto Sans Elbasan" w:hAnsi="Noto Sans Elbasan"/>
          <w:b/>
          <w:bCs/>
          <w:color w:val="bf0000"/>
          <w:sz w:val="24"/>
          <w:szCs w:val="24"/>
          <w:lang w:val="en-US"/>
        </w:rPr>
        <w:t>Supports : Trust Constitution</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Constitutional Condition :</w:t>
      </w:r>
      <w:r>
        <w:rPr>
          <w:rFonts w:ascii="Noto Sans Elbasan" w:hAnsi="Noto Sans Elbasan"/>
          <w:b w:val="false"/>
          <w:bCs w:val="false"/>
          <w:color w:val="bf0000"/>
          <w:sz w:val="24"/>
          <w:szCs w:val="24"/>
          <w:lang w:val="en-US"/>
        </w:rPr>
        <w:t xml:space="preserve"> Every constitutional relationship must remain continually capable of authentication. Trust therefore becomes constitutional infrastructure rather than personal expectation.</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Ecological Principle :</w:t>
      </w:r>
      <w:r>
        <w:rPr>
          <w:rFonts w:ascii="Noto Sans Elbasan" w:hAnsi="Noto Sans Elbasan"/>
          <w:b w:val="false"/>
          <w:bCs w:val="false"/>
          <w:color w:val="bf0000"/>
          <w:sz w:val="24"/>
          <w:szCs w:val="24"/>
          <w:lang w:val="en-US"/>
        </w:rPr>
        <w:t xml:space="preserve"> Confidence enlarges constitutional cooperation.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6.3.5</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Habitat of Constitutional Intelligence Circulation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Ecology of Living Constitutional Knowledge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Supports : Intelligence Circulation System</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 xml:space="preserve">Constitutional Condition : </w:t>
      </w:r>
      <w:r>
        <w:rPr>
          <w:rFonts w:ascii="Noto Sans Elbasan" w:hAnsi="Noto Sans Elbasan"/>
          <w:b w:val="false"/>
          <w:bCs w:val="false"/>
          <w:color w:val="bf0000"/>
          <w:sz w:val="24"/>
          <w:szCs w:val="24"/>
          <w:lang w:val="en-US"/>
        </w:rPr>
        <w:t>Knowledge must continually circulate rather than merely accumulate.</w:t>
      </w:r>
    </w:p>
    <w:p>
      <w:pPr>
        <w:pStyle w:val="style179"/>
        <w:numPr>
          <w:ilvl w:val="0"/>
          <w:numId w:val="212"/>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Learning.</w:t>
      </w:r>
    </w:p>
    <w:p>
      <w:pPr>
        <w:pStyle w:val="style179"/>
        <w:numPr>
          <w:ilvl w:val="0"/>
          <w:numId w:val="212"/>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Dialogue.</w:t>
      </w:r>
    </w:p>
    <w:p>
      <w:pPr>
        <w:pStyle w:val="style179"/>
        <w:numPr>
          <w:ilvl w:val="0"/>
          <w:numId w:val="212"/>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Reflection.</w:t>
      </w:r>
    </w:p>
    <w:p>
      <w:pPr>
        <w:pStyle w:val="style179"/>
        <w:numPr>
          <w:ilvl w:val="0"/>
          <w:numId w:val="212"/>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Discovery.</w:t>
      </w:r>
    </w:p>
    <w:p>
      <w:pPr>
        <w:pStyle w:val="style179"/>
        <w:numPr>
          <w:ilvl w:val="0"/>
          <w:numId w:val="212"/>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Memory.</w:t>
      </w:r>
    </w:p>
    <w:p>
      <w:pPr>
        <w:pStyle w:val="style179"/>
        <w:numPr>
          <w:ilvl w:val="0"/>
          <w:numId w:val="212"/>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Interpretation.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Together constitute one living constitutional ecology.</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 xml:space="preserve">Ecological Principle : </w:t>
      </w:r>
      <w:r>
        <w:rPr>
          <w:rFonts w:ascii="Noto Sans Elbasan" w:hAnsi="Noto Sans Elbasan"/>
          <w:b w:val="false"/>
          <w:bCs w:val="false"/>
          <w:color w:val="bf0000"/>
          <w:sz w:val="24"/>
          <w:szCs w:val="24"/>
          <w:lang w:val="en-US"/>
        </w:rPr>
        <w:t>Knowledge continually enlarges itself through constitutional circulation.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6.3.6</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Habitat of Constitutional Participation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Ecology of Faithful Cultivation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Supports Participation Constitution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Constitutional Condition : Constitutional capability matures only through faithful participation within reality.</w:t>
      </w:r>
    </w:p>
    <w:p>
      <w:pPr>
        <w:pStyle w:val="style179"/>
        <w:numPr>
          <w:ilvl w:val="0"/>
          <w:numId w:val="211"/>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Reality becomes curriculum.</w:t>
      </w:r>
    </w:p>
    <w:p>
      <w:pPr>
        <w:pStyle w:val="style179"/>
        <w:numPr>
          <w:ilvl w:val="0"/>
          <w:numId w:val="211"/>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Participation becomes constitutional evidence.</w:t>
      </w:r>
    </w:p>
    <w:p>
      <w:pPr>
        <w:pStyle w:val="style179"/>
        <w:numPr>
          <w:ilvl w:val="0"/>
          <w:numId w:val="211"/>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Stewardship becomes education.</w:t>
      </w:r>
    </w:p>
    <w:p>
      <w:pPr>
        <w:pStyle w:val="style179"/>
        <w:numPr>
          <w:ilvl w:val="0"/>
          <w:numId w:val="211"/>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Every constitutional act simultaneously cultivates multiple constitutional systems.</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Ecological Principle</w:t>
      </w:r>
      <w:r>
        <w:rPr>
          <w:rFonts w:ascii="Noto Sans Elbasan" w:hAnsi="Noto Sans Elbasan"/>
          <w:b w:val="false"/>
          <w:bCs w:val="false"/>
          <w:color w:val="bf0000"/>
          <w:sz w:val="24"/>
          <w:szCs w:val="24"/>
          <w:lang w:val="en-US"/>
        </w:rPr>
        <w:t xml:space="preserve"> : Civilization continually learns through faithful cultivation.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6.3.7</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Habitat of Constitutional Capital</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The Ecology of Regenerative Constitutional Value Supports Capital Metabolic Constitution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Constitutional Condition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Constitutional value must continually circulate.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Knowledge. Capability. Trust. Opportunity. Enterprise. Investment. Yield. None may become permanently static. Capital therefore nourishes civilization in the same manner that metabolism nourishes living organisms.</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 xml:space="preserve">Ecological Principle : </w:t>
      </w:r>
      <w:r>
        <w:rPr>
          <w:rFonts w:ascii="Noto Sans Elbasan" w:hAnsi="Noto Sans Elbasan"/>
          <w:b w:val="false"/>
          <w:bCs w:val="false"/>
          <w:color w:val="bf0000"/>
          <w:sz w:val="24"/>
          <w:szCs w:val="24"/>
          <w:lang w:val="en-US"/>
        </w:rPr>
        <w:t>Circulation continually produces constitutional fertility.</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6.3.8</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Habitat of Constitutional Runtime</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Ecology of Living Constitutional Coordination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Supports Constitutional Runtime</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Constitutional Condition</w:t>
      </w:r>
      <w:r>
        <w:rPr>
          <w:rFonts w:ascii="Noto Sans Elbasan" w:hAnsi="Noto Sans Elbasan"/>
          <w:b w:val="false"/>
          <w:bCs w:val="false"/>
          <w:color w:val="bf0000"/>
          <w:sz w:val="24"/>
          <w:szCs w:val="24"/>
          <w:lang w:val="en-US"/>
        </w:rPr>
        <w:t xml:space="preserve"> : The constitutional organism must remain continually awake.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Communication. Assessment. Credentialing. Simulation. Governance. Decision.</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Collaboration. Learning. Events. Participation must remain synchronized across the constitutional present.</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AGORA</w:t>
      </w:r>
      <w:r>
        <w:rPr>
          <w:rFonts w:ascii="Noto Sans Elbasan" w:hAnsi="Noto Sans Elbasan"/>
          <w:b w:val="false"/>
          <w:bCs w:val="false"/>
          <w:color w:val="bf0000"/>
          <w:sz w:val="24"/>
          <w:szCs w:val="24"/>
          <w:lang w:val="en-US"/>
        </w:rPr>
        <w:t xml:space="preserve"> provides the constitutional environments in which participation becomes authenticated constitutional evidence.</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SYNAPSE</w:t>
      </w:r>
      <w:r>
        <w:rPr>
          <w:rFonts w:ascii="Noto Sans Elbasan" w:hAnsi="Noto Sans Elbasan"/>
          <w:b w:val="false"/>
          <w:bCs w:val="false"/>
          <w:color w:val="bf0000"/>
          <w:sz w:val="24"/>
          <w:szCs w:val="24"/>
          <w:lang w:val="en-US"/>
        </w:rPr>
        <w:t xml:space="preserve"> propagates constitutional activity across the organism in real time. Runtime therefore animates every constitutional habitat simultaneously.</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 xml:space="preserve">Ecological Principle : </w:t>
      </w:r>
      <w:r>
        <w:rPr>
          <w:rFonts w:ascii="Noto Sans Elbasan" w:hAnsi="Noto Sans Elbasan"/>
          <w:b w:val="false"/>
          <w:bCs w:val="false"/>
          <w:color w:val="bf0000"/>
          <w:sz w:val="24"/>
          <w:szCs w:val="24"/>
          <w:lang w:val="en-US"/>
        </w:rPr>
        <w:t>Civilization remains alive through continual constitutional coordination.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6.3.9</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Habitat of Constitutional Evolution</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The Ecology of Constitutional Renewal</w:t>
      </w:r>
    </w:p>
    <w:p>
      <w:pPr>
        <w:pStyle w:val="style0"/>
        <w:jc w:val="center"/>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Supports Constitutional Evolution</w:t>
      </w:r>
    </w:p>
    <w:p>
      <w:pPr>
        <w:pStyle w:val="style0"/>
        <w:jc w:val="both"/>
        <w:rPr>
          <w:rFonts w:ascii="Noto Sans Elbasan" w:hAnsi="Noto Sans Elbasan"/>
          <w:b w:val="false"/>
          <w:bCs w:val="false"/>
          <w:color w:val="bf0000"/>
          <w:sz w:val="24"/>
          <w:szCs w:val="24"/>
          <w:lang w:val="en-US"/>
        </w:rPr>
      </w:pPr>
      <w:r>
        <w:rPr>
          <w:rFonts w:ascii="Noto Sans Elbasan" w:hAnsi="Noto Sans Elbasan"/>
          <w:b/>
          <w:bCs/>
          <w:color w:val="bf0000"/>
          <w:sz w:val="24"/>
          <w:szCs w:val="24"/>
          <w:lang w:val="en-US"/>
        </w:rPr>
        <w:t>Constitutional Condition</w:t>
      </w:r>
      <w:r>
        <w:rPr>
          <w:rFonts w:ascii="Noto Sans Elbasan" w:hAnsi="Noto Sans Elbasan"/>
          <w:b w:val="false"/>
          <w:bCs w:val="false"/>
          <w:color w:val="bf0000"/>
          <w:sz w:val="24"/>
          <w:szCs w:val="24"/>
          <w:lang w:val="en-US"/>
        </w:rPr>
        <w:t xml:space="preserve"> :</w:t>
      </w:r>
    </w:p>
    <w:p>
      <w:pPr>
        <w:pStyle w:val="style179"/>
        <w:numPr>
          <w:ilvl w:val="0"/>
          <w:numId w:val="210"/>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Every constitutional act deposits Constitutional Yield.</w:t>
      </w:r>
    </w:p>
    <w:p>
      <w:pPr>
        <w:pStyle w:val="style179"/>
        <w:numPr>
          <w:ilvl w:val="0"/>
          <w:numId w:val="210"/>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Yield enlarges memory.</w:t>
      </w:r>
    </w:p>
    <w:p>
      <w:pPr>
        <w:pStyle w:val="style179"/>
        <w:numPr>
          <w:ilvl w:val="0"/>
          <w:numId w:val="210"/>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Memory enlarges doctrine.</w:t>
      </w:r>
    </w:p>
    <w:p>
      <w:pPr>
        <w:pStyle w:val="style179"/>
        <w:numPr>
          <w:ilvl w:val="0"/>
          <w:numId w:val="210"/>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Doctrine enlarges capability.</w:t>
      </w:r>
    </w:p>
    <w:p>
      <w:pPr>
        <w:pStyle w:val="style179"/>
        <w:numPr>
          <w:ilvl w:val="0"/>
          <w:numId w:val="210"/>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Capability enlarges civilization.</w:t>
      </w:r>
    </w:p>
    <w:p>
      <w:pPr>
        <w:pStyle w:val="style179"/>
        <w:numPr>
          <w:ilvl w:val="0"/>
          <w:numId w:val="210"/>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NOESIS continually observes constitutional maturation.</w:t>
      </w:r>
    </w:p>
    <w:p>
      <w:pPr>
        <w:pStyle w:val="style179"/>
        <w:numPr>
          <w:ilvl w:val="0"/>
          <w:numId w:val="210"/>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The Constitutional Cortex preserves constitutional coherence across generations.</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Ecological Principle : Civilization continually becomes more capable of cultivating itself.</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6.3.10</w:t>
      </w:r>
    </w:p>
    <w:p>
      <w:pPr>
        <w:pStyle w:val="style0"/>
        <w:jc w:val="center"/>
        <w:rPr>
          <w:rFonts w:ascii="Noto Sans Elbasan" w:hAnsi="Noto Sans Elbasan"/>
          <w:b/>
          <w:bCs/>
          <w:color w:val="bf0000"/>
          <w:sz w:val="24"/>
          <w:szCs w:val="24"/>
          <w:lang w:val="en-US"/>
        </w:rPr>
      </w:pPr>
      <w:r>
        <w:rPr>
          <w:rFonts w:ascii="Noto Sans Elbasan" w:hAnsi="Noto Sans Elbasan"/>
          <w:b/>
          <w:bCs/>
          <w:color w:val="bf0000"/>
          <w:sz w:val="24"/>
          <w:szCs w:val="24"/>
          <w:lang w:val="en-US"/>
        </w:rPr>
        <w:t>Constitutional Ecological Coherence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The Supreme Ecological Law of the Education Economy</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The constitutional habitats do not exist independently. They continually sustain one another through reciprocal constitutional cultivation.</w:t>
      </w:r>
    </w:p>
    <w:p>
      <w:pPr>
        <w:pStyle w:val="style179"/>
        <w:numPr>
          <w:ilvl w:val="0"/>
          <w:numId w:val="214"/>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Identity enlarges trust.</w:t>
      </w:r>
    </w:p>
    <w:p>
      <w:pPr>
        <w:pStyle w:val="style179"/>
        <w:numPr>
          <w:ilvl w:val="0"/>
          <w:numId w:val="214"/>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Trust enlarges participation.</w:t>
      </w:r>
    </w:p>
    <w:p>
      <w:pPr>
        <w:pStyle w:val="style179"/>
        <w:numPr>
          <w:ilvl w:val="0"/>
          <w:numId w:val="214"/>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Participation enlarges intelligence.</w:t>
      </w:r>
    </w:p>
    <w:p>
      <w:pPr>
        <w:pStyle w:val="style179"/>
        <w:numPr>
          <w:ilvl w:val="0"/>
          <w:numId w:val="214"/>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Intelligence enlarges opportunity.</w:t>
      </w:r>
    </w:p>
    <w:p>
      <w:pPr>
        <w:pStyle w:val="style179"/>
        <w:numPr>
          <w:ilvl w:val="0"/>
          <w:numId w:val="214"/>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Opportunity enlarges productive capability.</w:t>
      </w:r>
    </w:p>
    <w:p>
      <w:pPr>
        <w:pStyle w:val="style179"/>
        <w:numPr>
          <w:ilvl w:val="0"/>
          <w:numId w:val="214"/>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Capability enlarges Constitutional Yield.</w:t>
      </w:r>
    </w:p>
    <w:p>
      <w:pPr>
        <w:pStyle w:val="style179"/>
        <w:numPr>
          <w:ilvl w:val="0"/>
          <w:numId w:val="214"/>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Constitutional Yield enlarges constitutional memory.</w:t>
      </w:r>
    </w:p>
    <w:p>
      <w:pPr>
        <w:pStyle w:val="style179"/>
        <w:numPr>
          <w:ilvl w:val="0"/>
          <w:numId w:val="214"/>
        </w:numPr>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Constitutional memory enlarges future constitutional intelligence.</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The constitutional organism therefore achieves coherence not through centralization, but through the continual reciprocity of mutually reinforcing constitutional habitats. Every faithfully cultivated constitutional act should simultaneously strengthen multiple constitutional systems, multiple constitutional habitats and multiple Sovereign Niches.</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Thus, the construction of infrastructure, the cultivation of enterprise, the advancement of education, the exercise of governance, the circulation of capital and the generation of knowledge are never isolated undertakings. Each constitutes a constitutional act that enriches the ecology of the whole organism.</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Accordingly, the supreme ecological law of the Education Economy is hereby established:</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Every faithfully cultivated constitutional act shall simultaneously strengthen multiple constitutional habitats, deepen constitutional coherence, enlarge Constitutional Yield and increase the adaptive, regenerative and enduring capacity of the living constitutional organism.</w:t>
      </w:r>
    </w:p>
    <w:p>
      <w:pPr>
        <w:pStyle w:val="style0"/>
        <w:jc w:val="both"/>
        <w:rPr>
          <w:rFonts w:ascii="Noto Sans Elbasan" w:hAnsi="Noto Sans Elbasan"/>
          <w:b w:val="false"/>
          <w:bCs w:val="false"/>
          <w:color w:val="bf0000"/>
          <w:sz w:val="24"/>
          <w:szCs w:val="24"/>
          <w:lang w:val="en-US"/>
        </w:rPr>
      </w:pPr>
      <w:r>
        <w:rPr>
          <w:rFonts w:ascii="Noto Sans Elbasan" w:hAnsi="Noto Sans Elbasan"/>
          <w:b w:val="false"/>
          <w:bCs w:val="false"/>
          <w:color w:val="bf0000"/>
          <w:sz w:val="24"/>
          <w:szCs w:val="24"/>
          <w:lang w:val="en-US"/>
        </w:rPr>
        <w:t>This doctrine forms the ecological bridge to the succeeding chapters of the Cybernetic Constitution. Having established the laws of constitutional operation, the coherent constitutional systems that embody those laws, and the ecological conditions that sustain them, the Constitution now proceeds to define the constitutional instruments through which legitimate actors inhabit this ecology—namely Identity, Trust, Participation, Capital, Runtime and Constitutional Evolution. Those chapters do not introduce new constitutional realities; they progressively unfold the operational expression of the ecological order established here.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6.3 Engineering Companion (MESO)</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Ecological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engineering companion translates the constitutional ecological doctrine into enduring architectural responsibilities without prescribing particular technologies. Each constitutional habitat established by the Cybernetic Constitution corresponds to an architectural ecology that software systems must faithfully sustain.</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6.3.1 Operational Intelligence Ecology</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Constitutional Habitat</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Continuous Constitutional Cognition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Architectural Responsibilities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Continuous observation of constitutional events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Knowledge acquisition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Constitutional reasoning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Opportunity discovery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Distributed cognition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Cross-intelligence collaboration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Constitutional memory synchronization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AI-assisted constitutional interpretation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6.3.2 Constitutional Niche Ecology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Habitat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Legitimate Constitutional Occupation</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Architectural Responsibilities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Sovereign Digital Niches</w:t>
      </w:r>
    </w:p>
    <w:p>
      <w:pPr>
        <w:pStyle w:val="style179"/>
        <w:numPr>
          <w:ilvl w:val="0"/>
          <w:numId w:val="2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EPITOME</w:t>
      </w:r>
    </w:p>
    <w:p>
      <w:pPr>
        <w:pStyle w:val="style179"/>
        <w:numPr>
          <w:ilvl w:val="0"/>
          <w:numId w:val="2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ATLAS</w:t>
      </w:r>
    </w:p>
    <w:p>
      <w:pPr>
        <w:pStyle w:val="style179"/>
        <w:numPr>
          <w:ilvl w:val="0"/>
          <w:numId w:val="2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SIGMA</w:t>
      </w:r>
    </w:p>
    <w:p>
      <w:pPr>
        <w:pStyle w:val="style179"/>
        <w:numPr>
          <w:ilvl w:val="0"/>
          <w:numId w:val="2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FUNDUS</w:t>
      </w:r>
    </w:p>
    <w:p>
      <w:pPr>
        <w:pStyle w:val="style179"/>
        <w:numPr>
          <w:ilvl w:val="0"/>
          <w:numId w:val="2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NOMOS</w:t>
      </w:r>
    </w:p>
    <w:p>
      <w:pPr>
        <w:pStyle w:val="style179"/>
        <w:numPr>
          <w:ilvl w:val="0"/>
          <w:numId w:val="2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AGORA</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niche maintains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constitutional boundaries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stewardship jurisdiction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participation policies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interoperability contracts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lifecycle governance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constitutional responsibilities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6.3.3 Identity Ecology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Architectural Responsibilities</w:t>
      </w:r>
    </w:p>
    <w:p>
      <w:pPr>
        <w:pStyle w:val="style179"/>
        <w:numPr>
          <w:ilvl w:val="0"/>
          <w:numId w:val="2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Federation</w:t>
      </w:r>
    </w:p>
    <w:p>
      <w:pPr>
        <w:pStyle w:val="style179"/>
        <w:numPr>
          <w:ilvl w:val="0"/>
          <w:numId w:val="2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Access Authority</w:t>
      </w:r>
    </w:p>
    <w:p>
      <w:pPr>
        <w:pStyle w:val="style179"/>
        <w:numPr>
          <w:ilvl w:val="0"/>
          <w:numId w:val="2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 Binding</w:t>
      </w:r>
    </w:p>
    <w:p>
      <w:pPr>
        <w:pStyle w:val="style179"/>
        <w:numPr>
          <w:ilvl w:val="0"/>
          <w:numId w:val="2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Role Resolution</w:t>
      </w:r>
    </w:p>
    <w:p>
      <w:pPr>
        <w:pStyle w:val="style179"/>
        <w:numPr>
          <w:ilvl w:val="0"/>
          <w:numId w:val="2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Delegated Authority</w:t>
      </w:r>
    </w:p>
    <w:p>
      <w:pPr>
        <w:pStyle w:val="style179"/>
        <w:numPr>
          <w:ilvl w:val="0"/>
          <w:numId w:val="2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Lifecycle</w:t>
      </w:r>
    </w:p>
    <w:p>
      <w:pPr>
        <w:pStyle w:val="style179"/>
        <w:numPr>
          <w:ilvl w:val="0"/>
          <w:numId w:val="2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Key Management</w:t>
      </w:r>
    </w:p>
    <w:p>
      <w:pPr>
        <w:pStyle w:val="style179"/>
        <w:numPr>
          <w:ilvl w:val="0"/>
          <w:numId w:val="2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Membership</w:t>
      </w:r>
    </w:p>
    <w:p>
      <w:pPr>
        <w:pStyle w:val="style179"/>
        <w:numPr>
          <w:ilvl w:val="0"/>
          <w:numId w:val="2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Cross-niche identity portability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6.3.4 Trust Ecology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Architectural Responsibilities</w:t>
      </w:r>
    </w:p>
    <w:p>
      <w:pPr>
        <w:pStyle w:val="style179"/>
        <w:numPr>
          <w:ilvl w:val="0"/>
          <w:numId w:val="2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 validation</w:t>
      </w:r>
    </w:p>
    <w:p>
      <w:pPr>
        <w:pStyle w:val="style179"/>
        <w:numPr>
          <w:ilvl w:val="0"/>
          <w:numId w:val="2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attestations</w:t>
      </w:r>
    </w:p>
    <w:p>
      <w:pPr>
        <w:pStyle w:val="style179"/>
        <w:numPr>
          <w:ilvl w:val="0"/>
          <w:numId w:val="2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scoring</w:t>
      </w:r>
    </w:p>
    <w:p>
      <w:pPr>
        <w:pStyle w:val="style179"/>
        <w:numPr>
          <w:ilvl w:val="0"/>
          <w:numId w:val="2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Accreditation verification</w:t>
      </w:r>
    </w:p>
    <w:p>
      <w:pPr>
        <w:pStyle w:val="style179"/>
        <w:numPr>
          <w:ilvl w:val="0"/>
          <w:numId w:val="2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confidence</w:t>
      </w:r>
    </w:p>
    <w:p>
      <w:pPr>
        <w:pStyle w:val="style179"/>
        <w:numPr>
          <w:ilvl w:val="0"/>
          <w:numId w:val="2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Evidence integrity</w:t>
      </w:r>
    </w:p>
    <w:p>
      <w:pPr>
        <w:pStyle w:val="style179"/>
        <w:numPr>
          <w:ilvl w:val="0"/>
          <w:numId w:val="2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signatures</w:t>
      </w:r>
    </w:p>
    <w:p>
      <w:pPr>
        <w:pStyle w:val="style179"/>
        <w:numPr>
          <w:ilvl w:val="0"/>
          <w:numId w:val="2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Revocation management</w:t>
      </w:r>
    </w:p>
    <w:p>
      <w:pPr>
        <w:pStyle w:val="style179"/>
        <w:numPr>
          <w:ilvl w:val="0"/>
          <w:numId w:val="2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Audit traceability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6.3.5 Intelligence Circulation Ecology</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Architectural Responsibilities</w:t>
      </w:r>
    </w:p>
    <w:p>
      <w:pPr>
        <w:pStyle w:val="style179"/>
        <w:numPr>
          <w:ilvl w:val="0"/>
          <w:numId w:val="2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exchange</w:t>
      </w:r>
    </w:p>
    <w:p>
      <w:pPr>
        <w:pStyle w:val="style179"/>
        <w:numPr>
          <w:ilvl w:val="0"/>
          <w:numId w:val="2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Semantic interoperability</w:t>
      </w:r>
    </w:p>
    <w:p>
      <w:pPr>
        <w:pStyle w:val="style179"/>
        <w:numPr>
          <w:ilvl w:val="0"/>
          <w:numId w:val="2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Graph synchronization</w:t>
      </w:r>
    </w:p>
    <w:p>
      <w:pPr>
        <w:pStyle w:val="style179"/>
        <w:numPr>
          <w:ilvl w:val="0"/>
          <w:numId w:val="2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propagation</w:t>
      </w:r>
    </w:p>
    <w:p>
      <w:pPr>
        <w:pStyle w:val="style179"/>
        <w:numPr>
          <w:ilvl w:val="0"/>
          <w:numId w:val="2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Ontology governance</w:t>
      </w:r>
    </w:p>
    <w:p>
      <w:pPr>
        <w:pStyle w:val="style179"/>
        <w:numPr>
          <w:ilvl w:val="0"/>
          <w:numId w:val="2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Cross-intelligence communication</w:t>
      </w:r>
    </w:p>
    <w:p>
      <w:pPr>
        <w:pStyle w:val="style179"/>
        <w:numPr>
          <w:ilvl w:val="0"/>
          <w:numId w:val="2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learning</w:t>
      </w:r>
    </w:p>
    <w:p>
      <w:pPr>
        <w:pStyle w:val="style179"/>
        <w:numPr>
          <w:ilvl w:val="0"/>
          <w:numId w:val="2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constitutional memory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6.3.6 Participation Ecology : Architectural Responsibilities</w:t>
      </w:r>
    </w:p>
    <w:p>
      <w:pPr>
        <w:pStyle w:val="style179"/>
        <w:numPr>
          <w:ilvl w:val="0"/>
          <w:numId w:val="12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participation</w:t>
      </w:r>
    </w:p>
    <w:p>
      <w:pPr>
        <w:pStyle w:val="style179"/>
        <w:numPr>
          <w:ilvl w:val="0"/>
          <w:numId w:val="12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Assessment participation</w:t>
      </w:r>
    </w:p>
    <w:p>
      <w:pPr>
        <w:pStyle w:val="style179"/>
        <w:numPr>
          <w:ilvl w:val="0"/>
          <w:numId w:val="12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Simulation participation</w:t>
      </w:r>
    </w:p>
    <w:p>
      <w:pPr>
        <w:pStyle w:val="style179"/>
        <w:numPr>
          <w:ilvl w:val="0"/>
          <w:numId w:val="12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Debate participation</w:t>
      </w:r>
    </w:p>
    <w:p>
      <w:pPr>
        <w:pStyle w:val="style179"/>
        <w:numPr>
          <w:ilvl w:val="0"/>
          <w:numId w:val="12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participation</w:t>
      </w:r>
    </w:p>
    <w:p>
      <w:pPr>
        <w:pStyle w:val="style179"/>
        <w:numPr>
          <w:ilvl w:val="0"/>
          <w:numId w:val="12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participation</w:t>
      </w:r>
    </w:p>
    <w:p>
      <w:pPr>
        <w:pStyle w:val="style179"/>
        <w:numPr>
          <w:ilvl w:val="0"/>
          <w:numId w:val="12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participation</w:t>
      </w:r>
    </w:p>
    <w:p>
      <w:pPr>
        <w:pStyle w:val="style179"/>
        <w:numPr>
          <w:ilvl w:val="0"/>
          <w:numId w:val="12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participation</w:t>
      </w:r>
    </w:p>
    <w:p>
      <w:pPr>
        <w:pStyle w:val="style179"/>
        <w:numPr>
          <w:ilvl w:val="0"/>
          <w:numId w:val="12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Evidence generation</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6.3.7 Capital Ecology : Architectural Responsibilities</w:t>
      </w:r>
    </w:p>
    <w:p>
      <w:pPr>
        <w:pStyle w:val="style179"/>
        <w:numPr>
          <w:ilvl w:val="0"/>
          <w:numId w:val="12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capital</w:t>
      </w:r>
    </w:p>
    <w:p>
      <w:pPr>
        <w:pStyle w:val="style179"/>
        <w:numPr>
          <w:ilvl w:val="0"/>
          <w:numId w:val="12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Financial capital</w:t>
      </w:r>
    </w:p>
    <w:p>
      <w:pPr>
        <w:pStyle w:val="style179"/>
        <w:numPr>
          <w:ilvl w:val="0"/>
          <w:numId w:val="12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Social capital</w:t>
      </w:r>
    </w:p>
    <w:p>
      <w:pPr>
        <w:pStyle w:val="style179"/>
        <w:numPr>
          <w:ilvl w:val="0"/>
          <w:numId w:val="12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capital</w:t>
      </w:r>
    </w:p>
    <w:p>
      <w:pPr>
        <w:pStyle w:val="style179"/>
        <w:numPr>
          <w:ilvl w:val="0"/>
          <w:numId w:val="12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capital</w:t>
      </w:r>
    </w:p>
    <w:p>
      <w:pPr>
        <w:pStyle w:val="style179"/>
        <w:numPr>
          <w:ilvl w:val="0"/>
          <w:numId w:val="12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179"/>
        <w:numPr>
          <w:ilvl w:val="0"/>
          <w:numId w:val="12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accounting</w:t>
      </w:r>
    </w:p>
    <w:p>
      <w:pPr>
        <w:pStyle w:val="style179"/>
        <w:numPr>
          <w:ilvl w:val="0"/>
          <w:numId w:val="12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circulation</w:t>
      </w:r>
    </w:p>
    <w:p>
      <w:pPr>
        <w:pStyle w:val="style179"/>
        <w:numPr>
          <w:ilvl w:val="0"/>
          <w:numId w:val="12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stewardship</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6.3.8 Runtime Ecology</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Architectural Responsibilities</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Real-time events</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Assessment</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 issuance</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Live simulations</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monitoring</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Decision coordination</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Cross-intelligence orchestration</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Workflow execution</w:t>
      </w:r>
    </w:p>
    <w:p>
      <w:pPr>
        <w:pStyle w:val="style179"/>
        <w:numPr>
          <w:ilvl w:val="0"/>
          <w:numId w:val="1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synchronization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6.3.9 Evolution Ecology</w:t>
      </w:r>
    </w:p>
    <w:p>
      <w:pPr>
        <w:pStyle w:val="style179"/>
        <w:numPr>
          <w:ilvl w:val="0"/>
          <w:numId w:val="1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Architectural Responsibilities</w:t>
      </w:r>
    </w:p>
    <w:p>
      <w:pPr>
        <w:pStyle w:val="style179"/>
        <w:numPr>
          <w:ilvl w:val="0"/>
          <w:numId w:val="1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learning</w:t>
      </w:r>
    </w:p>
    <w:p>
      <w:pPr>
        <w:pStyle w:val="style179"/>
        <w:numPr>
          <w:ilvl w:val="0"/>
          <w:numId w:val="1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refinement</w:t>
      </w:r>
    </w:p>
    <w:p>
      <w:pPr>
        <w:pStyle w:val="style179"/>
        <w:numPr>
          <w:ilvl w:val="0"/>
          <w:numId w:val="1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analytics</w:t>
      </w:r>
    </w:p>
    <w:p>
      <w:pPr>
        <w:pStyle w:val="style179"/>
        <w:numPr>
          <w:ilvl w:val="0"/>
          <w:numId w:val="1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accumulation</w:t>
      </w:r>
    </w:p>
    <w:p>
      <w:pPr>
        <w:pStyle w:val="style179"/>
        <w:numPr>
          <w:ilvl w:val="0"/>
          <w:numId w:val="1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governance</w:t>
      </w:r>
    </w:p>
    <w:p>
      <w:pPr>
        <w:pStyle w:val="style179"/>
        <w:numPr>
          <w:ilvl w:val="0"/>
          <w:numId w:val="1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Doctrine evolution</w:t>
      </w:r>
    </w:p>
    <w:p>
      <w:pPr>
        <w:pStyle w:val="style179"/>
        <w:numPr>
          <w:ilvl w:val="0"/>
          <w:numId w:val="1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Feedback interpretation</w:t>
      </w:r>
    </w:p>
    <w:p>
      <w:pPr>
        <w:pStyle w:val="style179"/>
        <w:numPr>
          <w:ilvl w:val="0"/>
          <w:numId w:val="12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Cross-generational memory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6.3.10 Ecological Coherence Layer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architectural responsibility is preserving constitutional coherence across every ecological domain. No architectural component may optimize one constitutional habitat while degrading another. Every architectural decision should enlarge Constitutional Yield.</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6.3 Engineering Companion (MICRO)</w:t>
      </w:r>
    </w:p>
    <w:p>
      <w:pPr>
        <w:pStyle w:val="style0"/>
        <w:jc w:val="center"/>
        <w:rPr>
          <w:rFonts w:ascii="Noto Sans Elbasan" w:hAnsi="Noto Sans Elbasan"/>
          <w:b/>
          <w:bCs/>
          <w:i/>
          <w:iCs/>
          <w:sz w:val="24"/>
          <w:szCs w:val="24"/>
          <w:lang w:val="en-US"/>
        </w:rPr>
      </w:pPr>
      <w:r>
        <w:rPr>
          <w:rFonts w:ascii="Noto Sans Elbasan" w:hAnsi="Noto Sans Elbasan"/>
          <w:b/>
          <w:bCs/>
          <w:i/>
          <w:iCs/>
          <w:sz w:val="24"/>
          <w:szCs w:val="24"/>
          <w:lang w:val="en-US"/>
        </w:rPr>
        <w:t>Illustrative Engineering Realizations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(Illustrative only. Technologies may change while constitutional obligations remain constant.)</w:t>
      </w:r>
    </w:p>
    <w:p>
      <w:pPr>
        <w:pStyle w:val="style0"/>
        <w:jc w:val="center"/>
        <w:rPr>
          <w:rFonts w:ascii="Noto Sans Elbasan" w:hAnsi="Noto Sans Elbasan"/>
          <w:b/>
          <w:bCs/>
          <w:sz w:val="24"/>
          <w:szCs w:val="24"/>
          <w:u w:val="single"/>
          <w:lang w:val="en-US"/>
        </w:rPr>
      </w:pPr>
      <w:r>
        <w:rPr>
          <w:rFonts w:ascii="Noto Sans Elbasan" w:hAnsi="Noto Sans Elbasan"/>
          <w:b/>
          <w:bCs/>
          <w:sz w:val="24"/>
          <w:szCs w:val="24"/>
          <w:u w:val="single"/>
          <w:lang w:val="en-US"/>
        </w:rPr>
        <w:t>Operational Intelligence : Possible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AI Orchestration Frameworks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Multi-Agent Systems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Knowledge Graph Engines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Semantic Reasoners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Retrieval-Augmented Generation (RAG)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Vector Databases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Graph Analytics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Machine Learning Pipelines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Niches - Possible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Domain-Driven Design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Bounded Contexts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Microservice Domains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Service Mesh</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API Gateway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Namespace Isolation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Multi-Tenant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Identity Ecology - Possible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OpenID Connect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OAuth2</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PKI Infrastructure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Digital Wallets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Verifiable Credentials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DID Frameworks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Identity Providers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Certificate Authorities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Trust Ecology - Possible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Digital Signatures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Public Key Infrastructure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Accreditation Registries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Blockchain (where appropriate)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Immutable Audit Logs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Credential Verification Services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Trust Graphs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Intelligence Circulation - Possible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Knowledge Graphs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RDF Triple Stores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SPARQL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Ontology Servers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Event Buses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API Integration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Enterprise Service Bus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Semantic APIs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Participation Ecology - Possible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Learning Management Platforms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Digital Examination Systems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Debate Platforms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Simulation Engines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Collaboration Platforms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Civic Participation Portals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Project Workspaces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Capital Ecology Possible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Financial Ledgers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Digital Wallets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Smart Contracts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Treasury Systems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Investment Analytics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Yield Dashboards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Grant Management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Runtime Ecology - Possible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Event Streaming Platforms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Apache Kafka</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Pulsar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RabbitMQ</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WebRTC</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CEP (Complex Event Processing)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Telemetry Pipelines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Notification Services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Distributed Messaging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Workflow Orchestration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Operational Dashboards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Digital Credential Issuance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AI Coordination Services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Evolution Ecology - Possible implementations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Analytics Platforms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Data Warehouses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Constitutional Data Lakes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Feedback Analytics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AI Recommendation Engines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Policy Simulation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Digital Twins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Forecasting Engines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Infrastructure - Shared engineering services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Kubernetes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Container Platforms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API Management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Service Discovery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Observability Stack</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Identity Infrastructure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Monitoring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Logging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Secrets Management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Infrastructure as Code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CI/CD Pipelines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Security Operations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Disaster Recovery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Cloud or Sovereign Infrastructure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6.4</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Legitimacy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Order of Belonging, Authority and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Orientation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constitutional laws governing operation (Chapter 6.1), the coherent constitutional systems through which the organism functions (Chapter 6.2), and the constitutional ecologies that continually sustain those systems (Chapter 6.3), the Cybernetic Constitution now turns to an equally fundamental constitutional question. Not every actor may perform every constitutional function. Not every participant may exercise every constitutional authority. Not every institution may steward every constitutional responsibility.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Living organisms remain coherent because every constituent participates according to legitimate constitutional vocation. Likewise, civilizations remain free, trustworthy and adaptive because participation is governed by legitimacy rather than proximity to power, possession of technology or institutional influence. The Education Economy therefore recognizes that constitutional participation begins neither with technology nor with identity alone. It begins with constitutional legitimacy.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Legitimacy determines who belongs, how belonging is recognised, what authority may be exercised, which responsibilities accompany that authority, how trust is established, and under what conditions participation remains constitutionally valid. Identity therefore becomes the visible expression of legitimacy rather than its source.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chapter consequently institutes the Constitutional Order of Belonging through which every constitutional actor participates faithfully within the living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PART I</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ORDER OF LEGITIMACY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6.4.1</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Belonging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Doctrine of Legitimate Membership</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center"/>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Who belongs within the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Belonging arises through constitutional vocation rather than administrative registration. Every constitutional participant occupies a legitimate place within the organism because that participant contributes Constitutional Yield through faithful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Belonging therefore precedes access. Vocation precedes privilege. Contribution precedes authority. The organism recognizes constitutional membership before it grants constitutional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6.4.2</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Identity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Recognition of Constitutional Persons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center"/>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 xml:space="preserve">How is legitimate constitutional belonging recognised?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exists so that constitutional belonging becomes observable, authentic and accountable. Identity therefore constitutes the constitutional recognition of legitimate participants.</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Identity includes :</w:t>
      </w:r>
    </w:p>
    <w:p>
      <w:pPr>
        <w:pStyle w:val="style179"/>
        <w:numPr>
          <w:ilvl w:val="0"/>
          <w:numId w:val="1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persons</w:t>
      </w:r>
    </w:p>
    <w:p>
      <w:pPr>
        <w:pStyle w:val="style179"/>
        <w:numPr>
          <w:ilvl w:val="0"/>
          <w:numId w:val="1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institutions</w:t>
      </w:r>
    </w:p>
    <w:p>
      <w:pPr>
        <w:pStyle w:val="style179"/>
        <w:numPr>
          <w:ilvl w:val="0"/>
          <w:numId w:val="1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enterprises</w:t>
      </w:r>
    </w:p>
    <w:p>
      <w:pPr>
        <w:pStyle w:val="style179"/>
        <w:numPr>
          <w:ilvl w:val="0"/>
          <w:numId w:val="1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communities</w:t>
      </w:r>
    </w:p>
    <w:p>
      <w:pPr>
        <w:pStyle w:val="style179"/>
        <w:numPr>
          <w:ilvl w:val="0"/>
          <w:numId w:val="1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sovereign intelligences</w:t>
      </w:r>
    </w:p>
    <w:p>
      <w:pPr>
        <w:pStyle w:val="style179"/>
        <w:numPr>
          <w:ilvl w:val="0"/>
          <w:numId w:val="1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offices</w:t>
      </w:r>
    </w:p>
    <w:p>
      <w:pPr>
        <w:pStyle w:val="style179"/>
        <w:numPr>
          <w:ilvl w:val="0"/>
          <w:numId w:val="1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assets</w:t>
      </w:r>
    </w:p>
    <w:p>
      <w:pPr>
        <w:pStyle w:val="style179"/>
        <w:numPr>
          <w:ilvl w:val="0"/>
          <w:numId w:val="11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agents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identity exists to make stewardship intelligible. Identity therefore serves civilization rather than surveillance.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6.4.3</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Authority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Stewardship of Constitutional Office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center"/>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Who may exercise constitutional authority?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 does not arise from ownership. Neither does it arise from technological capability. Authority arises from legitimate constitutional office. Every constitutional office possesses :</w:t>
      </w:r>
    </w:p>
    <w:p>
      <w:pPr>
        <w:pStyle w:val="style179"/>
        <w:numPr>
          <w:ilvl w:val="0"/>
          <w:numId w:val="1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jurisdiction</w:t>
      </w:r>
    </w:p>
    <w:p>
      <w:pPr>
        <w:pStyle w:val="style179"/>
        <w:numPr>
          <w:ilvl w:val="0"/>
          <w:numId w:val="1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obligations</w:t>
      </w:r>
    </w:p>
    <w:p>
      <w:pPr>
        <w:pStyle w:val="style179"/>
        <w:numPr>
          <w:ilvl w:val="0"/>
          <w:numId w:val="1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boundaries</w:t>
      </w:r>
    </w:p>
    <w:p>
      <w:pPr>
        <w:pStyle w:val="style179"/>
        <w:numPr>
          <w:ilvl w:val="0"/>
          <w:numId w:val="11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accountability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 therefore remains distributed throughout the constitutional organism according to stewardship rather than centralized control.</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6.4.4</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Trust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Authentication of Constitutional Relationships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center"/>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How do constitutional participants confidently cooperate?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is neither sentiment nor assumption. Trust is the constitutional confidence that legitimate identities faithfully exercise legitimate authority according to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Trust therefore authenticates : </w:t>
      </w:r>
    </w:p>
    <w:p>
      <w:pPr>
        <w:pStyle w:val="style179"/>
        <w:numPr>
          <w:ilvl w:val="0"/>
          <w:numId w:val="1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identities</w:t>
      </w:r>
    </w:p>
    <w:p>
      <w:pPr>
        <w:pStyle w:val="style179"/>
        <w:numPr>
          <w:ilvl w:val="0"/>
          <w:numId w:val="1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relationships</w:t>
      </w:r>
    </w:p>
    <w:p>
      <w:pPr>
        <w:pStyle w:val="style179"/>
        <w:numPr>
          <w:ilvl w:val="0"/>
          <w:numId w:val="1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credentials</w:t>
      </w:r>
    </w:p>
    <w:p>
      <w:pPr>
        <w:pStyle w:val="style179"/>
        <w:numPr>
          <w:ilvl w:val="0"/>
          <w:numId w:val="1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transactions</w:t>
      </w:r>
    </w:p>
    <w:p>
      <w:pPr>
        <w:pStyle w:val="style179"/>
        <w:numPr>
          <w:ilvl w:val="0"/>
          <w:numId w:val="1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cooperation</w:t>
      </w:r>
    </w:p>
    <w:p>
      <w:pPr>
        <w:pStyle w:val="style179"/>
        <w:numPr>
          <w:ilvl w:val="0"/>
          <w:numId w:val="11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evidence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becomes constitutional infrastructure. Confidence becomes recursively cultivated.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6.4.5</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Rightful Exercise of Constitutional Capacity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do legitimate participants contribute to civilization?. Participation is the constitutional exercise of legitimate stewardship. It transforms constitutional identity into constitutional action.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therefore includes</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teaching</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governing</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producing</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investing</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researching</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collaborating</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innovating</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evaluating</w:t>
      </w:r>
    </w:p>
    <w:p>
      <w:pPr>
        <w:pStyle w:val="style179"/>
        <w:numPr>
          <w:ilvl w:val="0"/>
          <w:numId w:val="11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cultivating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is therefore the living expression of constitutional legitimacy.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6.4.6</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Consent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Ethics of Constitutional Permission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center"/>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 xml:space="preserve">When may constitutional authority legitimately act?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participation requires consent wherever constitutional dignity, privacy, autonomy or stewardship require voluntary authorization.</w:t>
      </w:r>
    </w:p>
    <w:p>
      <w:pPr>
        <w:pStyle w:val="style179"/>
        <w:numPr>
          <w:ilvl w:val="0"/>
          <w:numId w:val="1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Consent therefore governs</w:t>
      </w:r>
    </w:p>
    <w:p>
      <w:pPr>
        <w:pStyle w:val="style179"/>
        <w:numPr>
          <w:ilvl w:val="0"/>
          <w:numId w:val="1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information sharing</w:t>
      </w:r>
    </w:p>
    <w:p>
      <w:pPr>
        <w:pStyle w:val="style179"/>
        <w:numPr>
          <w:ilvl w:val="0"/>
          <w:numId w:val="1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data stewardship</w:t>
      </w:r>
    </w:p>
    <w:p>
      <w:pPr>
        <w:pStyle w:val="style179"/>
        <w:numPr>
          <w:ilvl w:val="0"/>
          <w:numId w:val="1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collaboration</w:t>
      </w:r>
    </w:p>
    <w:p>
      <w:pPr>
        <w:pStyle w:val="style179"/>
        <w:numPr>
          <w:ilvl w:val="0"/>
          <w:numId w:val="1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delegation</w:t>
      </w:r>
    </w:p>
    <w:p>
      <w:pPr>
        <w:pStyle w:val="style179"/>
        <w:numPr>
          <w:ilvl w:val="0"/>
          <w:numId w:val="1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participation</w:t>
      </w:r>
    </w:p>
    <w:p>
      <w:pPr>
        <w:pStyle w:val="style179"/>
        <w:numPr>
          <w:ilvl w:val="0"/>
          <w:numId w:val="11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relationships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Consent protects constitutional freedom without weakening constitutional cooperation.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PART II</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ARCHITECTURE OF LEGITIMACY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6.4.7</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Identity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section introduces the constitutional structure through which identities become persistent, interoperable and constitutionally recognizable across the Education Economy. It establishes the doctrine that one constitutional identity may faithfully participate across many constitutional habitats while preserving a single constitutional legitimacy.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6.4.8</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Access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requires constitutional authorization. Access therefore becomes the constitutional expression of legitimate authority.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Access is granted according to :</w:t>
      </w:r>
    </w:p>
    <w:p>
      <w:pPr>
        <w:pStyle w:val="style179"/>
        <w:numPr>
          <w:ilvl w:val="0"/>
          <w:numId w:val="1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office</w:t>
      </w:r>
    </w:p>
    <w:p>
      <w:pPr>
        <w:pStyle w:val="style179"/>
        <w:numPr>
          <w:ilvl w:val="0"/>
          <w:numId w:val="1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1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jurisdiction</w:t>
      </w:r>
    </w:p>
    <w:p>
      <w:pPr>
        <w:pStyle w:val="style179"/>
        <w:numPr>
          <w:ilvl w:val="0"/>
          <w:numId w:val="1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w:t>
      </w:r>
    </w:p>
    <w:p>
      <w:pPr>
        <w:pStyle w:val="style179"/>
        <w:numPr>
          <w:ilvl w:val="0"/>
          <w:numId w:val="1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responsibility</w:t>
      </w:r>
    </w:p>
    <w:p>
      <w:pPr>
        <w:pStyle w:val="style179"/>
        <w:numPr>
          <w:ilvl w:val="0"/>
          <w:numId w:val="11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rather than technological privilege.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6.4.9</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Credential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Credentials do not merely certify learning. They certify constitutional capability demonstrated through faithful participation. Credentials therefore authenticate :</w:t>
      </w:r>
    </w:p>
    <w:p>
      <w:pPr>
        <w:pStyle w:val="style179"/>
        <w:numPr>
          <w:ilvl w:val="0"/>
          <w:numId w:val="1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competence</w:t>
      </w:r>
    </w:p>
    <w:p>
      <w:pPr>
        <w:pStyle w:val="style179"/>
        <w:numPr>
          <w:ilvl w:val="0"/>
          <w:numId w:val="1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1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experience</w:t>
      </w:r>
    </w:p>
    <w:p>
      <w:pPr>
        <w:pStyle w:val="style179"/>
        <w:numPr>
          <w:ilvl w:val="0"/>
          <w:numId w:val="1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contribution</w:t>
      </w:r>
    </w:p>
    <w:p>
      <w:pPr>
        <w:pStyle w:val="style179"/>
        <w:numPr>
          <w:ilvl w:val="0"/>
          <w:numId w:val="1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transcript becomes constitutional evidence.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6.4.10</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Legitimacy and the Living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chapter concludes by integrating identity, authority, trust, participation and consent into one constitutional doctrine. The Education Economy therefore recognizes the following constitutional progression:</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Belonging</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Identity</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Authority</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Trust</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Participation</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Yield</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Memory</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6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Civilizational Flourishing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Legitimacy therefore becomes the constitutional bridge through which coherent systems (Chapter 6.2) inhabit coherent ecologies (Chapter 6.3) and faithfully cultivate the living constitutional organism.</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6.4 (MESO)</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Legitimacy Architecture</w:t>
      </w:r>
    </w:p>
    <w:p>
      <w:pPr>
        <w:pStyle w:val="style0"/>
        <w:jc w:val="center"/>
        <w:rPr>
          <w:rFonts w:ascii="Noto Sans Elbasan" w:hAnsi="Noto Sans Elbasan"/>
          <w:b w:val="false"/>
          <w:bCs w:val="false"/>
          <w:i/>
          <w:iCs/>
          <w:sz w:val="24"/>
          <w:szCs w:val="24"/>
          <w:u w:val="single"/>
          <w:lang w:val="en-US"/>
        </w:rPr>
      </w:pPr>
      <w:r>
        <w:rPr>
          <w:rFonts w:ascii="Noto Sans Elbasan" w:hAnsi="Noto Sans Elbasan"/>
          <w:b w:val="false"/>
          <w:bCs w:val="false"/>
          <w:i/>
          <w:iCs/>
          <w:sz w:val="24"/>
          <w:szCs w:val="24"/>
          <w:u w:val="single"/>
          <w:lang w:val="en-US"/>
        </w:rPr>
        <w:t>The Institutional Ecology of Legitimate Constitutional Participation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section constitutes the constitutional architecture from which engineering specifications shall subsequently be derived. It illustrates how legitimacy is organized throughout the Education Economy without prescribing technological implementation.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6.4A Constitutional Architecture of Legitimacy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Belonging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organism distinguishes between existence and participation. Many entities may exist. Only legitimate constitutional actors may participate. Belonging therefore constitutes the first constitutional condition of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Actors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recognizes several constitutional classes of actors.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Natural Persons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Institutions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Communities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Government Bodies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Bodies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 Society</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Artificial Intelligence Agents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Digital Services</w:t>
      </w:r>
    </w:p>
    <w:p>
      <w:pPr>
        <w:pStyle w:val="style179"/>
        <w:numPr>
          <w:ilvl w:val="0"/>
          <w:numId w:val="21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Sovereign Cybernetic Intelligences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occupies a constitutionally defined office.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Offices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derives from vocation rather than ownership. Accordingly every actor occupies a constitutional office.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Examples include</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Learner</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Educator</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Researcher</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Entrepreneur</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Accreditor</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Investor</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Civic Authority</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Custodian</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Auditor</w:t>
      </w:r>
    </w:p>
    <w:p>
      <w:pPr>
        <w:pStyle w:val="style179"/>
        <w:numPr>
          <w:ilvl w:val="0"/>
          <w:numId w:val="12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Cybernetic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office carries constitutional responsibilities.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Jurisdiction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 is never unlimited. Every office possesses constitutional jurisdiction defining :</w:t>
      </w:r>
    </w:p>
    <w:p>
      <w:pPr>
        <w:pStyle w:val="style179"/>
        <w:numPr>
          <w:ilvl w:val="0"/>
          <w:numId w:val="12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authority</w:t>
      </w:r>
    </w:p>
    <w:p>
      <w:pPr>
        <w:pStyle w:val="style179"/>
        <w:numPr>
          <w:ilvl w:val="0"/>
          <w:numId w:val="12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limits</w:t>
      </w:r>
    </w:p>
    <w:p>
      <w:pPr>
        <w:pStyle w:val="style179"/>
        <w:numPr>
          <w:ilvl w:val="0"/>
          <w:numId w:val="12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obligations</w:t>
      </w:r>
    </w:p>
    <w:p>
      <w:pPr>
        <w:pStyle w:val="style179"/>
        <w:numPr>
          <w:ilvl w:val="0"/>
          <w:numId w:val="12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accountability</w:t>
      </w:r>
    </w:p>
    <w:p>
      <w:pPr>
        <w:pStyle w:val="style179"/>
        <w:numPr>
          <w:ilvl w:val="0"/>
          <w:numId w:val="12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Jurisdiction preserves distributed stewardship.</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Rights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Legitimacy confers constitutional rights including : </w:t>
      </w:r>
    </w:p>
    <w:p>
      <w:pPr>
        <w:pStyle w:val="style179"/>
        <w:numPr>
          <w:ilvl w:val="0"/>
          <w:numId w:val="12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w:t>
      </w:r>
    </w:p>
    <w:p>
      <w:pPr>
        <w:pStyle w:val="style179"/>
        <w:numPr>
          <w:ilvl w:val="0"/>
          <w:numId w:val="12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representation</w:t>
      </w:r>
    </w:p>
    <w:p>
      <w:pPr>
        <w:pStyle w:val="style179"/>
        <w:numPr>
          <w:ilvl w:val="0"/>
          <w:numId w:val="12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contribution</w:t>
      </w:r>
    </w:p>
    <w:p>
      <w:pPr>
        <w:pStyle w:val="style179"/>
        <w:numPr>
          <w:ilvl w:val="0"/>
          <w:numId w:val="12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12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ownership</w:t>
      </w:r>
    </w:p>
    <w:p>
      <w:pPr>
        <w:pStyle w:val="style179"/>
        <w:numPr>
          <w:ilvl w:val="0"/>
          <w:numId w:val="12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consent</w:t>
      </w:r>
    </w:p>
    <w:p>
      <w:pPr>
        <w:pStyle w:val="style179"/>
        <w:numPr>
          <w:ilvl w:val="0"/>
          <w:numId w:val="12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recognition</w:t>
      </w:r>
    </w:p>
    <w:p>
      <w:pPr>
        <w:pStyle w:val="style179"/>
        <w:numPr>
          <w:ilvl w:val="0"/>
          <w:numId w:val="12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appeal</w:t>
      </w:r>
    </w:p>
    <w:p>
      <w:pPr>
        <w:pStyle w:val="style179"/>
        <w:numPr>
          <w:ilvl w:val="0"/>
          <w:numId w:val="12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protection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Rights arise from constitutional belonging.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right generates reciprocal responsibility. Including :</w:t>
      </w:r>
    </w:p>
    <w:p>
      <w:pPr>
        <w:pStyle w:val="style179"/>
        <w:numPr>
          <w:ilvl w:val="0"/>
          <w:numId w:val="12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12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transparency</w:t>
      </w:r>
    </w:p>
    <w:p>
      <w:pPr>
        <w:pStyle w:val="style179"/>
        <w:numPr>
          <w:ilvl w:val="0"/>
          <w:numId w:val="12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accountability</w:t>
      </w:r>
    </w:p>
    <w:p>
      <w:pPr>
        <w:pStyle w:val="style179"/>
        <w:numPr>
          <w:ilvl w:val="0"/>
          <w:numId w:val="12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cooperation</w:t>
      </w:r>
    </w:p>
    <w:p>
      <w:pPr>
        <w:pStyle w:val="style179"/>
        <w:numPr>
          <w:ilvl w:val="0"/>
          <w:numId w:val="12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cultivation</w:t>
      </w:r>
    </w:p>
    <w:p>
      <w:pPr>
        <w:pStyle w:val="style179"/>
        <w:numPr>
          <w:ilvl w:val="0"/>
          <w:numId w:val="12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preservation of Constitutional Yield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Authority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 becomes constitutionally distributed. No participant possesses unlimited authority.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 remains :</w:t>
      </w:r>
    </w:p>
    <w:p>
      <w:pPr>
        <w:pStyle w:val="style179"/>
        <w:numPr>
          <w:ilvl w:val="0"/>
          <w:numId w:val="12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contextual</w:t>
      </w:r>
    </w:p>
    <w:p>
      <w:pPr>
        <w:pStyle w:val="style179"/>
        <w:numPr>
          <w:ilvl w:val="0"/>
          <w:numId w:val="12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delegated</w:t>
      </w:r>
    </w:p>
    <w:p>
      <w:pPr>
        <w:pStyle w:val="style179"/>
        <w:numPr>
          <w:ilvl w:val="0"/>
          <w:numId w:val="12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authenticated</w:t>
      </w:r>
    </w:p>
    <w:p>
      <w:pPr>
        <w:pStyle w:val="style179"/>
        <w:numPr>
          <w:ilvl w:val="0"/>
          <w:numId w:val="12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accountable</w:t>
      </w:r>
    </w:p>
    <w:p>
      <w:pPr>
        <w:pStyle w:val="style179"/>
        <w:numPr>
          <w:ilvl w:val="0"/>
          <w:numId w:val="12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revocable</w:t>
      </w:r>
    </w:p>
    <w:p>
      <w:pPr>
        <w:pStyle w:val="style179"/>
        <w:numPr>
          <w:ilvl w:val="0"/>
          <w:numId w:val="12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constitutionally bounded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Relationships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Actors participate through constitutional relationships. These include :</w:t>
      </w:r>
    </w:p>
    <w:p>
      <w:pPr>
        <w:pStyle w:val="style179"/>
        <w:numPr>
          <w:ilvl w:val="0"/>
          <w:numId w:val="13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learner–institution</w:t>
      </w:r>
    </w:p>
    <w:p>
      <w:pPr>
        <w:pStyle w:val="style179"/>
        <w:numPr>
          <w:ilvl w:val="0"/>
          <w:numId w:val="13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institution–institution</w:t>
      </w:r>
    </w:p>
    <w:p>
      <w:pPr>
        <w:pStyle w:val="style179"/>
        <w:numPr>
          <w:ilvl w:val="0"/>
          <w:numId w:val="13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steward–community</w:t>
      </w:r>
    </w:p>
    <w:p>
      <w:pPr>
        <w:pStyle w:val="style179"/>
        <w:numPr>
          <w:ilvl w:val="0"/>
          <w:numId w:val="13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entrepreneur–capital</w:t>
      </w:r>
    </w:p>
    <w:p>
      <w:pPr>
        <w:pStyle w:val="style179"/>
        <w:numPr>
          <w:ilvl w:val="0"/>
          <w:numId w:val="13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accreditor–credential</w:t>
      </w:r>
    </w:p>
    <w:p>
      <w:pPr>
        <w:pStyle w:val="style179"/>
        <w:numPr>
          <w:ilvl w:val="0"/>
          <w:numId w:val="13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citizen–government</w:t>
      </w:r>
    </w:p>
    <w:p>
      <w:pPr>
        <w:pStyle w:val="style179"/>
        <w:numPr>
          <w:ilvl w:val="0"/>
          <w:numId w:val="13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researcher–knowledge</w:t>
      </w:r>
    </w:p>
    <w:p>
      <w:pPr>
        <w:pStyle w:val="style179"/>
        <w:numPr>
          <w:ilvl w:val="0"/>
          <w:numId w:val="13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AI–human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Relationships become constitutional assets.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Constitutional Participation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Legitimacy ultimately exists for participation. Participation includes :</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accreditation</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production</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collaboration</w:t>
      </w:r>
    </w:p>
    <w:p>
      <w:pPr>
        <w:pStyle w:val="style179"/>
        <w:numPr>
          <w:ilvl w:val="0"/>
          <w:numId w:val="13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cultivation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Constitutional Continuity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Legitimacy persists throughout constitutional life. Participation therefore possesses</w:t>
      </w:r>
    </w:p>
    <w:p>
      <w:pPr>
        <w:pStyle w:val="style179"/>
        <w:numPr>
          <w:ilvl w:val="0"/>
          <w:numId w:val="13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creation</w:t>
      </w:r>
    </w:p>
    <w:p>
      <w:pPr>
        <w:pStyle w:val="style179"/>
        <w:numPr>
          <w:ilvl w:val="0"/>
          <w:numId w:val="13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recognition</w:t>
      </w:r>
    </w:p>
    <w:p>
      <w:pPr>
        <w:pStyle w:val="style179"/>
        <w:numPr>
          <w:ilvl w:val="0"/>
          <w:numId w:val="13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activation</w:t>
      </w:r>
    </w:p>
    <w:p>
      <w:pPr>
        <w:pStyle w:val="style179"/>
        <w:numPr>
          <w:ilvl w:val="0"/>
          <w:numId w:val="13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suspension</w:t>
      </w:r>
    </w:p>
    <w:p>
      <w:pPr>
        <w:pStyle w:val="style179"/>
        <w:numPr>
          <w:ilvl w:val="0"/>
          <w:numId w:val="13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delegation</w:t>
      </w:r>
    </w:p>
    <w:p>
      <w:pPr>
        <w:pStyle w:val="style179"/>
        <w:numPr>
          <w:ilvl w:val="0"/>
          <w:numId w:val="13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renewal</w:t>
      </w:r>
    </w:p>
    <w:p>
      <w:pPr>
        <w:pStyle w:val="style179"/>
        <w:numPr>
          <w:ilvl w:val="0"/>
          <w:numId w:val="13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succession</w:t>
      </w:r>
    </w:p>
    <w:p>
      <w:pPr>
        <w:pStyle w:val="style179"/>
        <w:numPr>
          <w:ilvl w:val="0"/>
          <w:numId w:val="13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retirement</w:t>
      </w:r>
    </w:p>
    <w:p>
      <w:pPr>
        <w:pStyle w:val="style179"/>
        <w:numPr>
          <w:ilvl w:val="0"/>
          <w:numId w:val="13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preservation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Thus legitimacy becomes a living constitutional ecology.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Access Ecology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Legitimate participation is expressed through constitutional access instruments. These include : </w:t>
      </w:r>
    </w:p>
    <w:p>
      <w:pPr>
        <w:pStyle w:val="style179"/>
        <w:numPr>
          <w:ilvl w:val="0"/>
          <w:numId w:val="133"/>
        </w:numPr>
        <w:jc w:val="both"/>
        <w:rPr>
          <w:rFonts w:ascii="Noto Sans Elbasan" w:hAnsi="Noto Sans Elbasan"/>
          <w:b w:val="false"/>
          <w:bCs w:val="false"/>
          <w:sz w:val="24"/>
          <w:szCs w:val="24"/>
          <w:lang w:val="en-US"/>
        </w:rPr>
      </w:pPr>
      <w:r>
        <w:rPr>
          <w:rFonts w:ascii="Noto Sans Elbasan" w:hAnsi="Noto Sans Elbasan"/>
          <w:b/>
          <w:bCs/>
          <w:sz w:val="24"/>
          <w:szCs w:val="24"/>
          <w:lang w:val="en-US"/>
        </w:rPr>
        <w:t>HEXERCHY Identity Key</w:t>
      </w:r>
      <w:r>
        <w:rPr>
          <w:rFonts w:ascii="Noto Sans Elbasan" w:hAnsi="Noto Sans Elbasan"/>
          <w:b w:val="false"/>
          <w:bCs w:val="false"/>
          <w:sz w:val="24"/>
          <w:szCs w:val="24"/>
          <w:lang w:val="en-US"/>
        </w:rPr>
        <w:t xml:space="preserve"> (</w:t>
      </w:r>
      <w:r>
        <w:rPr>
          <w:rFonts w:ascii="Noto Sans Elbasan" w:hAnsi="Noto Sans Elbasan"/>
          <w:b/>
          <w:bCs/>
          <w:sz w:val="24"/>
          <w:szCs w:val="24"/>
          <w:lang w:val="en-US"/>
        </w:rPr>
        <w:t>HIK</w:t>
      </w:r>
      <w:r>
        <w:rPr>
          <w:rFonts w:ascii="Noto Sans Elbasan" w:hAnsi="Noto Sans Elbasan"/>
          <w:b w:val="false"/>
          <w:bCs w:val="false"/>
          <w:sz w:val="24"/>
          <w:szCs w:val="24"/>
          <w:lang w:val="en-US"/>
        </w:rPr>
        <w:t>) : recognizes constitutional persons.</w:t>
      </w:r>
    </w:p>
    <w:p>
      <w:pPr>
        <w:pStyle w:val="style179"/>
        <w:numPr>
          <w:ilvl w:val="0"/>
          <w:numId w:val="133"/>
        </w:numPr>
        <w:jc w:val="both"/>
        <w:rPr>
          <w:rFonts w:ascii="Noto Sans Elbasan" w:hAnsi="Noto Sans Elbasan"/>
          <w:b w:val="false"/>
          <w:bCs w:val="false"/>
          <w:sz w:val="24"/>
          <w:szCs w:val="24"/>
          <w:lang w:val="en-US"/>
        </w:rPr>
      </w:pPr>
      <w:r>
        <w:rPr>
          <w:rFonts w:ascii="Noto Sans Elbasan" w:hAnsi="Noto Sans Elbasan"/>
          <w:b/>
          <w:bCs/>
          <w:sz w:val="24"/>
          <w:szCs w:val="24"/>
          <w:lang w:val="en-US"/>
        </w:rPr>
        <w:t>Institutional License Key</w:t>
      </w:r>
      <w:r>
        <w:rPr>
          <w:rFonts w:ascii="Noto Sans Elbasan" w:hAnsi="Noto Sans Elbasan"/>
          <w:b w:val="false"/>
          <w:bCs w:val="false"/>
          <w:sz w:val="24"/>
          <w:szCs w:val="24"/>
          <w:lang w:val="en-US"/>
        </w:rPr>
        <w:t xml:space="preserve"> (</w:t>
      </w:r>
      <w:r>
        <w:rPr>
          <w:rFonts w:ascii="Noto Sans Elbasan" w:hAnsi="Noto Sans Elbasan"/>
          <w:b/>
          <w:bCs/>
          <w:sz w:val="24"/>
          <w:szCs w:val="24"/>
          <w:lang w:val="en-US"/>
        </w:rPr>
        <w:t>ILK</w:t>
      </w:r>
      <w:r>
        <w:rPr>
          <w:rFonts w:ascii="Noto Sans Elbasan" w:hAnsi="Noto Sans Elbasan"/>
          <w:b w:val="false"/>
          <w:bCs w:val="false"/>
          <w:sz w:val="24"/>
          <w:szCs w:val="24"/>
          <w:lang w:val="en-US"/>
        </w:rPr>
        <w:t>) : recognizes legitimate institutions.</w:t>
      </w:r>
    </w:p>
    <w:p>
      <w:pPr>
        <w:pStyle w:val="style179"/>
        <w:numPr>
          <w:ilvl w:val="0"/>
          <w:numId w:val="133"/>
        </w:numPr>
        <w:jc w:val="both"/>
        <w:rPr>
          <w:rFonts w:ascii="Noto Sans Elbasan" w:hAnsi="Noto Sans Elbasan"/>
          <w:b w:val="false"/>
          <w:bCs w:val="false"/>
          <w:sz w:val="24"/>
          <w:szCs w:val="24"/>
          <w:lang w:val="en-US"/>
        </w:rPr>
      </w:pPr>
      <w:r>
        <w:rPr>
          <w:rFonts w:ascii="Noto Sans Elbasan" w:hAnsi="Noto Sans Elbasan"/>
          <w:b/>
          <w:bCs/>
          <w:sz w:val="24"/>
          <w:szCs w:val="24"/>
          <w:lang w:val="en-US"/>
        </w:rPr>
        <w:t>Accreditation Authority Key</w:t>
      </w:r>
      <w:r>
        <w:rPr>
          <w:rFonts w:ascii="Noto Sans Elbasan" w:hAnsi="Noto Sans Elbasan"/>
          <w:b w:val="false"/>
          <w:bCs w:val="false"/>
          <w:sz w:val="24"/>
          <w:szCs w:val="24"/>
          <w:lang w:val="en-US"/>
        </w:rPr>
        <w:t xml:space="preserve"> (</w:t>
      </w:r>
      <w:r>
        <w:rPr>
          <w:rFonts w:ascii="Noto Sans Elbasan" w:hAnsi="Noto Sans Elbasan"/>
          <w:b/>
          <w:bCs/>
          <w:sz w:val="24"/>
          <w:szCs w:val="24"/>
          <w:lang w:val="en-US"/>
        </w:rPr>
        <w:t>AAK</w:t>
      </w:r>
      <w:r>
        <w:rPr>
          <w:rFonts w:ascii="Noto Sans Elbasan" w:hAnsi="Noto Sans Elbasan"/>
          <w:b w:val="false"/>
          <w:bCs w:val="false"/>
          <w:sz w:val="24"/>
          <w:szCs w:val="24"/>
          <w:lang w:val="en-US"/>
        </w:rPr>
        <w:t>) : recognizes constitutional authority to validate learning.</w:t>
      </w:r>
    </w:p>
    <w:p>
      <w:pPr>
        <w:pStyle w:val="style179"/>
        <w:numPr>
          <w:ilvl w:val="0"/>
          <w:numId w:val="133"/>
        </w:numPr>
        <w:jc w:val="both"/>
        <w:rPr>
          <w:rFonts w:ascii="Noto Sans Elbasan" w:hAnsi="Noto Sans Elbasan"/>
          <w:b w:val="false"/>
          <w:bCs w:val="false"/>
          <w:sz w:val="24"/>
          <w:szCs w:val="24"/>
          <w:lang w:val="en-US"/>
        </w:rPr>
      </w:pPr>
      <w:r>
        <w:rPr>
          <w:rFonts w:ascii="Noto Sans Elbasan" w:hAnsi="Noto Sans Elbasan"/>
          <w:b/>
          <w:bCs/>
          <w:sz w:val="24"/>
          <w:szCs w:val="24"/>
          <w:lang w:val="en-US"/>
        </w:rPr>
        <w:t>Capital Participation Key</w:t>
      </w:r>
      <w:r>
        <w:rPr>
          <w:rFonts w:ascii="Noto Sans Elbasan" w:hAnsi="Noto Sans Elbasan"/>
          <w:b w:val="false"/>
          <w:bCs w:val="false"/>
          <w:sz w:val="24"/>
          <w:szCs w:val="24"/>
          <w:lang w:val="en-US"/>
        </w:rPr>
        <w:t xml:space="preserve"> (</w:t>
      </w:r>
      <w:r>
        <w:rPr>
          <w:rFonts w:ascii="Noto Sans Elbasan" w:hAnsi="Noto Sans Elbasan"/>
          <w:b/>
          <w:bCs/>
          <w:sz w:val="24"/>
          <w:szCs w:val="24"/>
          <w:lang w:val="en-US"/>
        </w:rPr>
        <w:t>CPK</w:t>
      </w:r>
      <w:r>
        <w:rPr>
          <w:rFonts w:ascii="Noto Sans Elbasan" w:hAnsi="Noto Sans Elbasan"/>
          <w:b w:val="false"/>
          <w:bCs w:val="false"/>
          <w:sz w:val="24"/>
          <w:szCs w:val="24"/>
          <w:lang w:val="en-US"/>
        </w:rPr>
        <w:t>) : recognizes constitutional participation within fiduciary metabolism.</w:t>
      </w:r>
    </w:p>
    <w:p>
      <w:pPr>
        <w:pStyle w:val="style179"/>
        <w:numPr>
          <w:ilvl w:val="0"/>
          <w:numId w:val="133"/>
        </w:numPr>
        <w:jc w:val="both"/>
        <w:rPr>
          <w:rFonts w:ascii="Noto Sans Elbasan" w:hAnsi="Noto Sans Elbasan"/>
          <w:b w:val="false"/>
          <w:bCs w:val="false"/>
          <w:sz w:val="24"/>
          <w:szCs w:val="24"/>
          <w:lang w:val="en-US"/>
        </w:rPr>
      </w:pPr>
      <w:r>
        <w:rPr>
          <w:rFonts w:ascii="Noto Sans Elbasan" w:hAnsi="Noto Sans Elbasan"/>
          <w:b/>
          <w:bCs/>
          <w:sz w:val="24"/>
          <w:szCs w:val="24"/>
          <w:lang w:val="en-US"/>
        </w:rPr>
        <w:t>Governance Authority Key</w:t>
      </w:r>
      <w:r>
        <w:rPr>
          <w:rFonts w:ascii="Noto Sans Elbasan" w:hAnsi="Noto Sans Elbasan"/>
          <w:b w:val="false"/>
          <w:bCs w:val="false"/>
          <w:sz w:val="24"/>
          <w:szCs w:val="24"/>
          <w:lang w:val="en-US"/>
        </w:rPr>
        <w:t xml:space="preserve"> (</w:t>
      </w:r>
      <w:r>
        <w:rPr>
          <w:rFonts w:ascii="Noto Sans Elbasan" w:hAnsi="Noto Sans Elbasan"/>
          <w:b/>
          <w:bCs/>
          <w:sz w:val="24"/>
          <w:szCs w:val="24"/>
          <w:lang w:val="en-US"/>
        </w:rPr>
        <w:t>GAK</w:t>
      </w:r>
      <w:r>
        <w:rPr>
          <w:rFonts w:ascii="Noto Sans Elbasan" w:hAnsi="Noto Sans Elbasan"/>
          <w:b w:val="false"/>
          <w:bCs w:val="false"/>
          <w:sz w:val="24"/>
          <w:szCs w:val="24"/>
          <w:lang w:val="en-US"/>
        </w:rPr>
        <w:t>) : recognizes constitutional stewardship authority.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access instrument expresses</w:t>
      </w:r>
    </w:p>
    <w:p>
      <w:pPr>
        <w:pStyle w:val="style179"/>
        <w:numPr>
          <w:ilvl w:val="0"/>
          <w:numId w:val="13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identity</w:t>
      </w:r>
    </w:p>
    <w:p>
      <w:pPr>
        <w:pStyle w:val="style179"/>
        <w:numPr>
          <w:ilvl w:val="0"/>
          <w:numId w:val="13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office</w:t>
      </w:r>
    </w:p>
    <w:p>
      <w:pPr>
        <w:pStyle w:val="style179"/>
        <w:numPr>
          <w:ilvl w:val="0"/>
          <w:numId w:val="13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jurisdiction</w:t>
      </w:r>
    </w:p>
    <w:p>
      <w:pPr>
        <w:pStyle w:val="style179"/>
        <w:numPr>
          <w:ilvl w:val="0"/>
          <w:numId w:val="13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permissions</w:t>
      </w:r>
    </w:p>
    <w:p>
      <w:pPr>
        <w:pStyle w:val="style179"/>
        <w:numPr>
          <w:ilvl w:val="0"/>
          <w:numId w:val="13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obligations</w:t>
      </w:r>
    </w:p>
    <w:p>
      <w:pPr>
        <w:pStyle w:val="style179"/>
        <w:numPr>
          <w:ilvl w:val="0"/>
          <w:numId w:val="13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trust relationships</w:t>
      </w:r>
    </w:p>
    <w:p>
      <w:pPr>
        <w:pStyle w:val="style179"/>
        <w:numPr>
          <w:ilvl w:val="0"/>
          <w:numId w:val="13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lifecycle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Ecology of Sovereign Niches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Legitimacy is exercised within constitutional habitats. Accordingly the following constitutional niches continually cultivate legitimate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Sovereign Niche &amp; Constitutional Function</w:t>
      </w:r>
    </w:p>
    <w:p>
      <w:pPr>
        <w:pStyle w:val="style179"/>
        <w:numPr>
          <w:ilvl w:val="0"/>
          <w:numId w:val="220"/>
        </w:numPr>
        <w:jc w:val="both"/>
        <w:rPr>
          <w:rFonts w:ascii="Noto Sans Elbasan" w:hAnsi="Noto Sans Elbasan"/>
          <w:b w:val="false"/>
          <w:bCs w:val="false"/>
          <w:sz w:val="24"/>
          <w:szCs w:val="24"/>
          <w:lang w:val="en-US"/>
        </w:rPr>
      </w:pPr>
      <w:r>
        <w:rPr>
          <w:rFonts w:ascii="Noto Sans Elbasan" w:hAnsi="Noto Sans Elbasan"/>
          <w:b/>
          <w:bCs/>
          <w:sz w:val="24"/>
          <w:szCs w:val="24"/>
          <w:lang w:val="en-US"/>
        </w:rPr>
        <w:t>EPITOME</w:t>
      </w:r>
      <w:r>
        <w:rPr>
          <w:rFonts w:ascii="Noto Sans Elbasan" w:hAnsi="Noto Sans Elbasan"/>
          <w:b w:val="false"/>
          <w:bCs w:val="false"/>
          <w:sz w:val="24"/>
          <w:szCs w:val="24"/>
          <w:lang w:val="en-US"/>
        </w:rPr>
        <w:t xml:space="preserve"> - Human Potential</w:t>
      </w:r>
    </w:p>
    <w:p>
      <w:pPr>
        <w:pStyle w:val="style179"/>
        <w:numPr>
          <w:ilvl w:val="0"/>
          <w:numId w:val="220"/>
        </w:numPr>
        <w:jc w:val="both"/>
        <w:rPr>
          <w:rFonts w:ascii="Noto Sans Elbasan" w:hAnsi="Noto Sans Elbasan"/>
          <w:b w:val="false"/>
          <w:bCs w:val="false"/>
          <w:sz w:val="24"/>
          <w:szCs w:val="24"/>
          <w:lang w:val="en-US"/>
        </w:rPr>
      </w:pPr>
      <w:r>
        <w:rPr>
          <w:rFonts w:ascii="Noto Sans Elbasan" w:hAnsi="Noto Sans Elbasan"/>
          <w:b/>
          <w:bCs/>
          <w:sz w:val="24"/>
          <w:szCs w:val="24"/>
          <w:lang w:val="en-US"/>
        </w:rPr>
        <w:t>ATLAS</w:t>
      </w:r>
      <w:r>
        <w:rPr>
          <w:rFonts w:ascii="Noto Sans Elbasan" w:hAnsi="Noto Sans Elbasan"/>
          <w:b w:val="false"/>
          <w:bCs w:val="false"/>
          <w:sz w:val="24"/>
          <w:szCs w:val="24"/>
          <w:lang w:val="en-US"/>
        </w:rPr>
        <w:t xml:space="preserve"> - Institutional Knowledge</w:t>
      </w:r>
    </w:p>
    <w:p>
      <w:pPr>
        <w:pStyle w:val="style179"/>
        <w:numPr>
          <w:ilvl w:val="0"/>
          <w:numId w:val="220"/>
        </w:numPr>
        <w:jc w:val="both"/>
        <w:rPr>
          <w:rFonts w:ascii="Noto Sans Elbasan" w:hAnsi="Noto Sans Elbasan"/>
          <w:b w:val="false"/>
          <w:bCs w:val="false"/>
          <w:sz w:val="24"/>
          <w:szCs w:val="24"/>
          <w:lang w:val="en-US"/>
        </w:rPr>
      </w:pPr>
      <w:r>
        <w:rPr>
          <w:rFonts w:ascii="Noto Sans Elbasan" w:hAnsi="Noto Sans Elbasan"/>
          <w:b/>
          <w:bCs/>
          <w:sz w:val="24"/>
          <w:szCs w:val="24"/>
          <w:lang w:val="en-US"/>
        </w:rPr>
        <w:t>SIGMA</w:t>
      </w:r>
      <w:r>
        <w:rPr>
          <w:rFonts w:ascii="Noto Sans Elbasan" w:hAnsi="Noto Sans Elbasan"/>
          <w:b w:val="false"/>
          <w:bCs w:val="false"/>
          <w:sz w:val="24"/>
          <w:szCs w:val="24"/>
          <w:lang w:val="en-US"/>
        </w:rPr>
        <w:t xml:space="preserve"> - Accreditation &amp; Trust</w:t>
      </w:r>
    </w:p>
    <w:p>
      <w:pPr>
        <w:pStyle w:val="style179"/>
        <w:numPr>
          <w:ilvl w:val="0"/>
          <w:numId w:val="220"/>
        </w:numPr>
        <w:jc w:val="both"/>
        <w:rPr>
          <w:rFonts w:ascii="Noto Sans Elbasan" w:hAnsi="Noto Sans Elbasan"/>
          <w:b w:val="false"/>
          <w:bCs w:val="false"/>
          <w:sz w:val="24"/>
          <w:szCs w:val="24"/>
          <w:lang w:val="en-US"/>
        </w:rPr>
      </w:pPr>
      <w:r>
        <w:rPr>
          <w:rFonts w:ascii="Noto Sans Elbasan" w:hAnsi="Noto Sans Elbasan"/>
          <w:b/>
          <w:bCs/>
          <w:sz w:val="24"/>
          <w:szCs w:val="24"/>
          <w:lang w:val="en-US"/>
        </w:rPr>
        <w:t>FUNDUS</w:t>
      </w:r>
      <w:r>
        <w:rPr>
          <w:rFonts w:ascii="Noto Sans Elbasan" w:hAnsi="Noto Sans Elbasan"/>
          <w:b w:val="false"/>
          <w:bCs w:val="false"/>
          <w:sz w:val="24"/>
          <w:szCs w:val="24"/>
          <w:lang w:val="en-US"/>
        </w:rPr>
        <w:t xml:space="preserve"> - Capital Participation</w:t>
      </w:r>
    </w:p>
    <w:p>
      <w:pPr>
        <w:pStyle w:val="style179"/>
        <w:numPr>
          <w:ilvl w:val="0"/>
          <w:numId w:val="220"/>
        </w:numPr>
        <w:jc w:val="both"/>
        <w:rPr>
          <w:rFonts w:ascii="Noto Sans Elbasan" w:hAnsi="Noto Sans Elbasan"/>
          <w:b w:val="false"/>
          <w:bCs w:val="false"/>
          <w:sz w:val="24"/>
          <w:szCs w:val="24"/>
          <w:lang w:val="en-US"/>
        </w:rPr>
      </w:pPr>
      <w:r>
        <w:rPr>
          <w:rFonts w:ascii="Noto Sans Elbasan" w:hAnsi="Noto Sans Elbasan"/>
          <w:b/>
          <w:bCs/>
          <w:sz w:val="24"/>
          <w:szCs w:val="24"/>
          <w:lang w:val="en-US"/>
        </w:rPr>
        <w:t>NOMOS</w:t>
      </w:r>
      <w:r>
        <w:rPr>
          <w:rFonts w:ascii="Noto Sans Elbasan" w:hAnsi="Noto Sans Elbasan"/>
          <w:b w:val="false"/>
          <w:bCs w:val="false"/>
          <w:sz w:val="24"/>
          <w:szCs w:val="24"/>
          <w:lang w:val="en-US"/>
        </w:rPr>
        <w:t xml:space="preserve"> - Governance &amp; Stewardship</w:t>
      </w:r>
    </w:p>
    <w:p>
      <w:pPr>
        <w:pStyle w:val="style179"/>
        <w:numPr>
          <w:ilvl w:val="0"/>
          <w:numId w:val="220"/>
        </w:numPr>
        <w:jc w:val="both"/>
        <w:rPr>
          <w:rFonts w:ascii="Noto Sans Elbasan" w:hAnsi="Noto Sans Elbasan"/>
          <w:b w:val="false"/>
          <w:bCs w:val="false"/>
          <w:sz w:val="24"/>
          <w:szCs w:val="24"/>
          <w:lang w:val="en-US"/>
        </w:rPr>
      </w:pPr>
      <w:r>
        <w:rPr>
          <w:rFonts w:ascii="Noto Sans Elbasan" w:hAnsi="Noto Sans Elbasan"/>
          <w:b/>
          <w:bCs/>
          <w:sz w:val="24"/>
          <w:szCs w:val="24"/>
          <w:lang w:val="en-US"/>
        </w:rPr>
        <w:t>AGORA</w:t>
      </w:r>
      <w:r>
        <w:rPr>
          <w:rFonts w:ascii="Noto Sans Elbasan" w:hAnsi="Noto Sans Elbasan"/>
          <w:b w:val="false"/>
          <w:bCs w:val="false"/>
          <w:sz w:val="24"/>
          <w:szCs w:val="24"/>
          <w:lang w:val="en-US"/>
        </w:rPr>
        <w:t xml:space="preserve"> - Constitutional Performance Environment</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 xml:space="preserve">Each niche establishes : </w:t>
      </w:r>
    </w:p>
    <w:p>
      <w:pPr>
        <w:pStyle w:val="style179"/>
        <w:numPr>
          <w:ilvl w:val="0"/>
          <w:numId w:val="13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authority</w:t>
      </w:r>
    </w:p>
    <w:p>
      <w:pPr>
        <w:pStyle w:val="style179"/>
        <w:numPr>
          <w:ilvl w:val="0"/>
          <w:numId w:val="13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obligations</w:t>
      </w:r>
    </w:p>
    <w:p>
      <w:pPr>
        <w:pStyle w:val="style179"/>
        <w:numPr>
          <w:ilvl w:val="0"/>
          <w:numId w:val="13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interoperability permissions</w:t>
      </w:r>
    </w:p>
    <w:p>
      <w:pPr>
        <w:pStyle w:val="style179"/>
        <w:numPr>
          <w:ilvl w:val="0"/>
          <w:numId w:val="13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responsibilities</w:t>
      </w:r>
    </w:p>
    <w:p>
      <w:pPr>
        <w:pStyle w:val="style179"/>
        <w:numPr>
          <w:ilvl w:val="0"/>
          <w:numId w:val="13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relationships</w:t>
      </w:r>
    </w:p>
    <w:p>
      <w:pPr>
        <w:pStyle w:val="style179"/>
        <w:numPr>
          <w:ilvl w:val="0"/>
          <w:numId w:val="13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accountability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6.4 (MICRO)</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Identity Infrastructure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Engineering Specification Shadow</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following engineering obligations faithfully instantiate the constitutional doctrine of legitimacy without defining it.</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Identity Infrastructure</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Decentralized Identity (DID)</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Providers (IdP)</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Federated Identity Services</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Self-Sovereign Identity</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Organizational Identity Registry</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 Infrastructure</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Verifiable Credentials</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Diplomas</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Competency Credentials</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Licences</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Certificates</w:t>
      </w:r>
    </w:p>
    <w:p>
      <w:pPr>
        <w:pStyle w:val="style179"/>
        <w:numPr>
          <w:ilvl w:val="0"/>
          <w:numId w:val="13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Achievement Records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Public Key Infrastructure PKI</w:t>
      </w:r>
    </w:p>
    <w:p>
      <w:pPr>
        <w:pStyle w:val="style179"/>
        <w:numPr>
          <w:ilvl w:val="0"/>
          <w:numId w:val="14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Certificates</w:t>
      </w:r>
    </w:p>
    <w:p>
      <w:pPr>
        <w:pStyle w:val="style179"/>
        <w:numPr>
          <w:ilvl w:val="0"/>
          <w:numId w:val="14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Certificate Authorities</w:t>
      </w:r>
    </w:p>
    <w:p>
      <w:pPr>
        <w:pStyle w:val="style179"/>
        <w:numPr>
          <w:ilvl w:val="0"/>
          <w:numId w:val="14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Key Escrow</w:t>
      </w:r>
    </w:p>
    <w:p>
      <w:pPr>
        <w:pStyle w:val="style179"/>
        <w:numPr>
          <w:ilvl w:val="0"/>
          <w:numId w:val="14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Key Rotation</w:t>
      </w:r>
    </w:p>
    <w:p>
      <w:pPr>
        <w:pStyle w:val="style179"/>
        <w:numPr>
          <w:ilvl w:val="0"/>
          <w:numId w:val="14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Cryptographic Signing</w:t>
      </w:r>
    </w:p>
    <w:p>
      <w:pPr>
        <w:pStyle w:val="style179"/>
        <w:numPr>
          <w:ilvl w:val="0"/>
          <w:numId w:val="14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Seals</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Authentication Infrastructure</w:t>
      </w:r>
    </w:p>
    <w:p>
      <w:pPr>
        <w:pStyle w:val="style179"/>
        <w:numPr>
          <w:ilvl w:val="0"/>
          <w:numId w:val="1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Multi-Factor Authentication</w:t>
      </w:r>
    </w:p>
    <w:p>
      <w:pPr>
        <w:pStyle w:val="style179"/>
        <w:numPr>
          <w:ilvl w:val="0"/>
          <w:numId w:val="1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Passwordless Authentication</w:t>
      </w:r>
    </w:p>
    <w:p>
      <w:pPr>
        <w:pStyle w:val="style179"/>
        <w:numPr>
          <w:ilvl w:val="0"/>
          <w:numId w:val="1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Hardware Security Keys</w:t>
      </w:r>
    </w:p>
    <w:p>
      <w:pPr>
        <w:pStyle w:val="style179"/>
        <w:numPr>
          <w:ilvl w:val="0"/>
          <w:numId w:val="1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Biometric Verification</w:t>
      </w:r>
    </w:p>
    <w:p>
      <w:pPr>
        <w:pStyle w:val="style179"/>
        <w:numPr>
          <w:ilvl w:val="0"/>
          <w:numId w:val="14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Device Authentication</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Authorization Infrastructure</w:t>
      </w:r>
    </w:p>
    <w:p>
      <w:pPr>
        <w:pStyle w:val="style179"/>
        <w:numPr>
          <w:ilvl w:val="0"/>
          <w:numId w:val="1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RBAC (Role-Based Access Control)</w:t>
      </w:r>
    </w:p>
    <w:p>
      <w:pPr>
        <w:pStyle w:val="style179"/>
        <w:numPr>
          <w:ilvl w:val="0"/>
          <w:numId w:val="1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ABAC (Attribute-Based Access Control)</w:t>
      </w:r>
    </w:p>
    <w:p>
      <w:pPr>
        <w:pStyle w:val="style179"/>
        <w:numPr>
          <w:ilvl w:val="0"/>
          <w:numId w:val="1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PBAC (Policy-Based Access Control)</w:t>
      </w:r>
    </w:p>
    <w:p>
      <w:pPr>
        <w:pStyle w:val="style179"/>
        <w:numPr>
          <w:ilvl w:val="0"/>
          <w:numId w:val="1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Policy Engines</w:t>
      </w:r>
    </w:p>
    <w:p>
      <w:pPr>
        <w:pStyle w:val="style179"/>
        <w:numPr>
          <w:ilvl w:val="0"/>
          <w:numId w:val="14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Delegated Authority Services</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Consent Infrastructure</w:t>
      </w:r>
    </w:p>
    <w:p>
      <w:pPr>
        <w:pStyle w:val="style179"/>
        <w:numPr>
          <w:ilvl w:val="0"/>
          <w:numId w:val="1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Consent Registry</w:t>
      </w:r>
    </w:p>
    <w:p>
      <w:pPr>
        <w:pStyle w:val="style179"/>
        <w:numPr>
          <w:ilvl w:val="0"/>
          <w:numId w:val="1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Consent Ledger</w:t>
      </w:r>
    </w:p>
    <w:p>
      <w:pPr>
        <w:pStyle w:val="style179"/>
        <w:numPr>
          <w:ilvl w:val="0"/>
          <w:numId w:val="1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Privacy Management</w:t>
      </w:r>
    </w:p>
    <w:p>
      <w:pPr>
        <w:pStyle w:val="style179"/>
        <w:numPr>
          <w:ilvl w:val="0"/>
          <w:numId w:val="1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Data Sharing Policies</w:t>
      </w:r>
    </w:p>
    <w:p>
      <w:pPr>
        <w:pStyle w:val="style179"/>
        <w:numPr>
          <w:ilvl w:val="0"/>
          <w:numId w:val="14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Revocation Services</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Institutional Registry Infrastructure</w:t>
      </w:r>
    </w:p>
    <w:p>
      <w:pPr>
        <w:pStyle w:val="style179"/>
        <w:numPr>
          <w:ilvl w:val="0"/>
          <w:numId w:val="1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Registry</w:t>
      </w:r>
    </w:p>
    <w:p>
      <w:pPr>
        <w:pStyle w:val="style179"/>
        <w:numPr>
          <w:ilvl w:val="0"/>
          <w:numId w:val="1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Accreditation Registry</w:t>
      </w:r>
    </w:p>
    <w:p>
      <w:pPr>
        <w:pStyle w:val="style179"/>
        <w:numPr>
          <w:ilvl w:val="0"/>
          <w:numId w:val="1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Registry</w:t>
      </w:r>
    </w:p>
    <w:p>
      <w:pPr>
        <w:pStyle w:val="style179"/>
        <w:numPr>
          <w:ilvl w:val="0"/>
          <w:numId w:val="1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Registry</w:t>
      </w:r>
    </w:p>
    <w:p>
      <w:pPr>
        <w:pStyle w:val="style179"/>
        <w:numPr>
          <w:ilvl w:val="0"/>
          <w:numId w:val="14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Registry</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Participation Infrastructure</w:t>
      </w:r>
    </w:p>
    <w:p>
      <w:pPr>
        <w:pStyle w:val="style179"/>
        <w:numPr>
          <w:ilvl w:val="0"/>
          <w:numId w:val="1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Ledger</w:t>
      </w:r>
    </w:p>
    <w:p>
      <w:pPr>
        <w:pStyle w:val="style179"/>
        <w:numPr>
          <w:ilvl w:val="0"/>
          <w:numId w:val="1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Activity Registry</w:t>
      </w:r>
    </w:p>
    <w:p>
      <w:pPr>
        <w:pStyle w:val="style179"/>
        <w:numPr>
          <w:ilvl w:val="0"/>
          <w:numId w:val="1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Log</w:t>
      </w:r>
    </w:p>
    <w:p>
      <w:pPr>
        <w:pStyle w:val="style179"/>
        <w:numPr>
          <w:ilvl w:val="0"/>
          <w:numId w:val="1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Contribution Registry</w:t>
      </w:r>
    </w:p>
    <w:p>
      <w:pPr>
        <w:pStyle w:val="style179"/>
        <w:numPr>
          <w:ilvl w:val="0"/>
          <w:numId w:val="14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Civic Participation Services</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Lifecycle Infrastructure</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Issuance</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Activation</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Suspension</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Delegation</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Renewal</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Revocation</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Succession</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Retirement</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Archival Preservation</w:t>
      </w:r>
    </w:p>
    <w:p>
      <w:pPr>
        <w:pStyle w:val="style179"/>
        <w:numPr>
          <w:ilvl w:val="0"/>
          <w:numId w:val="22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Foundation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Although Chapter 6.5 develops Constitutional Trust formally, the engineering infrastructure established here already prepares its implementation through:</w:t>
      </w:r>
    </w:p>
    <w:p>
      <w:pPr>
        <w:pStyle w:val="style179"/>
        <w:numPr>
          <w:ilvl w:val="0"/>
          <w:numId w:val="13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Signatures</w:t>
      </w:r>
    </w:p>
    <w:p>
      <w:pPr>
        <w:pStyle w:val="style179"/>
        <w:numPr>
          <w:ilvl w:val="0"/>
          <w:numId w:val="13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Evidence Chains</w:t>
      </w:r>
    </w:p>
    <w:p>
      <w:pPr>
        <w:pStyle w:val="style179"/>
        <w:numPr>
          <w:ilvl w:val="0"/>
          <w:numId w:val="13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Immutable Audit Trails</w:t>
      </w:r>
    </w:p>
    <w:p>
      <w:pPr>
        <w:pStyle w:val="style179"/>
        <w:numPr>
          <w:ilvl w:val="0"/>
          <w:numId w:val="13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Provenance Graphs</w:t>
      </w:r>
    </w:p>
    <w:p>
      <w:pPr>
        <w:pStyle w:val="style179"/>
        <w:numPr>
          <w:ilvl w:val="0"/>
          <w:numId w:val="13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Tamper Detection</w:t>
      </w:r>
    </w:p>
    <w:p>
      <w:pPr>
        <w:pStyle w:val="style179"/>
        <w:numPr>
          <w:ilvl w:val="0"/>
          <w:numId w:val="13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Assurance</w:t>
      </w:r>
    </w:p>
    <w:p>
      <w:pPr>
        <w:pStyle w:val="style179"/>
        <w:numPr>
          <w:ilvl w:val="0"/>
          <w:numId w:val="13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 Verification</w:t>
      </w:r>
    </w:p>
    <w:p>
      <w:pPr>
        <w:pStyle w:val="style179"/>
        <w:numPr>
          <w:ilvl w:val="0"/>
          <w:numId w:val="13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Registries</w:t>
      </w:r>
    </w:p>
    <w:p>
      <w:pPr>
        <w:pStyle w:val="style179"/>
        <w:numPr>
          <w:ilvl w:val="0"/>
          <w:numId w:val="13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Platforms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Illustrative technologies capable of faithfully implementing these constitutional obligations include:</w:t>
      </w:r>
    </w:p>
    <w:p>
      <w:pPr>
        <w:pStyle w:val="style179"/>
        <w:numPr>
          <w:ilvl w:val="0"/>
          <w:numId w:val="13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Decentralized Identity (DID) frameworks</w:t>
      </w:r>
    </w:p>
    <w:p>
      <w:pPr>
        <w:pStyle w:val="style179"/>
        <w:numPr>
          <w:ilvl w:val="0"/>
          <w:numId w:val="13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W3C Verifiable Credentials</w:t>
      </w:r>
    </w:p>
    <w:p>
      <w:pPr>
        <w:pStyle w:val="style179"/>
        <w:numPr>
          <w:ilvl w:val="0"/>
          <w:numId w:val="13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OAuth 2.1 and OpenID Connect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X.509 Public Key Infrastructure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Hardware Security Modules (HSMs)</w:t>
      </w:r>
    </w:p>
    <w:p>
      <w:pPr>
        <w:pStyle w:val="style179"/>
        <w:numPr>
          <w:ilvl w:val="0"/>
          <w:numId w:val="14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and Access Management (IAM) platforms</w:t>
      </w:r>
    </w:p>
    <w:p>
      <w:pPr>
        <w:pStyle w:val="style179"/>
        <w:numPr>
          <w:ilvl w:val="0"/>
          <w:numId w:val="14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Decision and Enforcement Points (PDP/PEP)</w:t>
      </w:r>
    </w:p>
    <w:p>
      <w:pPr>
        <w:pStyle w:val="style179"/>
        <w:numPr>
          <w:ilvl w:val="0"/>
          <w:numId w:val="14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identity registries</w:t>
      </w:r>
    </w:p>
    <w:p>
      <w:pPr>
        <w:pStyle w:val="style179"/>
        <w:numPr>
          <w:ilvl w:val="0"/>
          <w:numId w:val="14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Event-sourced audit architectures</w:t>
      </w:r>
    </w:p>
    <w:p>
      <w:pPr>
        <w:pStyle w:val="style179"/>
        <w:numPr>
          <w:ilvl w:val="0"/>
          <w:numId w:val="14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Graph databases for relationship and provenance modelling</w:t>
      </w:r>
    </w:p>
    <w:p>
      <w:pPr>
        <w:pStyle w:val="style179"/>
        <w:numPr>
          <w:ilvl w:val="0"/>
          <w:numId w:val="14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Cryptographic lifecycle management services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6.5</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Trust Constitution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Trust Architecture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Why Participation is Constitutionally Accepted</w:t>
      </w:r>
    </w:p>
    <w:p>
      <w:pPr>
        <w:pStyle w:val="style0"/>
        <w:jc w:val="left"/>
        <w:rPr>
          <w:rFonts w:ascii="Noto Sans Elbasan" w:hAnsi="Noto Sans Elbasan"/>
          <w:b w:val="false"/>
          <w:bCs w:val="false"/>
          <w:sz w:val="24"/>
          <w:szCs w:val="24"/>
          <w:lang w:val="en-US"/>
        </w:rPr>
      </w:pP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6.5</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Living Metabolism of Constitutional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left"/>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How does constitutional life continually circulate throughout the living organism so that intelligence, opportunity, authority and Constitutional Yield remain perpetually regenerative?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Thesis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living organism flourishes merely because it possesses constitutional systems, legitimate participants and healthy ecological conditions. Life itself depends upon continual circulation.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understands constitutional circulation as the living metabolism through which constitutional intelligence, knowledge, opportunity, authority, participation, trust, capital and experience continually move throughout the constitutional organism. Through this circulation the organism does not merely exchange information. It continually cultivates itself.</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circulation is therefore neither communication infrastructure nor information management. It is the constitutional metabolism through which civilization continually renews its own intelligence, enlarges its own capability and regenerates its own Constitutional Yield.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Interpretation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living civilization continually circulates realities that cannot remain static. Knowledge must circulate or it becomes forgotten.</w:t>
      </w:r>
    </w:p>
    <w:p>
      <w:pPr>
        <w:pStyle w:val="style179"/>
        <w:numPr>
          <w:ilvl w:val="0"/>
          <w:numId w:val="2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must circulate or capability becomes isolated.</w:t>
      </w:r>
    </w:p>
    <w:p>
      <w:pPr>
        <w:pStyle w:val="style179"/>
        <w:numPr>
          <w:ilvl w:val="0"/>
          <w:numId w:val="2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must circulate or participation becomes exclusion.</w:t>
      </w:r>
    </w:p>
    <w:p>
      <w:pPr>
        <w:pStyle w:val="style179"/>
        <w:numPr>
          <w:ilvl w:val="0"/>
          <w:numId w:val="2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 must circulate or governance becomes bureaucracy.</w:t>
      </w:r>
    </w:p>
    <w:p>
      <w:pPr>
        <w:pStyle w:val="style179"/>
        <w:numPr>
          <w:ilvl w:val="0"/>
          <w:numId w:val="2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must circulate or fertility becomes accumulation.</w:t>
      </w:r>
    </w:p>
    <w:p>
      <w:pPr>
        <w:pStyle w:val="style179"/>
        <w:numPr>
          <w:ilvl w:val="0"/>
          <w:numId w:val="2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Experience must circulate or wisdom becomes inaccessible.</w:t>
      </w:r>
    </w:p>
    <w:p>
      <w:pPr>
        <w:pStyle w:val="style179"/>
        <w:numPr>
          <w:ilvl w:val="0"/>
          <w:numId w:val="2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Evidence must circulate or trust becomes impossible.</w:t>
      </w:r>
    </w:p>
    <w:p>
      <w:pPr>
        <w:pStyle w:val="style179"/>
        <w:numPr>
          <w:ilvl w:val="0"/>
          <w:numId w:val="2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must circulate or prosperity ceases to regenerate itself.</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circulation constitutes the living constitutional physiology through which every constitutional system continually enriches every other constitutional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Consequences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therefore continually circulates:</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Knowledge</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Learning</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Opportunity</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Authority</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Evidence</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Trust</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Participation</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Capital</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w:t>
      </w:r>
    </w:p>
    <w:p>
      <w:pPr>
        <w:pStyle w:val="style179"/>
        <w:numPr>
          <w:ilvl w:val="0"/>
          <w:numId w:val="2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Nothing constitutionally valuable exists merely for possession.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Everything exists for faithful constitutional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6.5.1</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Circulation of Constitutional Knowledge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center"/>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How does civilization continually enlarge its collective understanding?</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exists to become intelligible, accessible and continually shareable throughout the constitutional organism. Knowledge therefore moves across institutions, professions, generations, disciplines and communities, continually enlarging constitutional intelligence.</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Constitutional Principle :</w:t>
      </w:r>
      <w:r>
        <w:rPr>
          <w:rFonts w:ascii="Noto Sans Elbasan" w:hAnsi="Noto Sans Elbasan"/>
          <w:b w:val="false"/>
          <w:bCs w:val="false"/>
          <w:sz w:val="24"/>
          <w:szCs w:val="24"/>
          <w:lang w:val="en-US"/>
        </w:rPr>
        <w:t xml:space="preserve"> Knowledge grows through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6.5.2</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Circulation of Constitutional Learning</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constitutional capability continually mature?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does not terminate with instruction. It circulates through observation, practice, experimentation, reflection, mentorship, collaboration and faithful participation in reality itself. Learning therefore becomes civilization's recursive mechanism for enlarging constitutional capability.</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Constitutional Principle :</w:t>
      </w:r>
      <w:r>
        <w:rPr>
          <w:rFonts w:ascii="Noto Sans Elbasan" w:hAnsi="Noto Sans Elbasan"/>
          <w:b w:val="false"/>
          <w:bCs w:val="false"/>
          <w:sz w:val="24"/>
          <w:szCs w:val="24"/>
          <w:lang w:val="en-US"/>
        </w:rPr>
        <w:t xml:space="preserve"> Capability matures through continual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6.5.3</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Circulation of Constitutional Opportunity</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opportunity continually discover constitutional participants?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is not merely searched for. It circulates :</w:t>
      </w:r>
    </w:p>
    <w:p>
      <w:pPr>
        <w:pStyle w:val="style179"/>
        <w:numPr>
          <w:ilvl w:val="0"/>
          <w:numId w:val="2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opportunities.</w:t>
      </w:r>
    </w:p>
    <w:p>
      <w:pPr>
        <w:pStyle w:val="style179"/>
        <w:numPr>
          <w:ilvl w:val="0"/>
          <w:numId w:val="2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opportunities.</w:t>
      </w:r>
    </w:p>
    <w:p>
      <w:pPr>
        <w:pStyle w:val="style179"/>
        <w:numPr>
          <w:ilvl w:val="0"/>
          <w:numId w:val="2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Entrepreneurial opportunities.</w:t>
      </w:r>
    </w:p>
    <w:p>
      <w:pPr>
        <w:pStyle w:val="style179"/>
        <w:numPr>
          <w:ilvl w:val="0"/>
          <w:numId w:val="2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opportunities.</w:t>
      </w:r>
    </w:p>
    <w:p>
      <w:pPr>
        <w:pStyle w:val="style179"/>
        <w:numPr>
          <w:ilvl w:val="0"/>
          <w:numId w:val="2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opportunities.</w:t>
      </w:r>
    </w:p>
    <w:p>
      <w:pPr>
        <w:pStyle w:val="style179"/>
        <w:numPr>
          <w:ilvl w:val="0"/>
          <w:numId w:val="2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opportunities.</w:t>
      </w:r>
    </w:p>
    <w:p>
      <w:pPr>
        <w:pStyle w:val="style179"/>
        <w:numPr>
          <w:ilvl w:val="0"/>
          <w:numId w:val="2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opportunities.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 flourishes when opportunity continually discovers constitutionally prepared participants.</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Opportunity exists to cultivate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6.5.4</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Circulation of Constitutional Authority</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is constitutional stewardship continually exercised without centralizing power?</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 circulates through legitimate constitutional offices, delegated stewardship, institutional cooperation and distributed responsibility. Authority therefore remains constitutional rather than personal. Power becomes stewardship.</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Authority exists to cultivate faithful stewardship.</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6.5.5</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Circulation of Constitutional Evidence</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civilization continually authenticate itself?</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act produces evidence.</w:t>
      </w:r>
    </w:p>
    <w:p>
      <w:pPr>
        <w:pStyle w:val="style179"/>
        <w:numPr>
          <w:ilvl w:val="0"/>
          <w:numId w:val="2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assessment.</w:t>
      </w:r>
    </w:p>
    <w:p>
      <w:pPr>
        <w:pStyle w:val="style179"/>
        <w:numPr>
          <w:ilvl w:val="0"/>
          <w:numId w:val="2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collaboration.</w:t>
      </w:r>
    </w:p>
    <w:p>
      <w:pPr>
        <w:pStyle w:val="style179"/>
        <w:numPr>
          <w:ilvl w:val="0"/>
          <w:numId w:val="2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credential.</w:t>
      </w:r>
    </w:p>
    <w:p>
      <w:pPr>
        <w:pStyle w:val="style179"/>
        <w:numPr>
          <w:ilvl w:val="0"/>
          <w:numId w:val="2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decision.</w:t>
      </w:r>
    </w:p>
    <w:p>
      <w:pPr>
        <w:pStyle w:val="style179"/>
        <w:numPr>
          <w:ilvl w:val="0"/>
          <w:numId w:val="2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investment.</w:t>
      </w:r>
    </w:p>
    <w:p>
      <w:pPr>
        <w:pStyle w:val="style179"/>
        <w:numPr>
          <w:ilvl w:val="0"/>
          <w:numId w:val="2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innovation.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Evidence continually circulates throughout the organism, enabling constitutional verification, accountability and institutional confidence.</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Evidence continually enlarges trust.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6.5.6</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Circulation of Constitutional Capital</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constitutional value continually regenerate civilization?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exists in many constitutional forms.</w:t>
      </w:r>
    </w:p>
    <w:p>
      <w:pPr>
        <w:pStyle w:val="style179"/>
        <w:numPr>
          <w:ilvl w:val="0"/>
          <w:numId w:val="2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Financial capital.</w:t>
      </w:r>
    </w:p>
    <w:p>
      <w:pPr>
        <w:pStyle w:val="style179"/>
        <w:numPr>
          <w:ilvl w:val="0"/>
          <w:numId w:val="2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capital.</w:t>
      </w:r>
    </w:p>
    <w:p>
      <w:pPr>
        <w:pStyle w:val="style179"/>
        <w:numPr>
          <w:ilvl w:val="0"/>
          <w:numId w:val="2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capital.</w:t>
      </w:r>
    </w:p>
    <w:p>
      <w:pPr>
        <w:pStyle w:val="style179"/>
        <w:numPr>
          <w:ilvl w:val="0"/>
          <w:numId w:val="2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capital.</w:t>
      </w:r>
    </w:p>
    <w:p>
      <w:pPr>
        <w:pStyle w:val="style179"/>
        <w:numPr>
          <w:ilvl w:val="0"/>
          <w:numId w:val="2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Social capital.</w:t>
      </w:r>
    </w:p>
    <w:p>
      <w:pPr>
        <w:pStyle w:val="style179"/>
        <w:numPr>
          <w:ilvl w:val="0"/>
          <w:numId w:val="2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Technological capital.</w:t>
      </w:r>
    </w:p>
    <w:p>
      <w:pPr>
        <w:pStyle w:val="style179"/>
        <w:numPr>
          <w:ilvl w:val="0"/>
          <w:numId w:val="2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Reputational capital.</w:t>
      </w:r>
    </w:p>
    <w:p>
      <w:pPr>
        <w:pStyle w:val="style179"/>
        <w:numPr>
          <w:ilvl w:val="0"/>
          <w:numId w:val="2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continually circulates to enlarge the productive fertility of the constitutional organism.</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Circulation continually produces fertility.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6.5.7</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Circulation of Constitutional Experience</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civilization continually transform participation into wisdom?</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Experience remains constitutionally valuable only when it becomes available to others.</w:t>
      </w:r>
    </w:p>
    <w:p>
      <w:pPr>
        <w:pStyle w:val="style179"/>
        <w:numPr>
          <w:ilvl w:val="0"/>
          <w:numId w:val="2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Reflection.</w:t>
      </w:r>
    </w:p>
    <w:p>
      <w:pPr>
        <w:pStyle w:val="style179"/>
        <w:numPr>
          <w:ilvl w:val="0"/>
          <w:numId w:val="2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Mentorship.</w:t>
      </w:r>
    </w:p>
    <w:p>
      <w:pPr>
        <w:pStyle w:val="style179"/>
        <w:numPr>
          <w:ilvl w:val="0"/>
          <w:numId w:val="2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Documentation.</w:t>
      </w:r>
    </w:p>
    <w:p>
      <w:pPr>
        <w:pStyle w:val="style179"/>
        <w:numPr>
          <w:ilvl w:val="0"/>
          <w:numId w:val="2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Dialogue.</w:t>
      </w:r>
    </w:p>
    <w:p>
      <w:pPr>
        <w:pStyle w:val="style179"/>
        <w:numPr>
          <w:ilvl w:val="0"/>
          <w:numId w:val="2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memory.</w:t>
      </w:r>
    </w:p>
    <w:p>
      <w:pPr>
        <w:pStyle w:val="style179"/>
        <w:numPr>
          <w:ilvl w:val="0"/>
          <w:numId w:val="2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interpretation.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Experience therefore becomes recursively cultivable intelligence rather than isolated personal history.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Principle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Experience becomes constitutional inheritance.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6.5.8</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Circulation of Constitutional Runtime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center"/>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How does the constitutional organism remain continually alive?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continuously circulates: events, communication, assessment, credentialing, governance, collaboration, simulation, problem solving, debate, constitutional participation. Runtime therefore becomes the living constitutional present through which the organism remains continually awake.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Principle</w:t>
      </w:r>
    </w:p>
    <w:p>
      <w:pPr>
        <w:pStyle w:val="style0"/>
        <w:jc w:val="left"/>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Civilization remains alive through continual constitutional coordination.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6.5.9</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Circulation of Constitutional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center"/>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How does constitutional intelligence continually enlarge itself?</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Observation generates evidence. Evidence generates interpretation. Interpretation generates understanding. Understanding generates capability. Capability generates participation. Participation generates Constitutional Yield. Yield enriches constitutional memory. Memory enlarges future intelligence. Intelligence therefore recursively cultivates itself.</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Constitutional Principle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i/>
          <w:iCs/>
          <w:sz w:val="24"/>
          <w:szCs w:val="24"/>
          <w:lang w:val="en-US"/>
        </w:rPr>
        <w:t>Every constitutional flow enlarges future constitutional intelligence</w:t>
      </w:r>
      <w:r>
        <w:rPr>
          <w:rFonts w:ascii="Noto Sans Elbasan" w:hAnsi="Noto Sans Elbasan"/>
          <w:b w:val="false"/>
          <w:bCs w:val="false"/>
          <w:sz w:val="24"/>
          <w:szCs w:val="24"/>
          <w:lang w:val="en-US"/>
        </w:rPr>
        <w: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6.5.10</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Metabolic Coherence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chapter concludes by establishing the supreme law governing constitutional circulation. The constitutional organism does not merely exchange isolated constitutional assets. Its circulation constitutes one indivisible constitutional metabolism. Knowledge enlarges learning. Learning enlarges opportunity. Opportunity enlarges participation. Participation produces evidence. Evidence strengthens trust. Trust enlarges institutional cooperation.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cooperation cultivates capital. Capital enlarges Constitutional Yield. Constitutional Yield enriches constitutional memory. Constitutional memory continually enlarges future intelligence.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therefore perpetually cultivates itself through the continual circulation of constitutional life. Accordingly, the supreme constitutional law of circulation may be stated as follows: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faithfully circulated constitutional reality shall simultaneously enlarge constitutional intelligence, legitimate participation, institutional cooperation, productive capability and Constitutional Yield, thereby continually strengthening the coherence, adaptive capacity and regenerative fertility of the Education Economy.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MESO VERSION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6.5</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Circulation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Metabolism of the Living Organism</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constitutional laws (6.1), the coherent constitutional systems (6.2), the constitutional habitats (6.3), and the constitutional legitimacy of participation (6.4), the Cybernetic Constitution now establishes the constitutional circulation through which the living organism continually exchanges intelligence, opportunity, capability, trust and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Civilizations do not flourish merely because they possess intelligence. They flourish because intelligence continually circulates. Knowledge that cannot circulate ceases to educate. Opportunity that cannot circulate ceases to liberate. Capital that cannot circulate ceases to cultivate. Trust that cannot circulate ceases to unite. Participation that cannot circulate ceases to regenerate civilization. Constitutional circulation therefore constitutes the living metabolism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6.5.1</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Knowledge Circulation</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constitutional knowledge remain living rather than static?</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Constitutional Principle :</w:t>
      </w:r>
      <w:r>
        <w:rPr>
          <w:rFonts w:ascii="Noto Sans Elbasan" w:hAnsi="Noto Sans Elbasan"/>
          <w:b w:val="false"/>
          <w:bCs w:val="false"/>
          <w:sz w:val="24"/>
          <w:szCs w:val="24"/>
          <w:lang w:val="en-US"/>
        </w:rPr>
        <w:t xml:space="preserve"> Knowledge must continually move between persons, institutions, communities and generations. Knowledge is cultivated through continual interpretation rather than permanent storage.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Engineering Obligations</w:t>
      </w:r>
    </w:p>
    <w:p>
      <w:pPr>
        <w:pStyle w:val="style179"/>
        <w:numPr>
          <w:ilvl w:val="0"/>
          <w:numId w:val="2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semantic interoperability</w:t>
      </w:r>
    </w:p>
    <w:p>
      <w:pPr>
        <w:pStyle w:val="style179"/>
        <w:numPr>
          <w:ilvl w:val="0"/>
          <w:numId w:val="2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knowledge exchange</w:t>
      </w:r>
    </w:p>
    <w:p>
      <w:pPr>
        <w:pStyle w:val="style179"/>
        <w:numPr>
          <w:ilvl w:val="0"/>
          <w:numId w:val="2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synchronization</w:t>
      </w:r>
    </w:p>
    <w:p>
      <w:pPr>
        <w:pStyle w:val="style179"/>
        <w:numPr>
          <w:ilvl w:val="0"/>
          <w:numId w:val="2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repositories</w:t>
      </w:r>
    </w:p>
    <w:p>
      <w:pPr>
        <w:pStyle w:val="style179"/>
        <w:numPr>
          <w:ilvl w:val="0"/>
          <w:numId w:val="2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 preservation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6.5.2</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Learning Circulation</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learning continually enlarge constitutional capability?</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Constitutional Principle :</w:t>
      </w:r>
      <w:r>
        <w:rPr>
          <w:rFonts w:ascii="Noto Sans Elbasan" w:hAnsi="Noto Sans Elbasan"/>
          <w:b w:val="false"/>
          <w:bCs w:val="false"/>
          <w:sz w:val="24"/>
          <w:szCs w:val="24"/>
          <w:lang w:val="en-US"/>
        </w:rPr>
        <w:t xml:space="preserve"> Learning is not transferred. Learning circulates through participation.</w:t>
      </w:r>
    </w:p>
    <w:p>
      <w:pPr>
        <w:pStyle w:val="style179"/>
        <w:numPr>
          <w:ilvl w:val="0"/>
          <w:numId w:val="2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Experience.</w:t>
      </w:r>
    </w:p>
    <w:p>
      <w:pPr>
        <w:pStyle w:val="style179"/>
        <w:numPr>
          <w:ilvl w:val="0"/>
          <w:numId w:val="2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Reflection.</w:t>
      </w:r>
    </w:p>
    <w:p>
      <w:pPr>
        <w:pStyle w:val="style179"/>
        <w:numPr>
          <w:ilvl w:val="0"/>
          <w:numId w:val="2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Application.</w:t>
      </w:r>
    </w:p>
    <w:p>
      <w:pPr>
        <w:pStyle w:val="style179"/>
        <w:numPr>
          <w:ilvl w:val="0"/>
          <w:numId w:val="2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Mentorship.</w:t>
      </w:r>
    </w:p>
    <w:p>
      <w:pPr>
        <w:pStyle w:val="style179"/>
        <w:numPr>
          <w:ilvl w:val="0"/>
          <w:numId w:val="2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Dialogue.</w:t>
      </w:r>
    </w:p>
    <w:p>
      <w:pPr>
        <w:pStyle w:val="style179"/>
        <w:numPr>
          <w:ilvl w:val="0"/>
          <w:numId w:val="2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Recultivation.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enlarges constitutional capability.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Engineering Obligations</w:t>
      </w:r>
    </w:p>
    <w:p>
      <w:pPr>
        <w:pStyle w:val="style179"/>
        <w:numPr>
          <w:ilvl w:val="0"/>
          <w:numId w:val="2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evidence exchange</w:t>
      </w:r>
    </w:p>
    <w:p>
      <w:pPr>
        <w:pStyle w:val="style179"/>
        <w:numPr>
          <w:ilvl w:val="0"/>
          <w:numId w:val="2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competency synchronization</w:t>
      </w:r>
    </w:p>
    <w:p>
      <w:pPr>
        <w:pStyle w:val="style179"/>
        <w:numPr>
          <w:ilvl w:val="0"/>
          <w:numId w:val="2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experiential learning records</w:t>
      </w:r>
    </w:p>
    <w:p>
      <w:pPr>
        <w:pStyle w:val="style179"/>
        <w:numPr>
          <w:ilvl w:val="0"/>
          <w:numId w:val="2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lifelong learning continuity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6.5.3</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Opportunity Circulation</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opportunity continually discover those prepared to cultivate it?</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Opportunity must circulate toward constitutional readiness. No opportunity should remain constitutionally invisible.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Engineering Obligations</w:t>
      </w:r>
    </w:p>
    <w:p>
      <w:pPr>
        <w:pStyle w:val="style179"/>
        <w:numPr>
          <w:ilvl w:val="0"/>
          <w:numId w:val="2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exchange</w:t>
      </w:r>
    </w:p>
    <w:p>
      <w:pPr>
        <w:pStyle w:val="style179"/>
        <w:numPr>
          <w:ilvl w:val="0"/>
          <w:numId w:val="2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matching</w:t>
      </w:r>
    </w:p>
    <w:p>
      <w:pPr>
        <w:pStyle w:val="style179"/>
        <w:numPr>
          <w:ilvl w:val="0"/>
          <w:numId w:val="2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discovery</w:t>
      </w:r>
    </w:p>
    <w:p>
      <w:pPr>
        <w:pStyle w:val="style179"/>
        <w:numPr>
          <w:ilvl w:val="0"/>
          <w:numId w:val="2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recommendation services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6.5.4</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Participation Circulation</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participation continually enlarge civilization?</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p>
    <w:p>
      <w:pPr>
        <w:pStyle w:val="style179"/>
        <w:numPr>
          <w:ilvl w:val="0"/>
          <w:numId w:val="2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is the circulation of constitutional agency.</w:t>
      </w:r>
    </w:p>
    <w:p>
      <w:pPr>
        <w:pStyle w:val="style179"/>
        <w:numPr>
          <w:ilvl w:val="0"/>
          <w:numId w:val="2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act enriches multiple constitutional systems simultaneously.</w:t>
      </w:r>
    </w:p>
    <w:p>
      <w:pPr>
        <w:pStyle w:val="style179"/>
        <w:numPr>
          <w:ilvl w:val="0"/>
          <w:numId w:val="2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therefore becomes constitutional metabolism.</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 xml:space="preserve">Engineering Obligations : </w:t>
      </w:r>
    </w:p>
    <w:p>
      <w:pPr>
        <w:pStyle w:val="style179"/>
        <w:numPr>
          <w:ilvl w:val="0"/>
          <w:numId w:val="2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telemetry</w:t>
      </w:r>
    </w:p>
    <w:p>
      <w:pPr>
        <w:pStyle w:val="style179"/>
        <w:numPr>
          <w:ilvl w:val="0"/>
          <w:numId w:val="2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activity streams</w:t>
      </w:r>
    </w:p>
    <w:p>
      <w:pPr>
        <w:pStyle w:val="style179"/>
        <w:numPr>
          <w:ilvl w:val="0"/>
          <w:numId w:val="2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collaboration synchronization</w:t>
      </w:r>
    </w:p>
    <w:p>
      <w:pPr>
        <w:pStyle w:val="style179"/>
        <w:numPr>
          <w:ilvl w:val="0"/>
          <w:numId w:val="2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recording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6.5.5</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Circulation</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value continually regenerate civilization?</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Capital exists to circulate. Its purpose is constitutional fertility.</w:t>
      </w:r>
    </w:p>
    <w:p>
      <w:pPr>
        <w:pStyle w:val="style179"/>
        <w:numPr>
          <w:ilvl w:val="0"/>
          <w:numId w:val="2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Financial capital.</w:t>
      </w:r>
    </w:p>
    <w:p>
      <w:pPr>
        <w:pStyle w:val="style179"/>
        <w:numPr>
          <w:ilvl w:val="0"/>
          <w:numId w:val="2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capital.</w:t>
      </w:r>
    </w:p>
    <w:p>
      <w:pPr>
        <w:pStyle w:val="style179"/>
        <w:numPr>
          <w:ilvl w:val="0"/>
          <w:numId w:val="2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Social capital.</w:t>
      </w:r>
    </w:p>
    <w:p>
      <w:pPr>
        <w:pStyle w:val="style179"/>
        <w:numPr>
          <w:ilvl w:val="0"/>
          <w:numId w:val="2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capital.</w:t>
      </w:r>
    </w:p>
    <w:p>
      <w:pPr>
        <w:pStyle w:val="style179"/>
        <w:numPr>
          <w:ilvl w:val="0"/>
          <w:numId w:val="2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Technological capital.</w:t>
      </w:r>
    </w:p>
    <w:p>
      <w:pPr>
        <w:pStyle w:val="style179"/>
        <w:numPr>
          <w:ilvl w:val="0"/>
          <w:numId w:val="2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Reputational capital.</w:t>
      </w:r>
    </w:p>
    <w:p>
      <w:pPr>
        <w:pStyle w:val="style179"/>
        <w:numPr>
          <w:ilvl w:val="0"/>
          <w:numId w:val="2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179"/>
        <w:numPr>
          <w:ilvl w:val="0"/>
          <w:numId w:val="2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enlarges the productive capacity of every other.</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Engineering Obligations</w:t>
      </w:r>
    </w:p>
    <w:p>
      <w:pPr>
        <w:pStyle w:val="style179"/>
        <w:numPr>
          <w:ilvl w:val="0"/>
          <w:numId w:val="2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intelligence</w:t>
      </w:r>
    </w:p>
    <w:p>
      <w:pPr>
        <w:pStyle w:val="style179"/>
        <w:numPr>
          <w:ilvl w:val="0"/>
          <w:numId w:val="2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exchange</w:t>
      </w:r>
    </w:p>
    <w:p>
      <w:pPr>
        <w:pStyle w:val="style179"/>
        <w:numPr>
          <w:ilvl w:val="0"/>
          <w:numId w:val="2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coordination</w:t>
      </w:r>
    </w:p>
    <w:p>
      <w:pPr>
        <w:pStyle w:val="style179"/>
        <w:numPr>
          <w:ilvl w:val="0"/>
          <w:numId w:val="23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accounting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6.5.6</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Governance Circulation</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constitutional authority remain distributed?</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Governance circulates through stewardship rather than command. Authority continually flows toward legitimate constitutional responsibility.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Engineering Obligations</w:t>
      </w:r>
    </w:p>
    <w:p>
      <w:pPr>
        <w:pStyle w:val="style179"/>
        <w:numPr>
          <w:ilvl w:val="0"/>
          <w:numId w:val="23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governance workflows</w:t>
      </w:r>
    </w:p>
    <w:p>
      <w:pPr>
        <w:pStyle w:val="style179"/>
        <w:numPr>
          <w:ilvl w:val="0"/>
          <w:numId w:val="23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delegation</w:t>
      </w:r>
    </w:p>
    <w:p>
      <w:pPr>
        <w:pStyle w:val="style179"/>
        <w:numPr>
          <w:ilvl w:val="0"/>
          <w:numId w:val="23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coordination</w:t>
      </w:r>
    </w:p>
    <w:p>
      <w:pPr>
        <w:pStyle w:val="style179"/>
        <w:numPr>
          <w:ilvl w:val="0"/>
          <w:numId w:val="23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synchronization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6.5.7</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Runtime Circulation</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sz w:val="24"/>
          <w:szCs w:val="24"/>
          <w:lang w:val="en-US"/>
        </w:rPr>
        <w:t>How does civilization remain constitutionally present?</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The living organism continually synchronizes itself through constitutional runtime.</w:t>
      </w:r>
    </w:p>
    <w:p>
      <w:pPr>
        <w:pStyle w:val="style179"/>
        <w:numPr>
          <w:ilvl w:val="0"/>
          <w:numId w:val="2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Assessment.</w:t>
      </w:r>
    </w:p>
    <w:p>
      <w:pPr>
        <w:pStyle w:val="style179"/>
        <w:numPr>
          <w:ilvl w:val="0"/>
          <w:numId w:val="2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Simulation.</w:t>
      </w:r>
    </w:p>
    <w:p>
      <w:pPr>
        <w:pStyle w:val="style179"/>
        <w:numPr>
          <w:ilvl w:val="0"/>
          <w:numId w:val="2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Debate.</w:t>
      </w:r>
    </w:p>
    <w:p>
      <w:pPr>
        <w:pStyle w:val="style179"/>
        <w:numPr>
          <w:ilvl w:val="0"/>
          <w:numId w:val="2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Credentialing.</w:t>
      </w:r>
    </w:p>
    <w:p>
      <w:pPr>
        <w:pStyle w:val="style179"/>
        <w:numPr>
          <w:ilvl w:val="0"/>
          <w:numId w:val="2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Communication.</w:t>
      </w:r>
    </w:p>
    <w:p>
      <w:pPr>
        <w:pStyle w:val="style179"/>
        <w:numPr>
          <w:ilvl w:val="0"/>
          <w:numId w:val="2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Coordination.</w:t>
      </w:r>
    </w:p>
    <w:p>
      <w:pPr>
        <w:pStyle w:val="style179"/>
        <w:numPr>
          <w:ilvl w:val="0"/>
          <w:numId w:val="2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Decision.</w:t>
      </w:r>
    </w:p>
    <w:p>
      <w:pPr>
        <w:pStyle w:val="style179"/>
        <w:numPr>
          <w:ilvl w:val="0"/>
          <w:numId w:val="23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constitute one constitutional present.</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Engineering Obligations</w:t>
      </w:r>
    </w:p>
    <w:p>
      <w:pPr>
        <w:pStyle w:val="style179"/>
        <w:numPr>
          <w:ilvl w:val="0"/>
          <w:numId w:val="2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real-time constitutional events</w:t>
      </w:r>
    </w:p>
    <w:p>
      <w:pPr>
        <w:pStyle w:val="style179"/>
        <w:numPr>
          <w:ilvl w:val="0"/>
          <w:numId w:val="2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synchronized collaboration</w:t>
      </w:r>
    </w:p>
    <w:p>
      <w:pPr>
        <w:pStyle w:val="style179"/>
        <w:numPr>
          <w:ilvl w:val="0"/>
          <w:numId w:val="2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orchestration</w:t>
      </w:r>
    </w:p>
    <w:p>
      <w:pPr>
        <w:pStyle w:val="style179"/>
        <w:numPr>
          <w:ilvl w:val="0"/>
          <w:numId w:val="23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observability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6.5.8</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Evolution Circulation</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i/>
          <w:iCs/>
          <w:sz w:val="24"/>
          <w:szCs w:val="24"/>
          <w:lang w:val="en-US"/>
        </w:rPr>
        <w:t>How does every constitutional act enlarge future civilization?</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Every constitutional circulation leaves behind Constitutional Yield.</w:t>
      </w:r>
    </w:p>
    <w:p>
      <w:pPr>
        <w:pStyle w:val="style179"/>
        <w:numPr>
          <w:ilvl w:val="0"/>
          <w:numId w:val="23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enlarges memory.</w:t>
      </w:r>
    </w:p>
    <w:p>
      <w:pPr>
        <w:pStyle w:val="style179"/>
        <w:numPr>
          <w:ilvl w:val="0"/>
          <w:numId w:val="23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Memory enlarges intelligence.</w:t>
      </w:r>
    </w:p>
    <w:p>
      <w:pPr>
        <w:pStyle w:val="style179"/>
        <w:numPr>
          <w:ilvl w:val="0"/>
          <w:numId w:val="23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Intelligence enlarges stewardship.</w:t>
      </w:r>
    </w:p>
    <w:p>
      <w:pPr>
        <w:pStyle w:val="style179"/>
        <w:numPr>
          <w:ilvl w:val="0"/>
          <w:numId w:val="23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enlarges civilization.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Engineering Obligations</w:t>
      </w:r>
    </w:p>
    <w:p>
      <w:pPr>
        <w:pStyle w:val="style179"/>
        <w:numPr>
          <w:ilvl w:val="0"/>
          <w:numId w:val="24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analytics</w:t>
      </w:r>
    </w:p>
    <w:p>
      <w:pPr>
        <w:pStyle w:val="style179"/>
        <w:numPr>
          <w:ilvl w:val="0"/>
          <w:numId w:val="24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doctrine cultivation</w:t>
      </w:r>
    </w:p>
    <w:p>
      <w:pPr>
        <w:pStyle w:val="style179"/>
        <w:numPr>
          <w:ilvl w:val="0"/>
          <w:numId w:val="24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learning</w:t>
      </w:r>
    </w:p>
    <w:p>
      <w:pPr>
        <w:pStyle w:val="style179"/>
        <w:numPr>
          <w:ilvl w:val="0"/>
          <w:numId w:val="24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6.5.9</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Circulatory Integrity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This section establishes that constitutional circulation is indivisible. </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strengthens opportunity &gt;Opportunity enlarges participation &gt;Participation enlarges trust &gt;Trust enlarges capital &gt;Capital enlarges institutions &gt;Institutions enlarge learning &gt;Learning enlarges constitutional intelligence.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organism therefore circulates one constitutional metabolism through many constitutional expressions.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6.5.10</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Metabolism</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chapter concludes by declaring : Civilization remains alive only while constitutional intelligence continually circulates throughout the organism. Circulation therefore constitutes the living metabolism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MICRO VERSION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Engineering Shadow Specification (Engineering Canon). This would appear as a boxed engineering specification accompanying the constitutional text.</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Constitutional Circulation Engineering Specification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 uninterrupted circulation of constitutional intelligence throughout the organism.</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Ensure every constitutional event, decision, credential, opportunity, learning experience, investment and governance action becomes constitutionally available for legitimate reuse.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179"/>
        <w:numPr>
          <w:ilvl w:val="0"/>
          <w:numId w:val="24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exchange</w:t>
      </w:r>
    </w:p>
    <w:p>
      <w:pPr>
        <w:pStyle w:val="style179"/>
        <w:numPr>
          <w:ilvl w:val="0"/>
          <w:numId w:val="24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synchronization</w:t>
      </w:r>
    </w:p>
    <w:p>
      <w:pPr>
        <w:pStyle w:val="style179"/>
        <w:numPr>
          <w:ilvl w:val="0"/>
          <w:numId w:val="24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propagation</w:t>
      </w:r>
    </w:p>
    <w:p>
      <w:pPr>
        <w:pStyle w:val="style179"/>
        <w:numPr>
          <w:ilvl w:val="0"/>
          <w:numId w:val="24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telemetry</w:t>
      </w:r>
    </w:p>
    <w:p>
      <w:pPr>
        <w:pStyle w:val="style179"/>
        <w:numPr>
          <w:ilvl w:val="0"/>
          <w:numId w:val="24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messaging</w:t>
      </w:r>
    </w:p>
    <w:p>
      <w:pPr>
        <w:pStyle w:val="style179"/>
        <w:numPr>
          <w:ilvl w:val="0"/>
          <w:numId w:val="24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intelligence</w:t>
      </w:r>
    </w:p>
    <w:p>
      <w:pPr>
        <w:pStyle w:val="style179"/>
        <w:numPr>
          <w:ilvl w:val="0"/>
          <w:numId w:val="24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coordination</w:t>
      </w:r>
    </w:p>
    <w:p>
      <w:pPr>
        <w:pStyle w:val="style179"/>
        <w:numPr>
          <w:ilvl w:val="0"/>
          <w:numId w:val="24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Evolutionary feedback</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Objects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Objects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Objects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Assertions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 Assertions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Events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Records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Transactions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Signals</w:t>
      </w:r>
    </w:p>
    <w:p>
      <w:pPr>
        <w:pStyle w:val="style179"/>
        <w:numPr>
          <w:ilvl w:val="0"/>
          <w:numId w:val="24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Events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circulation component continuously:</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Receives</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Authenticates</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Interprets</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Relates</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Routes</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Synchronizes</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Records</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Observes</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Learns</w:t>
      </w:r>
    </w:p>
    <w:p>
      <w:pPr>
        <w:pStyle w:val="style179"/>
        <w:numPr>
          <w:ilvl w:val="0"/>
          <w:numId w:val="24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Recultivates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Interfaces with:</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KERNEL</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AGORA</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NOESIS</w:t>
      </w:r>
    </w:p>
    <w:p>
      <w:pPr>
        <w:pStyle w:val="style179"/>
        <w:numPr>
          <w:ilvl w:val="0"/>
          <w:numId w:val="24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Cortex</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among:</w:t>
      </w:r>
    </w:p>
    <w:p>
      <w:pPr>
        <w:pStyle w:val="style179"/>
        <w:numPr>
          <w:ilvl w:val="0"/>
          <w:numId w:val="24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Institutions</w:t>
      </w:r>
    </w:p>
    <w:p>
      <w:pPr>
        <w:pStyle w:val="style179"/>
        <w:numPr>
          <w:ilvl w:val="0"/>
          <w:numId w:val="24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Government</w:t>
      </w:r>
    </w:p>
    <w:p>
      <w:pPr>
        <w:pStyle w:val="style179"/>
        <w:numPr>
          <w:ilvl w:val="0"/>
          <w:numId w:val="24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Industry</w:t>
      </w:r>
    </w:p>
    <w:p>
      <w:pPr>
        <w:pStyle w:val="style179"/>
        <w:numPr>
          <w:ilvl w:val="0"/>
          <w:numId w:val="24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 Society</w:t>
      </w:r>
    </w:p>
    <w:p>
      <w:pPr>
        <w:pStyle w:val="style179"/>
        <w:numPr>
          <w:ilvl w:val="0"/>
          <w:numId w:val="24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Bodies</w:t>
      </w:r>
    </w:p>
    <w:p>
      <w:pPr>
        <w:pStyle w:val="style179"/>
        <w:numPr>
          <w:ilvl w:val="0"/>
          <w:numId w:val="24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Communities</w:t>
      </w:r>
    </w:p>
    <w:p>
      <w:pPr>
        <w:pStyle w:val="style179"/>
        <w:numPr>
          <w:ilvl w:val="0"/>
          <w:numId w:val="24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Authorities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 assists but never replaces constitutional stewardship.</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Produces:</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Streams</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Streams</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 Streams</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Streams</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Streams</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Intelligence</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Analytics</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Telemetry</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Signals</w:t>
      </w:r>
    </w:p>
    <w:p>
      <w:pPr>
        <w:pStyle w:val="style179"/>
        <w:numPr>
          <w:ilvl w:val="0"/>
          <w:numId w:val="24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Evolutionary Insights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circulation layer continuously:</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Detects change</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Synchronizes events</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Prevents fragmentation</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consistency</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Preserves constitutional provenance</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Learns recursively</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Strengthens interoperability</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Enlarges constitutional coherence</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Increases resilience</w:t>
      </w:r>
    </w:p>
    <w:p>
      <w:pPr>
        <w:pStyle w:val="style179"/>
        <w:numPr>
          <w:ilvl w:val="0"/>
          <w:numId w:val="24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Cultivates Constitutional Yield</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X. Engineering Implications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Faithful realization may employ:</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Streaming Platforms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Buses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Message Brokers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Messaging Systems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API Gateways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Graph Databases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Graphs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Complex Event Processing (CEP)</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Stream Processing Engines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Workflow Orchestration</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Twin Synchronization</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WebRTC Collaboration Services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Telemetry Pipelines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Observability Platforms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AI-assisted Routing</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Federated Data Exchange</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Semantic Interoperability Frameworks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Ledger Attestation (where constitutionally appropriate)</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Analytics</w:t>
      </w:r>
    </w:p>
    <w:p>
      <w:pPr>
        <w:pStyle w:val="style179"/>
        <w:numPr>
          <w:ilvl w:val="0"/>
          <w:numId w:val="24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 Services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6.6</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Circulation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Living Metabolism of Constitutional Intelligence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sz w:val="24"/>
          <w:szCs w:val="24"/>
          <w:lang w:val="en-US"/>
        </w:rPr>
        <w:t>How does a living constitutional civilization continually circulate intelligence, capability and constitutional value without fragmentation, stagnation or institutional isolation?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Thesis : </w:t>
      </w:r>
      <w:r>
        <w:rPr>
          <w:rFonts w:ascii="Noto Sans Elbasan" w:hAnsi="Noto Sans Elbasan"/>
          <w:b w:val="false"/>
          <w:bCs w:val="false"/>
          <w:sz w:val="24"/>
          <w:szCs w:val="24"/>
          <w:lang w:val="en-US"/>
        </w:rPr>
        <w:t>Civilization matures not simply because constitutional intelligence exists, but because every constitutional deposit continually circulates throughout the organism, enlarging the capability, coherence and regenerative fertility of the whole.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circulation therefore constitutes the living metabolism of the Education Economy. Knowledge that does not circulate becomes forgotten. Capability that does not circulate becomes exclusion. Trust that does not circulate becomes institutional isolation. Capital that does not circulate becomes constitutional sterility. Participation that does not circulate becomes localized achievement rather than civilizational enlargement.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the constitutional organism continually transforms individual cultivation into shared constitutional inheritance through the perpetual circulation of constitutional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Interpretation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Earlier chapters established the governing laws of constitutional operation, the coherent constitutional systems of the organism, the ecological conditions sustaining those systems, the constitutional legitimacy of participation, and the faithful engagement of constitutional actors. Yet even a coherent organism cannot remain alive if its constitutional resources remain isolated.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Just as biological organisms continually circulate oxygen, nutrients, hormones and neurological signals, the Education Economy continually circulates constitutional intelligence. This circulation is not limited to information. It includes every constitutional deposit capable of enlarging civilization.</w:t>
      </w:r>
    </w:p>
    <w:p>
      <w:pPr>
        <w:pStyle w:val="style179"/>
        <w:numPr>
          <w:ilvl w:val="0"/>
          <w:numId w:val="24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circulates.</w:t>
      </w:r>
    </w:p>
    <w:p>
      <w:pPr>
        <w:pStyle w:val="style179"/>
        <w:numPr>
          <w:ilvl w:val="0"/>
          <w:numId w:val="24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circulates.</w:t>
      </w:r>
    </w:p>
    <w:p>
      <w:pPr>
        <w:pStyle w:val="style179"/>
        <w:numPr>
          <w:ilvl w:val="0"/>
          <w:numId w:val="24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circulates.</w:t>
      </w:r>
    </w:p>
    <w:p>
      <w:pPr>
        <w:pStyle w:val="style179"/>
        <w:numPr>
          <w:ilvl w:val="0"/>
          <w:numId w:val="24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memory circulates.</w:t>
      </w:r>
    </w:p>
    <w:p>
      <w:pPr>
        <w:pStyle w:val="style179"/>
        <w:numPr>
          <w:ilvl w:val="0"/>
          <w:numId w:val="24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circulates.</w:t>
      </w:r>
    </w:p>
    <w:p>
      <w:pPr>
        <w:pStyle w:val="style179"/>
        <w:numPr>
          <w:ilvl w:val="0"/>
          <w:numId w:val="24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intelligence circulates.</w:t>
      </w:r>
    </w:p>
    <w:p>
      <w:pPr>
        <w:pStyle w:val="style179"/>
        <w:numPr>
          <w:ilvl w:val="0"/>
          <w:numId w:val="24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evidence circulates.</w:t>
      </w:r>
    </w:p>
    <w:p>
      <w:pPr>
        <w:pStyle w:val="style179"/>
        <w:numPr>
          <w:ilvl w:val="0"/>
          <w:numId w:val="24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circulates.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constitutional circulation enlarges every constitutional system simultaneously. The organism therefore does not merely exchange information. It continually cultivates itself. Constitutional circulation thus becomes the cybernetic metabolism through which civilization recursively reproduces its own constitutional capability.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Structure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6.6.1</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Knowledge Circulation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Memory of Civilization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exists not to be accumulated but to remain constitutionally available.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knowledge.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Scientific discovery.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experience.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Indigenous wisdom.</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practice.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continually enriches the constitutional memory available to every succeeding generation.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Principle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preserved but not circulated ceases to remain constitutional knowledge.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6.6.2</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Learning Circulation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Growth of Capability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becomes constitutional only when it continually enlarges shared civilizational capability.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learner becomes a future educator. Every institution becomes both teacher and learner. Every generation becomes steward of the next. Learning therefore becomes recursively regenerative.</w:t>
      </w:r>
    </w:p>
    <w:p>
      <w:pPr>
        <w:pStyle w:val="style0"/>
        <w:jc w:val="center"/>
        <w:rPr>
          <w:rFonts w:ascii="Noto Sans Elbasan" w:hAnsi="Noto Sans Elbasan"/>
          <w:b w:val="false"/>
          <w:bCs w:val="false"/>
          <w:i/>
          <w:iCs/>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i/>
          <w:iCs/>
          <w:sz w:val="24"/>
          <w:szCs w:val="24"/>
          <w:lang w:val="en-US"/>
        </w:rPr>
        <w:t>Civilization learns together or gradually forgets together.</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6.6.3</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Capability Circulation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Distribution of Civilizational Capacity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represents civilization's cultivated ability to faithfully respond to constitutional reality.</w:t>
      </w:r>
    </w:p>
    <w:p>
      <w:pPr>
        <w:pStyle w:val="style179"/>
        <w:numPr>
          <w:ilvl w:val="0"/>
          <w:numId w:val="25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capability.</w:t>
      </w:r>
    </w:p>
    <w:p>
      <w:pPr>
        <w:pStyle w:val="style179"/>
        <w:numPr>
          <w:ilvl w:val="0"/>
          <w:numId w:val="25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Technical capability.</w:t>
      </w:r>
    </w:p>
    <w:p>
      <w:pPr>
        <w:pStyle w:val="style179"/>
        <w:numPr>
          <w:ilvl w:val="0"/>
          <w:numId w:val="25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Entrepreneurial capability.</w:t>
      </w:r>
    </w:p>
    <w:p>
      <w:pPr>
        <w:pStyle w:val="style179"/>
        <w:numPr>
          <w:ilvl w:val="0"/>
          <w:numId w:val="25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capability.</w:t>
      </w:r>
    </w:p>
    <w:p>
      <w:pPr>
        <w:pStyle w:val="style179"/>
        <w:numPr>
          <w:ilvl w:val="0"/>
          <w:numId w:val="25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capability.</w:t>
      </w:r>
    </w:p>
    <w:p>
      <w:pPr>
        <w:pStyle w:val="style179"/>
        <w:numPr>
          <w:ilvl w:val="0"/>
          <w:numId w:val="25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capability.</w:t>
      </w:r>
    </w:p>
    <w:p>
      <w:pPr>
        <w:pStyle w:val="style179"/>
        <w:numPr>
          <w:ilvl w:val="0"/>
          <w:numId w:val="25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Productive capability.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continually circulate through constitutional participation. Opportunity therefore emerges naturally from circulating capability.</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Capability circulation continually enlarges constitutional opportunity.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6.6.4</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Capital Intelligence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Flow of Regenerative Value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circulates as constitutional intelligence rather than merely financial assets.</w:t>
      </w:r>
    </w:p>
    <w:p>
      <w:pPr>
        <w:pStyle w:val="style179"/>
        <w:numPr>
          <w:ilvl w:val="0"/>
          <w:numId w:val="25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intelligence.</w:t>
      </w:r>
    </w:p>
    <w:p>
      <w:pPr>
        <w:pStyle w:val="style179"/>
        <w:numPr>
          <w:ilvl w:val="0"/>
          <w:numId w:val="25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Resource intelligence.</w:t>
      </w:r>
    </w:p>
    <w:p>
      <w:pPr>
        <w:pStyle w:val="style179"/>
        <w:numPr>
          <w:ilvl w:val="0"/>
          <w:numId w:val="25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intelligence.</w:t>
      </w:r>
    </w:p>
    <w:p>
      <w:pPr>
        <w:pStyle w:val="style179"/>
        <w:numPr>
          <w:ilvl w:val="0"/>
          <w:numId w:val="25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Development intelligence.</w:t>
      </w:r>
    </w:p>
    <w:p>
      <w:pPr>
        <w:pStyle w:val="style179"/>
        <w:numPr>
          <w:ilvl w:val="0"/>
          <w:numId w:val="25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Risk intelligence.</w:t>
      </w:r>
    </w:p>
    <w:p>
      <w:pPr>
        <w:pStyle w:val="style179"/>
        <w:numPr>
          <w:ilvl w:val="0"/>
          <w:numId w:val="25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intelligence.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therefore becomes constitutional metabolism. Its purpose is not accumulation. Its purpose is regeneration.</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Constitutional Principle :</w:t>
      </w:r>
      <w:r>
        <w:rPr>
          <w:rFonts w:ascii="Noto Sans Elbasan" w:hAnsi="Noto Sans Elbasan"/>
          <w:b w:val="false"/>
          <w:bCs w:val="false"/>
          <w:sz w:val="24"/>
          <w:szCs w:val="24"/>
          <w:lang w:val="en-US"/>
        </w:rPr>
        <w:t xml:space="preserve"> Capital faithfully circulating continually enlarges Constitutional Yield.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6.6.5</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Governance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Circulation of Stewardship</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circulates constitutional responsibility throughout the organism.</w:t>
      </w:r>
    </w:p>
    <w:p>
      <w:pPr>
        <w:pStyle w:val="style179"/>
        <w:numPr>
          <w:ilvl w:val="0"/>
          <w:numId w:val="25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w:t>
      </w:r>
    </w:p>
    <w:p>
      <w:pPr>
        <w:pStyle w:val="style179"/>
        <w:numPr>
          <w:ilvl w:val="0"/>
          <w:numId w:val="25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w:t>
      </w:r>
    </w:p>
    <w:p>
      <w:pPr>
        <w:pStyle w:val="style179"/>
        <w:numPr>
          <w:ilvl w:val="0"/>
          <w:numId w:val="25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Standards.</w:t>
      </w:r>
    </w:p>
    <w:p>
      <w:pPr>
        <w:pStyle w:val="style179"/>
        <w:numPr>
          <w:ilvl w:val="0"/>
          <w:numId w:val="25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interpretation.</w:t>
      </w:r>
    </w:p>
    <w:p>
      <w:pPr>
        <w:pStyle w:val="style179"/>
        <w:numPr>
          <w:ilvl w:val="0"/>
          <w:numId w:val="25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Delegation.</w:t>
      </w:r>
    </w:p>
    <w:p>
      <w:pPr>
        <w:pStyle w:val="style179"/>
        <w:numPr>
          <w:ilvl w:val="0"/>
          <w:numId w:val="25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Accountability.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continually informs every constitutional office. Governance therefore becomes distributed constitutional stewardship.</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Authority remains legitimate only while constitutionally circulating.</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6.6.6</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Telemetry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Living Awareness of the Organism</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act generates evidence.</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Collaboration.</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Assessment.</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Production.</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w:t>
      </w:r>
    </w:p>
    <w:p>
      <w:pPr>
        <w:pStyle w:val="style179"/>
        <w:numPr>
          <w:ilvl w:val="0"/>
          <w:numId w:val="25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performance.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constitutional signals continually inform the organism concerning its own condition. Telemetry therefore becomes constitutional perception. The organism continually observes itself while remaining alive.</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Civilization continually perceives itself through constitutional evidence.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6.6.7</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Recursive Constitutional Feedback</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Recultivation of Civilization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circulation eventually returns enriched. Knowledge becomes capability. Capability becomes participation. Participation becomes Constitutional Yield. Yield becomes institutional confidence. Confidence enlarges participation. X no Participation generates new knowledge. Thus the constitutional organism continually reproduces its own constitutional fertility. Nothing concludes. Everything recultivates. Recursive feedback therefore constitutes the permanent cybernetic movement through which civilization continually becomes more capable of faithfully cultivating reality.</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Principle : </w:t>
      </w:r>
      <w:r>
        <w:rPr>
          <w:rFonts w:ascii="Noto Sans Elbasan" w:hAnsi="Noto Sans Elbasan"/>
          <w:b w:val="false"/>
          <w:bCs w:val="false"/>
          <w:sz w:val="24"/>
          <w:szCs w:val="24"/>
          <w:lang w:val="en-US"/>
        </w:rPr>
        <w:t>Every constitutional circulation shall enlarge future constitutional circulation.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Consequences : </w:t>
      </w:r>
      <w:r>
        <w:rPr>
          <w:rFonts w:ascii="Noto Sans Elbasan" w:hAnsi="Noto Sans Elbasan"/>
          <w:b w:val="false"/>
          <w:bCs w:val="false"/>
          <w:sz w:val="24"/>
          <w:szCs w:val="24"/>
          <w:lang w:val="en-US"/>
        </w:rPr>
        <w:t>The Education Economy therefore rejects institutional isolation. It rejects knowledge silos. It rejects fragmented governance. It rejects disconnected educational systems. It rejects static repositories. It rejects isolated capital. It rejects disconnected innovation. Instead, it institutes one living constitutional metabolism through which every constitutional deposit continually enlarges every constitutional system. Constitutional circulation thus transforms individual achievement into enduring civilizational inheritance.</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Constitutional Engineering Obligations</w:t>
      </w:r>
      <w:r>
        <w:rPr>
          <w:rFonts w:ascii="Noto Sans Elbasan" w:hAnsi="Noto Sans Elbasan"/>
          <w:b w:val="false"/>
          <w:bCs w:val="false"/>
          <w:sz w:val="24"/>
          <w:szCs w:val="24"/>
          <w:lang w:val="en-US"/>
        </w:rPr>
        <w:t xml:space="preserve"> (</w:t>
      </w:r>
      <w:r>
        <w:rPr>
          <w:rFonts w:ascii="Noto Sans Elbasan" w:hAnsi="Noto Sans Elbasan"/>
          <w:b/>
          <w:bCs/>
          <w:sz w:val="24"/>
          <w:szCs w:val="24"/>
          <w:lang w:val="en-US"/>
        </w:rPr>
        <w:t>High-Level</w:t>
      </w:r>
      <w:r>
        <w:rPr>
          <w:rFonts w:ascii="Noto Sans Elbasan" w:hAnsi="Noto Sans Elbasan"/>
          <w:b w:val="false"/>
          <w:bCs w:val="false"/>
          <w:sz w:val="24"/>
          <w:szCs w:val="24"/>
          <w:lang w:val="en-US"/>
        </w:rPr>
        <w:t>)</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Future engineering implementations shall faithfully instantiate constitutional circulation without prescribing particular technologies. They shall provide constitutional mechanisms for:</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authenticated knowledge exchange;</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constitutional memory;</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discovery and propagation;</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interoperability;</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communication;</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intelligence exchange;</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telemetry;</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constitutional analytics;</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propagation; and</w:t>
      </w:r>
    </w:p>
    <w:p>
      <w:pPr>
        <w:pStyle w:val="style179"/>
        <w:numPr>
          <w:ilvl w:val="0"/>
          <w:numId w:val="25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continuous constitutional learning.</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engineering implementation shall derive from these constitutional obligations rather than redefine them.</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6.6 (MESO)</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Metabolic Architecture of the Living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Cybernetic Interpretation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Chapter 6.2 established the coherent constitutional systems of the organism, and Chapter 6.3 established the ecological conditions sustaining those systems, Chapter 6.6 now establishes the constitutional metabolism through which those systems continually nourish one another.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constitutional system remains self-sufficient. Operational Intelligence continually enriches Identity. Identity continually strengthens Trust. Trust continually enlarges Participation. Participation continually generates Constitutional Evidence. Constitutional Evidence continually enriches Knowledge.</w:t>
      </w:r>
    </w:p>
    <w:p>
      <w:pPr>
        <w:pStyle w:val="style179"/>
        <w:numPr>
          <w:ilvl w:val="0"/>
          <w:numId w:val="255"/>
        </w:numPr>
        <w:jc w:val="left"/>
        <w:rPr>
          <w:rFonts w:ascii="Noto Sans Elbasan" w:hAnsi="Noto Sans Elbasan"/>
          <w:b w:val="false"/>
          <w:bCs w:val="false"/>
          <w:color w:val="000080"/>
          <w:sz w:val="24"/>
          <w:szCs w:val="24"/>
          <w:highlight w:val="none"/>
          <w:lang w:val="en-US"/>
        </w:rPr>
      </w:pPr>
      <w:r>
        <w:rPr>
          <w:rFonts w:ascii="Noto Sans Elbasan" w:hAnsi="Noto Sans Elbasan"/>
          <w:b w:val="false"/>
          <w:bCs w:val="false"/>
          <w:color w:val="000080"/>
          <w:sz w:val="24"/>
          <w:szCs w:val="24"/>
          <w:highlight w:val="none"/>
          <w:lang w:val="en-US"/>
        </w:rPr>
        <w:t>Knowledge continually expands Capability.</w:t>
      </w:r>
    </w:p>
    <w:p>
      <w:pPr>
        <w:pStyle w:val="style179"/>
        <w:numPr>
          <w:ilvl w:val="0"/>
          <w:numId w:val="255"/>
        </w:numPr>
        <w:jc w:val="left"/>
        <w:rPr>
          <w:rFonts w:ascii="Noto Sans Elbasan" w:hAnsi="Noto Sans Elbasan"/>
          <w:b w:val="false"/>
          <w:bCs w:val="false"/>
          <w:color w:val="000080"/>
          <w:sz w:val="24"/>
          <w:szCs w:val="24"/>
          <w:highlight w:val="none"/>
          <w:lang w:val="en-US"/>
        </w:rPr>
      </w:pPr>
      <w:r>
        <w:rPr>
          <w:rFonts w:ascii="Noto Sans Elbasan" w:hAnsi="Noto Sans Elbasan"/>
          <w:b w:val="false"/>
          <w:bCs w:val="false"/>
          <w:color w:val="000080"/>
          <w:sz w:val="24"/>
          <w:szCs w:val="24"/>
          <w:highlight w:val="none"/>
          <w:lang w:val="en-US"/>
        </w:rPr>
        <w:t>Capability continually creates Constitutional Opportunity.</w:t>
      </w:r>
    </w:p>
    <w:p>
      <w:pPr>
        <w:pStyle w:val="style179"/>
        <w:numPr>
          <w:ilvl w:val="0"/>
          <w:numId w:val="255"/>
        </w:numPr>
        <w:jc w:val="left"/>
        <w:rPr>
          <w:rFonts w:ascii="Noto Sans Elbasan" w:hAnsi="Noto Sans Elbasan"/>
          <w:b w:val="false"/>
          <w:bCs w:val="false"/>
          <w:color w:val="000080"/>
          <w:sz w:val="24"/>
          <w:szCs w:val="24"/>
          <w:highlight w:val="none"/>
          <w:lang w:val="en-US"/>
        </w:rPr>
      </w:pPr>
      <w:r>
        <w:rPr>
          <w:rFonts w:ascii="Noto Sans Elbasan" w:hAnsi="Noto Sans Elbasan"/>
          <w:b w:val="false"/>
          <w:bCs w:val="false"/>
          <w:color w:val="000080"/>
          <w:sz w:val="24"/>
          <w:szCs w:val="24"/>
          <w:highlight w:val="none"/>
          <w:lang w:val="en-US"/>
        </w:rPr>
        <w:t>Opportunity continually produces Constitutional Yield.</w:t>
      </w:r>
    </w:p>
    <w:p>
      <w:pPr>
        <w:pStyle w:val="style179"/>
        <w:numPr>
          <w:ilvl w:val="0"/>
          <w:numId w:val="255"/>
        </w:numPr>
        <w:jc w:val="left"/>
        <w:rPr>
          <w:rFonts w:ascii="Noto Sans Elbasan" w:hAnsi="Noto Sans Elbasan"/>
          <w:b w:val="false"/>
          <w:bCs w:val="false"/>
          <w:color w:val="000080"/>
          <w:sz w:val="24"/>
          <w:szCs w:val="24"/>
          <w:highlight w:val="none"/>
          <w:lang w:val="en-US"/>
        </w:rPr>
      </w:pPr>
      <w:r>
        <w:rPr>
          <w:rFonts w:ascii="Noto Sans Elbasan" w:hAnsi="Noto Sans Elbasan"/>
          <w:b w:val="false"/>
          <w:bCs w:val="false"/>
          <w:color w:val="000080"/>
          <w:sz w:val="24"/>
          <w:szCs w:val="24"/>
          <w:highlight w:val="none"/>
          <w:lang w:val="en-US"/>
        </w:rPr>
        <w:t>Constitutional Yield continually enlarges Constitutional Memory.</w:t>
      </w:r>
    </w:p>
    <w:p>
      <w:pPr>
        <w:pStyle w:val="style179"/>
        <w:numPr>
          <w:ilvl w:val="0"/>
          <w:numId w:val="255"/>
        </w:numPr>
        <w:jc w:val="left"/>
        <w:rPr>
          <w:rFonts w:ascii="Noto Sans Elbasan" w:hAnsi="Noto Sans Elbasan"/>
          <w:b w:val="false"/>
          <w:bCs w:val="false"/>
          <w:color w:val="000080"/>
          <w:sz w:val="24"/>
          <w:szCs w:val="24"/>
          <w:highlight w:val="none"/>
          <w:lang w:val="en-US"/>
        </w:rPr>
      </w:pPr>
      <w:r>
        <w:rPr>
          <w:rFonts w:ascii="Noto Sans Elbasan" w:hAnsi="Noto Sans Elbasan"/>
          <w:b w:val="false"/>
          <w:bCs w:val="false"/>
          <w:color w:val="000080"/>
          <w:sz w:val="24"/>
          <w:szCs w:val="24"/>
          <w:highlight w:val="none"/>
          <w:lang w:val="en-US"/>
        </w:rPr>
        <w:t>Constitutional Memory continually strengthens future Constitutional Intelligence.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Thus constitutional circulation constitutes the perpetual metabolism of the Education Economy. Unlike conventional information systems that merely transmit data between isolated applications, constitutional circulation recursively enlarges the constitutional capability of the organism itself.</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exchange simultaneously strengthens multiple constitutional systems. Consequently, circulation becomes the principal cybernetic mechanism through which coherence is continually preserved, capability continually enlarged, and Constitutional Yield continually regenerated.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Metabolic Systems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6.6.1 Constitutional Knowledge Circulation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continually moves across institutions, professions, generations and constitutional communities, enlarging the constitutional memory of civilization.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Supports : Operational Intelligence</w:t>
      </w:r>
    </w:p>
    <w:p>
      <w:pPr>
        <w:pStyle w:val="style179"/>
        <w:numPr>
          <w:ilvl w:val="0"/>
          <w:numId w:val="25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Ecology</w:t>
      </w:r>
    </w:p>
    <w:p>
      <w:pPr>
        <w:pStyle w:val="style179"/>
        <w:numPr>
          <w:ilvl w:val="0"/>
          <w:numId w:val="25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w:t>
      </w:r>
    </w:p>
    <w:p>
      <w:pPr>
        <w:pStyle w:val="style179"/>
        <w:numPr>
          <w:ilvl w:val="0"/>
          <w:numId w:val="25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Learning</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Produces</w:t>
      </w:r>
    </w:p>
    <w:p>
      <w:pPr>
        <w:pStyle w:val="style179"/>
        <w:numPr>
          <w:ilvl w:val="0"/>
          <w:numId w:val="25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Shared understanding</w:t>
      </w:r>
    </w:p>
    <w:p>
      <w:pPr>
        <w:pStyle w:val="style179"/>
        <w:numPr>
          <w:ilvl w:val="0"/>
          <w:numId w:val="25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continuity</w:t>
      </w:r>
    </w:p>
    <w:p>
      <w:pPr>
        <w:pStyle w:val="style179"/>
        <w:numPr>
          <w:ilvl w:val="0"/>
          <w:numId w:val="25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enrichment</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6.6.2 Constitutional Learning Circulation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continually transforms constitutional experience into expanding capability.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Supports :</w:t>
      </w:r>
    </w:p>
    <w:p>
      <w:pPr>
        <w:pStyle w:val="style179"/>
        <w:numPr>
          <w:ilvl w:val="0"/>
          <w:numId w:val="25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Schools</w:t>
      </w:r>
    </w:p>
    <w:p>
      <w:pPr>
        <w:pStyle w:val="style179"/>
        <w:numPr>
          <w:ilvl w:val="0"/>
          <w:numId w:val="25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Universities</w:t>
      </w:r>
    </w:p>
    <w:p>
      <w:pPr>
        <w:pStyle w:val="style179"/>
        <w:numPr>
          <w:ilvl w:val="0"/>
          <w:numId w:val="25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Enterprises</w:t>
      </w:r>
    </w:p>
    <w:p>
      <w:pPr>
        <w:pStyle w:val="style179"/>
        <w:numPr>
          <w:ilvl w:val="0"/>
          <w:numId w:val="25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Communities</w:t>
      </w:r>
    </w:p>
    <w:p>
      <w:pPr>
        <w:pStyle w:val="style179"/>
        <w:numPr>
          <w:ilvl w:val="0"/>
          <w:numId w:val="25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w:t>
      </w:r>
    </w:p>
    <w:p>
      <w:pPr>
        <w:pStyle w:val="style179"/>
        <w:numPr>
          <w:ilvl w:val="0"/>
          <w:numId w:val="25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Produces</w:t>
      </w:r>
    </w:p>
    <w:p>
      <w:pPr>
        <w:pStyle w:val="style179"/>
        <w:numPr>
          <w:ilvl w:val="0"/>
          <w:numId w:val="25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w:t>
      </w:r>
    </w:p>
    <w:p>
      <w:pPr>
        <w:pStyle w:val="style179"/>
        <w:numPr>
          <w:ilvl w:val="0"/>
          <w:numId w:val="25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Competence</w:t>
      </w:r>
    </w:p>
    <w:p>
      <w:pPr>
        <w:pStyle w:val="style179"/>
        <w:numPr>
          <w:ilvl w:val="0"/>
          <w:numId w:val="25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maturity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6.6.3 Constitutional Capability Circulation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continually moves toward constitutional necessity.</w:t>
      </w:r>
    </w:p>
    <w:p>
      <w:pPr>
        <w:pStyle w:val="style179"/>
        <w:numPr>
          <w:ilvl w:val="0"/>
          <w:numId w:val="25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Expertise.</w:t>
      </w:r>
    </w:p>
    <w:p>
      <w:pPr>
        <w:pStyle w:val="style179"/>
        <w:numPr>
          <w:ilvl w:val="0"/>
          <w:numId w:val="25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Talent.</w:t>
      </w:r>
    </w:p>
    <w:p>
      <w:pPr>
        <w:pStyle w:val="style179"/>
        <w:numPr>
          <w:ilvl w:val="0"/>
          <w:numId w:val="25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179"/>
        <w:numPr>
          <w:ilvl w:val="0"/>
          <w:numId w:val="25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Leadership.</w:t>
      </w:r>
    </w:p>
    <w:p>
      <w:pPr>
        <w:pStyle w:val="style179"/>
        <w:numPr>
          <w:ilvl w:val="0"/>
          <w:numId w:val="25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Professional competence.</w:t>
      </w:r>
    </w:p>
    <w:p>
      <w:pPr>
        <w:pStyle w:val="style179"/>
        <w:numPr>
          <w:ilvl w:val="0"/>
          <w:numId w:val="25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excellence.</w:t>
      </w:r>
    </w:p>
    <w:p>
      <w:pPr>
        <w:pStyle w:val="style179"/>
        <w:numPr>
          <w:ilvl w:val="0"/>
          <w:numId w:val="25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None remain isolated.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continually discovers where civilization most requires it.</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Produces :</w:t>
      </w:r>
    </w:p>
    <w:p>
      <w:pPr>
        <w:pStyle w:val="style179"/>
        <w:numPr>
          <w:ilvl w:val="0"/>
          <w:numId w:val="26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Opportunity</w:t>
      </w:r>
    </w:p>
    <w:p>
      <w:pPr>
        <w:pStyle w:val="style179"/>
        <w:numPr>
          <w:ilvl w:val="0"/>
          <w:numId w:val="26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resilience</w:t>
      </w:r>
    </w:p>
    <w:p>
      <w:pPr>
        <w:pStyle w:val="style179"/>
        <w:numPr>
          <w:ilvl w:val="0"/>
          <w:numId w:val="26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National productivity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6.6.4 Constitutional Capital Circulation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continually follows constitutional cultivation.</w:t>
      </w:r>
    </w:p>
    <w:p>
      <w:pPr>
        <w:pStyle w:val="style179"/>
        <w:numPr>
          <w:ilvl w:val="0"/>
          <w:numId w:val="26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w:t>
      </w:r>
    </w:p>
    <w:p>
      <w:pPr>
        <w:pStyle w:val="style179"/>
        <w:numPr>
          <w:ilvl w:val="0"/>
          <w:numId w:val="26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Resources.</w:t>
      </w:r>
    </w:p>
    <w:p>
      <w:pPr>
        <w:pStyle w:val="style179"/>
        <w:numPr>
          <w:ilvl w:val="0"/>
          <w:numId w:val="26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Infrastructure.</w:t>
      </w:r>
    </w:p>
    <w:p>
      <w:pPr>
        <w:pStyle w:val="style179"/>
        <w:numPr>
          <w:ilvl w:val="0"/>
          <w:numId w:val="26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w:t>
      </w:r>
    </w:p>
    <w:p>
      <w:pPr>
        <w:pStyle w:val="style179"/>
        <w:numPr>
          <w:ilvl w:val="0"/>
          <w:numId w:val="26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w:t>
      </w:r>
    </w:p>
    <w:p>
      <w:pPr>
        <w:pStyle w:val="style179"/>
        <w:numPr>
          <w:ilvl w:val="0"/>
          <w:numId w:val="26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w:t>
      </w:r>
    </w:p>
    <w:p>
      <w:pPr>
        <w:pStyle w:val="style179"/>
        <w:numPr>
          <w:ilvl w:val="0"/>
          <w:numId w:val="26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Development.</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therefore behaves constitutionally rather than speculatively.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Produces :</w:t>
      </w:r>
    </w:p>
    <w:p>
      <w:pPr>
        <w:pStyle w:val="style179"/>
        <w:numPr>
          <w:ilvl w:val="0"/>
          <w:numId w:val="26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179"/>
        <w:numPr>
          <w:ilvl w:val="0"/>
          <w:numId w:val="26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investment</w:t>
      </w:r>
    </w:p>
    <w:p>
      <w:pPr>
        <w:pStyle w:val="style179"/>
        <w:numPr>
          <w:ilvl w:val="0"/>
          <w:numId w:val="26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fertility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6.6.5 Constitutional Governance Circulation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Governance continually circulates constitutional stewardship.</w:t>
      </w:r>
    </w:p>
    <w:p>
      <w:pPr>
        <w:pStyle w:val="style179"/>
        <w:numPr>
          <w:ilvl w:val="0"/>
          <w:numId w:val="26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w:t>
      </w:r>
    </w:p>
    <w:p>
      <w:pPr>
        <w:pStyle w:val="style179"/>
        <w:numPr>
          <w:ilvl w:val="0"/>
          <w:numId w:val="26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Standards.</w:t>
      </w:r>
    </w:p>
    <w:p>
      <w:pPr>
        <w:pStyle w:val="style179"/>
        <w:numPr>
          <w:ilvl w:val="0"/>
          <w:numId w:val="26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Authority.</w:t>
      </w:r>
    </w:p>
    <w:p>
      <w:pPr>
        <w:pStyle w:val="style179"/>
        <w:numPr>
          <w:ilvl w:val="0"/>
          <w:numId w:val="26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Oversight.</w:t>
      </w:r>
    </w:p>
    <w:p>
      <w:pPr>
        <w:pStyle w:val="style179"/>
        <w:numPr>
          <w:ilvl w:val="0"/>
          <w:numId w:val="26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Interpretation.</w:t>
      </w:r>
    </w:p>
    <w:p>
      <w:pPr>
        <w:pStyle w:val="style179"/>
        <w:numPr>
          <w:ilvl w:val="0"/>
          <w:numId w:val="26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Delegation.</w:t>
      </w:r>
    </w:p>
    <w:p>
      <w:pPr>
        <w:pStyle w:val="style179"/>
        <w:numPr>
          <w:ilvl w:val="0"/>
          <w:numId w:val="26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Accountability.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maintain constitutional order.</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Produces</w:t>
      </w:r>
    </w:p>
    <w:p>
      <w:pPr>
        <w:pStyle w:val="style179"/>
        <w:numPr>
          <w:ilvl w:val="0"/>
          <w:numId w:val="27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legitimacy</w:t>
      </w:r>
    </w:p>
    <w:p>
      <w:pPr>
        <w:pStyle w:val="style179"/>
        <w:numPr>
          <w:ilvl w:val="0"/>
          <w:numId w:val="27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coherence</w:t>
      </w:r>
    </w:p>
    <w:p>
      <w:pPr>
        <w:pStyle w:val="style179"/>
        <w:numPr>
          <w:ilvl w:val="0"/>
          <w:numId w:val="27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stewardship</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6.6.6 Constitutional Telemetry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action leaves constitutional evidence.</w:t>
      </w:r>
    </w:p>
    <w:p>
      <w:pPr>
        <w:pStyle w:val="style179"/>
        <w:numPr>
          <w:ilvl w:val="0"/>
          <w:numId w:val="27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w:t>
      </w:r>
    </w:p>
    <w:p>
      <w:pPr>
        <w:pStyle w:val="style179"/>
        <w:numPr>
          <w:ilvl w:val="0"/>
          <w:numId w:val="27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Assessment.</w:t>
      </w:r>
    </w:p>
    <w:p>
      <w:pPr>
        <w:pStyle w:val="style179"/>
        <w:numPr>
          <w:ilvl w:val="0"/>
          <w:numId w:val="27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w:t>
      </w:r>
    </w:p>
    <w:p>
      <w:pPr>
        <w:pStyle w:val="style179"/>
        <w:numPr>
          <w:ilvl w:val="0"/>
          <w:numId w:val="27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179"/>
        <w:numPr>
          <w:ilvl w:val="0"/>
          <w:numId w:val="27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w:t>
      </w:r>
    </w:p>
    <w:p>
      <w:pPr>
        <w:pStyle w:val="style179"/>
        <w:numPr>
          <w:ilvl w:val="0"/>
          <w:numId w:val="27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w:t>
      </w:r>
    </w:p>
    <w:p>
      <w:pPr>
        <w:pStyle w:val="style179"/>
        <w:numPr>
          <w:ilvl w:val="0"/>
          <w:numId w:val="27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w:t>
      </w:r>
    </w:p>
    <w:p>
      <w:pPr>
        <w:pStyle w:val="style179"/>
        <w:numPr>
          <w:ilvl w:val="0"/>
          <w:numId w:val="27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Collaboration.</w:t>
      </w:r>
    </w:p>
    <w:p>
      <w:pPr>
        <w:pStyle w:val="style179"/>
        <w:numPr>
          <w:ilvl w:val="0"/>
          <w:numId w:val="27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events.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collectively constitute constitutional perception.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Produces :</w:t>
      </w:r>
    </w:p>
    <w:p>
      <w:pPr>
        <w:pStyle w:val="style179"/>
        <w:numPr>
          <w:ilvl w:val="0"/>
          <w:numId w:val="27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awareness</w:t>
      </w:r>
    </w:p>
    <w:p>
      <w:pPr>
        <w:pStyle w:val="style179"/>
        <w:numPr>
          <w:ilvl w:val="0"/>
          <w:numId w:val="27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intelligence</w:t>
      </w:r>
    </w:p>
    <w:p>
      <w:pPr>
        <w:pStyle w:val="style179"/>
        <w:numPr>
          <w:ilvl w:val="0"/>
          <w:numId w:val="27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visibility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6.6.7 Recursive Constitutional Feedback</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circulation enriches future constitutional circulation.</w:t>
      </w:r>
    </w:p>
    <w:p>
      <w:pPr>
        <w:pStyle w:val="style179"/>
        <w:numPr>
          <w:ilvl w:val="0"/>
          <w:numId w:val="27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enlarges capability.</w:t>
      </w:r>
    </w:p>
    <w:p>
      <w:pPr>
        <w:pStyle w:val="style179"/>
        <w:numPr>
          <w:ilvl w:val="0"/>
          <w:numId w:val="27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enlarges participation.</w:t>
      </w:r>
    </w:p>
    <w:p>
      <w:pPr>
        <w:pStyle w:val="style179"/>
        <w:numPr>
          <w:ilvl w:val="0"/>
          <w:numId w:val="27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enlarges Constitutional Yield.</w:t>
      </w:r>
    </w:p>
    <w:p>
      <w:pPr>
        <w:pStyle w:val="style179"/>
        <w:numPr>
          <w:ilvl w:val="0"/>
          <w:numId w:val="27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enlarges institutional confidence.</w:t>
      </w:r>
    </w:p>
    <w:p>
      <w:pPr>
        <w:pStyle w:val="style179"/>
        <w:numPr>
          <w:ilvl w:val="0"/>
          <w:numId w:val="27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Confidence enlarges constitutional participation.</w:t>
      </w:r>
    </w:p>
    <w:p>
      <w:pPr>
        <w:pStyle w:val="style179"/>
        <w:numPr>
          <w:ilvl w:val="0"/>
          <w:numId w:val="27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organism therefore continually cultivates itself.</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Produces :</w:t>
      </w:r>
    </w:p>
    <w:p>
      <w:pPr>
        <w:pStyle w:val="style179"/>
        <w:numPr>
          <w:ilvl w:val="0"/>
          <w:numId w:val="2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adaptation</w:t>
      </w:r>
    </w:p>
    <w:p>
      <w:pPr>
        <w:pStyle w:val="style179"/>
        <w:numPr>
          <w:ilvl w:val="0"/>
          <w:numId w:val="2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resilience</w:t>
      </w:r>
    </w:p>
    <w:p>
      <w:pPr>
        <w:pStyle w:val="style179"/>
        <w:numPr>
          <w:ilvl w:val="0"/>
          <w:numId w:val="2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w:t>
      </w:r>
    </w:p>
    <w:p>
      <w:pPr>
        <w:pStyle w:val="style179"/>
        <w:numPr>
          <w:ilvl w:val="0"/>
          <w:numId w:val="28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Consequence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recognizes no isolated constitutional system. Every constitutional system continually nourishes every other system through constitutional circulation. Constitutional metabolism therefore preserves coherence while continually enlarging civilization's constitutional fertility.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ENGINEERING SHADOW (MICRO)</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Organ Specification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Circulation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To constitute the sovereign constitutional metabolism through which knowledge, capability, governance, capital, operational evidence and Constitutional Yield continually circulate across the Education Economy, ensuring that every constitutional deposit enriches the entire organism rather than remaining locally isolated.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To prevent constitutional fragmentation by transforming every authenticated constitutional interaction into recursively distributable constitutional intelligence, thereby preserving coherence, enlarging capability and sustaining constitutional fertility.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Circulation Intelligence shall continually:</w:t>
      </w:r>
    </w:p>
    <w:p>
      <w:pPr>
        <w:pStyle w:val="style179"/>
        <w:numPr>
          <w:ilvl w:val="0"/>
          <w:numId w:val="2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circulate constitutional knowledge;</w:t>
      </w:r>
    </w:p>
    <w:p>
      <w:pPr>
        <w:pStyle w:val="style179"/>
        <w:numPr>
          <w:ilvl w:val="0"/>
          <w:numId w:val="2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propagate institutional learning;</w:t>
      </w:r>
    </w:p>
    <w:p>
      <w:pPr>
        <w:pStyle w:val="style179"/>
        <w:numPr>
          <w:ilvl w:val="0"/>
          <w:numId w:val="2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 constitutional capability;</w:t>
      </w:r>
    </w:p>
    <w:p>
      <w:pPr>
        <w:pStyle w:val="style179"/>
        <w:numPr>
          <w:ilvl w:val="0"/>
          <w:numId w:val="2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 opportunity discovery;</w:t>
      </w:r>
    </w:p>
    <w:p>
      <w:pPr>
        <w:pStyle w:val="style179"/>
        <w:numPr>
          <w:ilvl w:val="0"/>
          <w:numId w:val="2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circulate governance intelligence;</w:t>
      </w:r>
    </w:p>
    <w:p>
      <w:pPr>
        <w:pStyle w:val="style179"/>
        <w:numPr>
          <w:ilvl w:val="0"/>
          <w:numId w:val="2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propagate fiduciary intelligence;</w:t>
      </w:r>
    </w:p>
    <w:p>
      <w:pPr>
        <w:pStyle w:val="style179"/>
        <w:numPr>
          <w:ilvl w:val="0"/>
          <w:numId w:val="2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synchronize operational telemetry;</w:t>
      </w:r>
    </w:p>
    <w:p>
      <w:pPr>
        <w:pStyle w:val="style179"/>
        <w:numPr>
          <w:ilvl w:val="0"/>
          <w:numId w:val="2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 constitutional memory;</w:t>
      </w:r>
    </w:p>
    <w:p>
      <w:pPr>
        <w:pStyle w:val="style179"/>
        <w:numPr>
          <w:ilvl w:val="0"/>
          <w:numId w:val="28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enable recursive constitutional feedback; maintain constitutional interoperability across every sovereign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realities entrusted to this intelligence include:</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Objects</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Objects</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Profiles</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Graphs</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Directives</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Signals</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Events</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Evidence</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Memory</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Records</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Telemetry Streams</w:t>
      </w:r>
    </w:p>
    <w:p>
      <w:pPr>
        <w:pStyle w:val="style179"/>
        <w:numPr>
          <w:ilvl w:val="0"/>
          <w:numId w:val="28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Feedback Cycles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Chapter 6.7</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Metabolism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Cybernetics of Recursive Constitutional Security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does a civilization continually secure the flourishing of all its constitutional participants through recursive constitutional cooperation?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Thesis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enduring prosperity of a civilization does not arise principally from the accumulation of wealth, nor from the isolated success of individual institutions, enterprises or governments. It arises from the continual cultivation of a constitutional ecology in which every faithfully participating constitutional actor enlarges the security, capability, confidence and regenerative capacity of every other participant.</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Capital therefore constitutes the living metabolism through which Constitutional Yield continually circulates, nourishes and renews the whole constitutional organism.</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highest purpose of constitutional capital is not accumulation but the recursive cultivation of a de-risked constitutional ecology.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Interpretation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living organism survives because its organs continually nourish one another. The heart does not circulate blood for itself. The lungs do not oxygenate themselves. The nervous system does not communicate solely for its own preservation. Each serves the flourishing of the whole while simultaneously securing its own continued existence. The Education Economy exhibits the same constitutional reality.</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Teachers cultivate learners.</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Learners enlarge institutions.</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Institutions strengthen communities.</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Communities generate enterprises.</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Enterprises enlarge productive capability.</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Productive capability strengthens public confidence.</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Public confidence enlarges fiduciary participation.</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participation finances future cultivation.</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Future cultivation enlarges Constitutional Yield.</w:t>
      </w:r>
    </w:p>
    <w:p>
      <w:pPr>
        <w:pStyle w:val="style179"/>
        <w:numPr>
          <w:ilvl w:val="0"/>
          <w:numId w:val="28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strengthens every constitutional participant.</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therefore secures itself through recursive cooperation rather than competitive isolation. Prosperity becomes the natural consequence of constitutional coherence faithfully cultivated across generations.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6.7.1</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Principle of Recursive Constitutional Security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act shall simultaneously strengthen multiple constitutional participants. No constitutional office exists solely for itself. Every faithful contribution enlarges the constitutional security of others while simultaneously increasing its own constitutional resilience. Security therefore becomes recursive. The flourishing of one participant enlarges the flourishing of all.</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6.7.2</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as Living Metabolism</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Education Economy, capital extends far beyond financial resources. Constitutional capital encompasses every constitutional resource capable of enlarging civilizational fertility. These include</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 Capability</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Capacity</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Reputation</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Infrastructure</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Natural Resources</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Productive Assets</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Time</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Social Confidence</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Civic Legitimacy</w:t>
      </w:r>
    </w:p>
    <w:p>
      <w:pPr>
        <w:pStyle w:val="style179"/>
        <w:numPr>
          <w:ilvl w:val="0"/>
          <w:numId w:val="28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continuously circulates throughout the constitutional organism. None exists merely for private accumulation. All exist for recursive constitutional cultivation.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6.7.3</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Law of Mutual Constitutional Assurance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participant derives increasing constitutional security by faithfully enlarging the constitutional security of every other participant. Accordingly :</w:t>
      </w:r>
    </w:p>
    <w:p>
      <w:pPr>
        <w:pStyle w:val="style179"/>
        <w:numPr>
          <w:ilvl w:val="0"/>
          <w:numId w:val="2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excellence secures enterprise.</w:t>
      </w:r>
    </w:p>
    <w:p>
      <w:pPr>
        <w:pStyle w:val="style179"/>
        <w:numPr>
          <w:ilvl w:val="0"/>
          <w:numId w:val="2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secures employment.</w:t>
      </w:r>
    </w:p>
    <w:p>
      <w:pPr>
        <w:pStyle w:val="style179"/>
        <w:numPr>
          <w:ilvl w:val="0"/>
          <w:numId w:val="2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Employment secures households.</w:t>
      </w:r>
    </w:p>
    <w:p>
      <w:pPr>
        <w:pStyle w:val="style179"/>
        <w:numPr>
          <w:ilvl w:val="0"/>
          <w:numId w:val="2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Households secure communities.</w:t>
      </w:r>
    </w:p>
    <w:p>
      <w:pPr>
        <w:pStyle w:val="style179"/>
        <w:numPr>
          <w:ilvl w:val="0"/>
          <w:numId w:val="2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Communities secure institutions.</w:t>
      </w:r>
    </w:p>
    <w:p>
      <w:pPr>
        <w:pStyle w:val="style179"/>
        <w:numPr>
          <w:ilvl w:val="0"/>
          <w:numId w:val="2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Institutions secure governance.</w:t>
      </w:r>
    </w:p>
    <w:p>
      <w:pPr>
        <w:pStyle w:val="style179"/>
        <w:numPr>
          <w:ilvl w:val="0"/>
          <w:numId w:val="2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secures investment.</w:t>
      </w:r>
    </w:p>
    <w:p>
      <w:pPr>
        <w:pStyle w:val="style179"/>
        <w:numPr>
          <w:ilvl w:val="0"/>
          <w:numId w:val="2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secures educational excellence.</w:t>
      </w:r>
    </w:p>
    <w:p>
      <w:pPr>
        <w:pStyle w:val="style179"/>
        <w:numPr>
          <w:ilvl w:val="0"/>
          <w:numId w:val="28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cycle continually renews itself.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6.7.4</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De-Risked Constitutional Ecology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 De-Risked Constitutional Ecology exists whenever authenticated constitutional cooperation continually reduces uncertainty across the constitutional organism.</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such an ecology</w:t>
      </w:r>
    </w:p>
    <w:p>
      <w:pPr>
        <w:pStyle w:val="style179"/>
        <w:numPr>
          <w:ilvl w:val="0"/>
          <w:numId w:val="2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institutions become increasingly dependable;</w:t>
      </w:r>
    </w:p>
    <w:p>
      <w:pPr>
        <w:pStyle w:val="style179"/>
        <w:numPr>
          <w:ilvl w:val="0"/>
          <w:numId w:val="2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becomes increasingly secure;</w:t>
      </w:r>
    </w:p>
    <w:p>
      <w:pPr>
        <w:pStyle w:val="style179"/>
        <w:numPr>
          <w:ilvl w:val="0"/>
          <w:numId w:val="2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becomes increasingly predictable;</w:t>
      </w:r>
    </w:p>
    <w:p>
      <w:pPr>
        <w:pStyle w:val="style179"/>
        <w:numPr>
          <w:ilvl w:val="0"/>
          <w:numId w:val="2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becomes increasingly confident;</w:t>
      </w:r>
    </w:p>
    <w:p>
      <w:pPr>
        <w:pStyle w:val="style179"/>
        <w:numPr>
          <w:ilvl w:val="0"/>
          <w:numId w:val="2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becomes increasingly transparent;</w:t>
      </w:r>
    </w:p>
    <w:p>
      <w:pPr>
        <w:pStyle w:val="style179"/>
        <w:numPr>
          <w:ilvl w:val="0"/>
          <w:numId w:val="2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becomes increasingly productive;</w:t>
      </w:r>
    </w:p>
    <w:p>
      <w:pPr>
        <w:pStyle w:val="style179"/>
        <w:numPr>
          <w:ilvl w:val="0"/>
          <w:numId w:val="28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 becomes increasingly resilient.</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Risk is not eliminated. It is constitutionally distributed, anticipated, mitigated and continually reduced through cooperation.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6.7.5</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Fiduciary Reciprocity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investment differs fundamentally from speculative investment. Every constitutional investment simultaneously enlarges productive capability; institutional confidence; constitutional participation; shared stewardship; future opportunity; collective resilience. Returns therefore appear not only financially but constitutionally. Investment becomes an act of civilizational cultivation.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6.7.6</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Yield as Regenerative Capital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faithfully cultivated constitutional act deposits Constitutional Yield into the constitutional organism. These deposits continually enlarge knowledge; institutional capability; social trust; productive confidence; technological competence; entrepreneurial imagination; civic responsibility; constitutional memory. Constitutional Yield therefore becomes civilization's most enduring form of capital.</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6.7.7</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Cybernetics of Constitutional Prosperity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Prosperity emerges recursively. Greater participation enlarges intelligence. Greater intelligence enlarges opportunity. Greater opportunity enlarges productive capability. Greater capability enlarges Constitutional Yield. Greater Constitutional Yield enlarges institutional confidence. Greater confidence enlarges fiduciary participation. Greater participation enlarges civilization. The constitutional organism therefore continually produces the conditions required for its own flourishing.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6.7.8</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Security Networks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cultivates security through authenticated constitutional interdependence.</w:t>
      </w:r>
    </w:p>
    <w:p>
      <w:pPr>
        <w:pStyle w:val="style179"/>
        <w:numPr>
          <w:ilvl w:val="0"/>
          <w:numId w:val="287"/>
        </w:numPr>
        <w:jc w:val="left"/>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Teachers secure learners.</w:t>
      </w:r>
    </w:p>
    <w:p>
      <w:pPr>
        <w:pStyle w:val="style179"/>
        <w:numPr>
          <w:ilvl w:val="0"/>
          <w:numId w:val="287"/>
        </w:numPr>
        <w:jc w:val="left"/>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Learners secure the future workforce.</w:t>
      </w:r>
    </w:p>
    <w:p>
      <w:pPr>
        <w:pStyle w:val="style179"/>
        <w:numPr>
          <w:ilvl w:val="0"/>
          <w:numId w:val="287"/>
        </w:numPr>
        <w:jc w:val="left"/>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Professional bodies secure competency.</w:t>
      </w:r>
    </w:p>
    <w:p>
      <w:pPr>
        <w:pStyle w:val="style179"/>
        <w:numPr>
          <w:ilvl w:val="0"/>
          <w:numId w:val="287"/>
        </w:numPr>
        <w:jc w:val="left"/>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Universities secure scholarship.</w:t>
      </w:r>
    </w:p>
    <w:p>
      <w:pPr>
        <w:pStyle w:val="style179"/>
        <w:numPr>
          <w:ilvl w:val="0"/>
          <w:numId w:val="287"/>
        </w:numPr>
        <w:jc w:val="left"/>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Government secures legitimacy.</w:t>
      </w:r>
    </w:p>
    <w:p>
      <w:pPr>
        <w:pStyle w:val="style179"/>
        <w:numPr>
          <w:ilvl w:val="0"/>
          <w:numId w:val="287"/>
        </w:numPr>
        <w:jc w:val="left"/>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Financial institutions secure investment.</w:t>
      </w:r>
    </w:p>
    <w:p>
      <w:pPr>
        <w:pStyle w:val="style179"/>
        <w:numPr>
          <w:ilvl w:val="0"/>
          <w:numId w:val="287"/>
        </w:numPr>
        <w:jc w:val="left"/>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Technology providers secure operational capability.</w:t>
      </w:r>
    </w:p>
    <w:p>
      <w:pPr>
        <w:pStyle w:val="style179"/>
        <w:numPr>
          <w:ilvl w:val="0"/>
          <w:numId w:val="287"/>
        </w:numPr>
        <w:jc w:val="left"/>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Communities secure social resilience.</w:t>
      </w:r>
    </w:p>
    <w:p>
      <w:pPr>
        <w:pStyle w:val="style179"/>
        <w:numPr>
          <w:ilvl w:val="0"/>
          <w:numId w:val="287"/>
        </w:numPr>
        <w:jc w:val="left"/>
        <w:rPr>
          <w:rFonts w:ascii="Noto Sans Elbasan" w:hAnsi="Noto Sans Elbasan"/>
          <w:b w:val="false"/>
          <w:bCs w:val="false"/>
          <w:color w:val="330066"/>
          <w:sz w:val="24"/>
          <w:szCs w:val="24"/>
          <w:lang w:val="en-US"/>
        </w:rPr>
      </w:pPr>
      <w:r>
        <w:rPr>
          <w:rFonts w:ascii="Noto Sans Elbasan" w:hAnsi="Noto Sans Elbasan"/>
          <w:b w:val="false"/>
          <w:bCs w:val="false"/>
          <w:color w:val="330066"/>
          <w:sz w:val="24"/>
          <w:szCs w:val="24"/>
          <w:lang w:val="en-US"/>
        </w:rPr>
        <w:t>The HEXERCHY Sovereign Cybernetic Intelligence System secures constitutional coordination.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participant stands alone. Every participant becomes both beneficiary and guarantor of constitutional flourishing.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6.7.9</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Prosperity as Cooperative Emergence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Prosperity cannot be manufactured directly. Neither can it be legislated. Nor purchased. Nor centrally administered. Prosperity emerges whenever constitutional coherence, legitimacy, participation, intelligence circulation and fiduciary stewardship continually reinforce one another. Civilizational wealth therefore appears as the emergent property of a faithfully cultivated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6.7.10</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Completion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rejects the proposition that enduring prosperity arises principally through competitive accumulation or isolated advantage. Instead, it recognizes that civilization becomes increasingly prosperous to the degree that every constitutional participant continually enlarges the security, capability, confidence and regenerative capacity of every other participant through authenticated constitutional cooperation. The supreme constitutional law of capital may therefore be stated as follows: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i/>
          <w:iCs/>
          <w:sz w:val="24"/>
          <w:szCs w:val="24"/>
          <w:lang w:val="en-US"/>
        </w:rPr>
        <w:t>The highest purpose of Constitutional Capital is not accumulation but the recursive cultivation of a De-Risked Constitutional Ecology in which every faithfully participating constitutional actor continually secures the flourishing of every other actor, thereby enlarging the stability, resilience, fertility and regenerative capability of the whole constitutional organism.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CHAPTER 6.7 (MESO)</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Metabolism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Engineering Translation of Recursive Constitutional Security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Constitutional Capital Metabolism as the constitutional doctrine through which civilization continually secures itself by enlarging the flourishing of every constitutional participant, the Engineering Canon now identifies the constitutional systems required to faithfully instantiate that doctrine. Capital is therefore understood as a living constitutional metabolism rather than a financial ledger.</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engineering capability must enlarge constitutional security. Every transaction must reduce constitutional uncertainty. Every investment must strengthen constitutional participation. Every constitutional deposit must increase future Constitutional Yield. Accordingly, the Constitutional Capital Architecture comprises ten mutually reinforcing constitutional subsystems.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Yield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Continuously recognize, measure, preserve and regenerate Constitutional Yield created through constitutional participation.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Supports</w:t>
      </w:r>
    </w:p>
    <w:p>
      <w:pPr>
        <w:pStyle w:val="style179"/>
        <w:numPr>
          <w:ilvl w:val="0"/>
          <w:numId w:val="2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recognition</w:t>
      </w:r>
    </w:p>
    <w:p>
      <w:pPr>
        <w:pStyle w:val="style179"/>
        <w:numPr>
          <w:ilvl w:val="0"/>
          <w:numId w:val="2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accumulation</w:t>
      </w:r>
    </w:p>
    <w:p>
      <w:pPr>
        <w:pStyle w:val="style179"/>
        <w:numPr>
          <w:ilvl w:val="0"/>
          <w:numId w:val="2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indexing</w:t>
      </w:r>
    </w:p>
    <w:p>
      <w:pPr>
        <w:pStyle w:val="style179"/>
        <w:numPr>
          <w:ilvl w:val="0"/>
          <w:numId w:val="2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inheritance</w:t>
      </w:r>
    </w:p>
    <w:p>
      <w:pPr>
        <w:pStyle w:val="style179"/>
        <w:numPr>
          <w:ilvl w:val="0"/>
          <w:numId w:val="2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regeneration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6.7B</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Registry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 the constitutional registry of every capital asset capable of contributing to constitutional flourishing.</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Supports Human capital</w:t>
      </w:r>
    </w:p>
    <w:p>
      <w:pPr>
        <w:pStyle w:val="style179"/>
        <w:numPr>
          <w:ilvl w:val="0"/>
          <w:numId w:val="2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capital</w:t>
      </w:r>
    </w:p>
    <w:p>
      <w:pPr>
        <w:pStyle w:val="style179"/>
        <w:numPr>
          <w:ilvl w:val="0"/>
          <w:numId w:val="2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capital</w:t>
      </w:r>
    </w:p>
    <w:p>
      <w:pPr>
        <w:pStyle w:val="style179"/>
        <w:numPr>
          <w:ilvl w:val="0"/>
          <w:numId w:val="2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Natural capital</w:t>
      </w:r>
    </w:p>
    <w:p>
      <w:pPr>
        <w:pStyle w:val="style179"/>
        <w:numPr>
          <w:ilvl w:val="0"/>
          <w:numId w:val="2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Infrastructure capital</w:t>
      </w:r>
    </w:p>
    <w:p>
      <w:pPr>
        <w:pStyle w:val="style179"/>
        <w:numPr>
          <w:ilvl w:val="0"/>
          <w:numId w:val="2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Financial capital</w:t>
      </w:r>
    </w:p>
    <w:p>
      <w:pPr>
        <w:pStyle w:val="style179"/>
        <w:numPr>
          <w:ilvl w:val="0"/>
          <w:numId w:val="2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Technological capital</w:t>
      </w:r>
    </w:p>
    <w:p>
      <w:pPr>
        <w:pStyle w:val="style179"/>
        <w:numPr>
          <w:ilvl w:val="0"/>
          <w:numId w:val="2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Social capital</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6.7C</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Investment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Coordinate constitutional investment according to constitutional priorities rather than isolated financial return.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Supports :</w:t>
      </w:r>
    </w:p>
    <w:p>
      <w:pPr>
        <w:pStyle w:val="style179"/>
        <w:numPr>
          <w:ilvl w:val="0"/>
          <w:numId w:val="2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Strategic investment</w:t>
      </w:r>
    </w:p>
    <w:p>
      <w:pPr>
        <w:pStyle w:val="style179"/>
        <w:numPr>
          <w:ilvl w:val="0"/>
          <w:numId w:val="2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Collective investment</w:t>
      </w:r>
    </w:p>
    <w:p>
      <w:pPr>
        <w:pStyle w:val="style179"/>
        <w:numPr>
          <w:ilvl w:val="0"/>
          <w:numId w:val="2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Mission investment</w:t>
      </w:r>
    </w:p>
    <w:p>
      <w:pPr>
        <w:pStyle w:val="style179"/>
        <w:numPr>
          <w:ilvl w:val="0"/>
          <w:numId w:val="2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investment</w:t>
      </w:r>
    </w:p>
    <w:p>
      <w:pPr>
        <w:pStyle w:val="style179"/>
        <w:numPr>
          <w:ilvl w:val="0"/>
          <w:numId w:val="2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Infrastructure investment</w:t>
      </w:r>
    </w:p>
    <w:p>
      <w:pPr>
        <w:pStyle w:val="style179"/>
        <w:numPr>
          <w:ilvl w:val="0"/>
          <w:numId w:val="2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investment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Fiduciary Stewardship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Ensure that every constitutional resource remains faithfully stewarded.</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Supports :</w:t>
      </w:r>
    </w:p>
    <w:p>
      <w:pPr>
        <w:pStyle w:val="style179"/>
        <w:numPr>
          <w:ilvl w:val="0"/>
          <w:numId w:val="2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Custodianship</w:t>
      </w:r>
    </w:p>
    <w:p>
      <w:pPr>
        <w:pStyle w:val="style179"/>
        <w:numPr>
          <w:ilvl w:val="0"/>
          <w:numId w:val="2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obligations</w:t>
      </w:r>
    </w:p>
    <w:p>
      <w:pPr>
        <w:pStyle w:val="style179"/>
        <w:numPr>
          <w:ilvl w:val="0"/>
          <w:numId w:val="2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Escrow arrangements</w:t>
      </w:r>
    </w:p>
    <w:p>
      <w:pPr>
        <w:pStyle w:val="style179"/>
        <w:numPr>
          <w:ilvl w:val="0"/>
          <w:numId w:val="2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governance</w:t>
      </w:r>
    </w:p>
    <w:p>
      <w:pPr>
        <w:pStyle w:val="style179"/>
        <w:numPr>
          <w:ilvl w:val="0"/>
          <w:numId w:val="2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transparency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Opportunity Allocation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Continuously distribute constitutional resources toward the highest constitutional cultivation opportunities.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Supports :</w:t>
      </w:r>
    </w:p>
    <w:p>
      <w:pPr>
        <w:pStyle w:val="style179"/>
        <w:numPr>
          <w:ilvl w:val="0"/>
          <w:numId w:val="2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opportunity</w:t>
      </w:r>
    </w:p>
    <w:p>
      <w:pPr>
        <w:pStyle w:val="style179"/>
        <w:numPr>
          <w:ilvl w:val="0"/>
          <w:numId w:val="2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opportunity</w:t>
      </w:r>
    </w:p>
    <w:p>
      <w:pPr>
        <w:pStyle w:val="style179"/>
        <w:numPr>
          <w:ilvl w:val="0"/>
          <w:numId w:val="2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opportunity</w:t>
      </w:r>
    </w:p>
    <w:p>
      <w:pPr>
        <w:pStyle w:val="style179"/>
        <w:numPr>
          <w:ilvl w:val="0"/>
          <w:numId w:val="2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opportunity</w:t>
      </w:r>
    </w:p>
    <w:p>
      <w:pPr>
        <w:pStyle w:val="style179"/>
        <w:numPr>
          <w:ilvl w:val="0"/>
          <w:numId w:val="2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opportunity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Risk Reduction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Continually reduce constitutional uncertainty through authenticated constitutional cooperation.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Supports :</w:t>
      </w:r>
    </w:p>
    <w:p>
      <w:pPr>
        <w:pStyle w:val="style179"/>
        <w:numPr>
          <w:ilvl w:val="0"/>
          <w:numId w:val="2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Risk assessment</w:t>
      </w:r>
    </w:p>
    <w:p>
      <w:pPr>
        <w:pStyle w:val="style179"/>
        <w:numPr>
          <w:ilvl w:val="0"/>
          <w:numId w:val="2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System resilience</w:t>
      </w:r>
    </w:p>
    <w:p>
      <w:pPr>
        <w:pStyle w:val="style179"/>
        <w:numPr>
          <w:ilvl w:val="0"/>
          <w:numId w:val="2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redundancy</w:t>
      </w:r>
    </w:p>
    <w:p>
      <w:pPr>
        <w:pStyle w:val="style179"/>
        <w:numPr>
          <w:ilvl w:val="0"/>
          <w:numId w:val="2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Early warning</w:t>
      </w:r>
    </w:p>
    <w:p>
      <w:pPr>
        <w:pStyle w:val="style179"/>
        <w:numPr>
          <w:ilvl w:val="0"/>
          <w:numId w:val="2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Collective assurance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Assurance Network</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Allow every constitutional participant to continually strengthen every other participant.</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 xml:space="preserve">Supports : </w:t>
      </w:r>
    </w:p>
    <w:p>
      <w:pPr>
        <w:pStyle w:val="style179"/>
        <w:numPr>
          <w:ilvl w:val="0"/>
          <w:numId w:val="2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Mutual guarantees</w:t>
      </w:r>
    </w:p>
    <w:p>
      <w:pPr>
        <w:pStyle w:val="style179"/>
        <w:numPr>
          <w:ilvl w:val="0"/>
          <w:numId w:val="2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Shared security</w:t>
      </w:r>
    </w:p>
    <w:p>
      <w:pPr>
        <w:pStyle w:val="style179"/>
        <w:numPr>
          <w:ilvl w:val="0"/>
          <w:numId w:val="2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confidence</w:t>
      </w:r>
    </w:p>
    <w:p>
      <w:pPr>
        <w:pStyle w:val="style179"/>
        <w:numPr>
          <w:ilvl w:val="0"/>
          <w:numId w:val="2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underwriting</w:t>
      </w:r>
    </w:p>
    <w:p>
      <w:pPr>
        <w:pStyle w:val="style179"/>
        <w:numPr>
          <w:ilvl w:val="0"/>
          <w:numId w:val="2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assurance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6.7H</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Constitutional Value Circulation System</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Maintain continuous circulation of constitutional value throughout the constitutional organism.</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 xml:space="preserve">Supports : </w:t>
      </w:r>
    </w:p>
    <w:p>
      <w:pPr>
        <w:pStyle w:val="style179"/>
        <w:numPr>
          <w:ilvl w:val="0"/>
          <w:numId w:val="2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circulation</w:t>
      </w:r>
    </w:p>
    <w:p>
      <w:pPr>
        <w:pStyle w:val="style179"/>
        <w:numPr>
          <w:ilvl w:val="0"/>
          <w:numId w:val="2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circulation</w:t>
      </w:r>
    </w:p>
    <w:p>
      <w:pPr>
        <w:pStyle w:val="style179"/>
        <w:numPr>
          <w:ilvl w:val="0"/>
          <w:numId w:val="2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circulation</w:t>
      </w:r>
    </w:p>
    <w:p>
      <w:pPr>
        <w:pStyle w:val="style179"/>
        <w:numPr>
          <w:ilvl w:val="0"/>
          <w:numId w:val="2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circulation</w:t>
      </w:r>
    </w:p>
    <w:p>
      <w:pPr>
        <w:pStyle w:val="style179"/>
        <w:numPr>
          <w:ilvl w:val="0"/>
          <w:numId w:val="2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circulation</w:t>
      </w:r>
    </w:p>
    <w:p>
      <w:pPr>
        <w:pStyle w:val="style179"/>
        <w:numPr>
          <w:ilvl w:val="0"/>
          <w:numId w:val="2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6.7I</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Prosperity Analytics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Observe the constitutional fertility of civilization.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Supports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indicators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indicators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capability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Confidence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capacity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Civilizational resilience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6.7J</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Metabolic Integration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 every constitutional subsystem into one recursive constitutional metabolism.</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Intelligence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Civilizational flourishing</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MICRO VERSION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Organ Specification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Capital Metabolism</w:t>
      </w:r>
    </w:p>
    <w:p>
      <w:pPr>
        <w:pStyle w:val="style0"/>
        <w:jc w:val="left"/>
        <w:rPr>
          <w:rFonts w:ascii="Noto Sans Elbasan" w:hAnsi="Noto Sans Elbasan"/>
          <w:b/>
          <w:bCs/>
          <w:sz w:val="24"/>
          <w:szCs w:val="24"/>
          <w:lang w:val="en-US"/>
        </w:rPr>
      </w:pPr>
      <w:r>
        <w:rPr>
          <w:rFonts w:ascii="Noto Sans Elbasan" w:hAnsi="Noto Sans Elbasan"/>
          <w:b w:val="false"/>
          <w:bCs w:val="false"/>
          <w:sz w:val="24"/>
          <w:szCs w:val="24"/>
          <w:lang w:val="en-US"/>
        </w:rPr>
        <w:t xml:space="preserve">I. </w:t>
      </w:r>
      <w:r>
        <w:rPr>
          <w:rFonts w:ascii="Noto Sans Elbasan" w:hAnsi="Noto Sans Elbasan"/>
          <w:b/>
          <w:bCs/>
          <w:sz w:val="24"/>
          <w:szCs w:val="24"/>
          <w:lang w:val="en-US"/>
        </w:rPr>
        <w:t>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Capital Metabolism continually secures the flourishing of the Education Economy by recursively circulating constitutional value so that every faithfully participating constitutional actor increasingly enlarges the constitutional security, capability and prosperity of every other participant. Its constitutional office is therefore not financial administration. It is civilizational nourishment.</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To cultivate a permanently regenerative constitutional economy in which: </w:t>
      </w:r>
    </w:p>
    <w:p>
      <w:pPr>
        <w:pStyle w:val="style179"/>
        <w:numPr>
          <w:ilvl w:val="0"/>
          <w:numId w:val="26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continually accumulates;</w:t>
      </w:r>
    </w:p>
    <w:p>
      <w:pPr>
        <w:pStyle w:val="style179"/>
        <w:numPr>
          <w:ilvl w:val="0"/>
          <w:numId w:val="26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confidence continually enlarges;</w:t>
      </w:r>
    </w:p>
    <w:p>
      <w:pPr>
        <w:pStyle w:val="style179"/>
        <w:numPr>
          <w:ilvl w:val="0"/>
          <w:numId w:val="26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participation continually expands;</w:t>
      </w:r>
    </w:p>
    <w:p>
      <w:pPr>
        <w:pStyle w:val="style179"/>
        <w:numPr>
          <w:ilvl w:val="0"/>
          <w:numId w:val="26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capability continually matures;</w:t>
      </w:r>
    </w:p>
    <w:p>
      <w:pPr>
        <w:pStyle w:val="style179"/>
        <w:numPr>
          <w:ilvl w:val="0"/>
          <w:numId w:val="26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prosperity continually regenerates itself.</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therefore serves civilization. Never the reverse.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Capital Metabolism shall continually</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recognize Constitutional Yield;</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register constitutional capital;</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 constitutional investment;</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cultivate fiduciary participation;</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reduce constitutional risk;</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 constitutional liquidity;</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strengthen constitutional confidence;</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secure productive cooperation;</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enlarge institutional capability;</w:t>
      </w:r>
    </w:p>
    <w:p>
      <w:pPr>
        <w:pStyle w:val="style179"/>
        <w:numPr>
          <w:ilvl w:val="0"/>
          <w:numId w:val="26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regenerate constitutional prosperity.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constitutional stewardship includes :</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Cooperatives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EduCapital Union</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Funds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Funds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Funds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Infrastructure Assets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Assets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Assets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Records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Escrow Covenants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Guarantees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Productive Assets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Development Projects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Registries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Risk Profiles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Confidence Indicators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Deposits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Relationships</w:t>
      </w:r>
    </w:p>
    <w:p>
      <w:pPr>
        <w:pStyle w:val="style179"/>
        <w:numPr>
          <w:ilvl w:val="0"/>
          <w:numId w:val="26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Agreements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metabolism continually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Perceives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needs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Interprets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priorities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Allocates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resources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Cultivates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capability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Measures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Yield</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Recirculates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new constitutional capital</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Strengthens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security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Recultivates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future prosperity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cycle never terminates.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Continuously exchanges constitutional intelligence with</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MATRIX</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cultivation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LOGOS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capability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VERITAS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validation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PRAGMA</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productive participation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PROTOCOL</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governance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SYNAPSE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telemetry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AGORA</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performance evidence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NOESIS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Cortex</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coherence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stewardship includes</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Cooperatives</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Government</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Financial Institutions</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Development Partners</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Institutions</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Communities</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 Society</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Industry</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 Partners</w:t>
      </w:r>
    </w:p>
    <w:p>
      <w:pPr>
        <w:pStyle w:val="style179"/>
        <w:numPr>
          <w:ilvl w:val="0"/>
          <w:numId w:val="26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Independent Fiduciaries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institution owns constitutional capital. Every participant faithfully cultivates it.</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Produces</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Ledgers</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Intelligence</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Allocation Maps</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Risk Intelligence</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Confidence Indicators</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Prosperity Analytics</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Development Portfolios</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Participation Profiles</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Forecasts</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Investment Strategies</w:t>
      </w:r>
    </w:p>
    <w:p>
      <w:pPr>
        <w:pStyle w:val="style179"/>
        <w:numPr>
          <w:ilvl w:val="0"/>
          <w:numId w:val="26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Civilizational Prosperity Index</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metabolism continually exhibits :</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security;</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confidence;</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allocation;</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continuous recultivation;</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self-balancing capital circulation;</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reinforcement;</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resilience;</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predictive adjustment;</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w:t>
      </w:r>
    </w:p>
    <w:p>
      <w:pPr>
        <w:pStyle w:val="style179"/>
        <w:numPr>
          <w:ilvl w:val="0"/>
          <w:numId w:val="27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prosperity.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greater the constitutional participation, the greater the constitutional security of the whole organism.</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X. Constitutional Engineering Implications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Faithful implementation will require engineering capabilities such as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registries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graph databases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orchestration engines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finance platforms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Escrow covenant services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asset registries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ledger capabilities where constitutionally appropriate</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Real-time financial telemetry</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Risk analytics engines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Predictive capital intelligence</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Portfolio optimization services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Smart fiduciary workflows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guarantee management</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allocation engines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Event-driven capital orchestration</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AI-assisted investment intelligence</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prosperity dashboards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systems modelling</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twin integration for constitutional investment scenarios</w:t>
      </w:r>
    </w:p>
    <w:p>
      <w:pPr>
        <w:pStyle w:val="style179"/>
        <w:numPr>
          <w:ilvl w:val="0"/>
          <w:numId w:val="27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Cross-intelligence capital interoperability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6.7</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Capital Metabolism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Cybernetics of Recursive Constitutional Security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Question : </w:t>
      </w:r>
      <w:r>
        <w:rPr>
          <w:rFonts w:ascii="Noto Sans Elbasan" w:hAnsi="Noto Sans Elbasan"/>
          <w:b w:val="false"/>
          <w:bCs w:val="false"/>
          <w:sz w:val="24"/>
          <w:szCs w:val="24"/>
          <w:lang w:val="en-US"/>
        </w:rPr>
        <w:t>How does civilization continually secure the flourishing of all its constitutional participants through recursive constitutional cooperation?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constitutional laws, coherent systems, sustaining ecologies, legitimate participation and the circulation of constitutional intelligence, the Cybernetic Constitution now proceeds to the metabolism through which civilization continually nourishes itself. Just as no living organism survives without the continual circulation of energy and nutrients, no constitutional civilization can endure unless constitutional value is faithfully cultivated, circulated, invested and regenerated.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Education Economy therefore rejects the conception of capital as an object accumulated for private possession alone. Constitutionally understood, capital is the living capacity of civilization to continually enlarge its own capability for future flourishing. Capital exists to cultivate Constitutional Yield, and Constitutional Yield continually regenerates constitutional capital. This reciprocal movement constitutes the constitutional metabolism of the living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highest purpose of constitutional capital is therefore not accumulation but the recursive cultivation of a de-risked constitutional ecology in which every faithfully participating constitutional actor continually enlarges the security, capability, confidence and regenerative capacity of every other participant. Prosperity consequently emerges not through isolated wealth creation but through authenticated constitutional cooperation that continually strengthens the constitutional organism as a whole.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Constitutional Capital Metabolism unfolds through seven mutually reinforcing constitutional processes.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6.7.1</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Capital Cultivation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How Constitutional Yield becomes Constitutional Capital</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act leaves behind constitutional deposits.</w:t>
      </w:r>
    </w:p>
    <w:p>
      <w:pPr>
        <w:pStyle w:val="style179"/>
        <w:numPr>
          <w:ilvl w:val="0"/>
          <w:numId w:val="27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 creates capability.</w:t>
      </w:r>
    </w:p>
    <w:p>
      <w:pPr>
        <w:pStyle w:val="style179"/>
        <w:numPr>
          <w:ilvl w:val="0"/>
          <w:numId w:val="27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creates confidence.</w:t>
      </w:r>
    </w:p>
    <w:p>
      <w:pPr>
        <w:pStyle w:val="style179"/>
        <w:numPr>
          <w:ilvl w:val="0"/>
          <w:numId w:val="27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Confidence creates trust.</w:t>
      </w:r>
    </w:p>
    <w:p>
      <w:pPr>
        <w:pStyle w:val="style179"/>
        <w:numPr>
          <w:ilvl w:val="0"/>
          <w:numId w:val="27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creates opportunity.</w:t>
      </w:r>
    </w:p>
    <w:p>
      <w:pPr>
        <w:pStyle w:val="style179"/>
        <w:numPr>
          <w:ilvl w:val="0"/>
          <w:numId w:val="27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creates productivity.</w:t>
      </w:r>
    </w:p>
    <w:p>
      <w:pPr>
        <w:pStyle w:val="style179"/>
        <w:numPr>
          <w:ilvl w:val="0"/>
          <w:numId w:val="27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Productivity creates Constitutional Yield.</w:t>
      </w:r>
    </w:p>
    <w:p>
      <w:pPr>
        <w:pStyle w:val="style179"/>
        <w:numPr>
          <w:ilvl w:val="0"/>
          <w:numId w:val="27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becomes Constitutional Capital.</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therefore originates not from finance alone, but from the faithful cultivation of constitutional reality itself. The first duty of constitutional stewardship is therefore to enlarge the constitutional fertility from which every subsequent form of capital may continually emerge.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6.7.2</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Cooperative Constitutional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How Constitutional Capital continually moves throughout the constitutional organism</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fulfils its constitutional vocation only through circulation.</w:t>
      </w:r>
    </w:p>
    <w:p>
      <w:pPr>
        <w:pStyle w:val="style179"/>
        <w:numPr>
          <w:ilvl w:val="0"/>
          <w:numId w:val="27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circulates.</w:t>
      </w:r>
    </w:p>
    <w:p>
      <w:pPr>
        <w:pStyle w:val="style179"/>
        <w:numPr>
          <w:ilvl w:val="0"/>
          <w:numId w:val="27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circulates.</w:t>
      </w:r>
    </w:p>
    <w:p>
      <w:pPr>
        <w:pStyle w:val="style179"/>
        <w:numPr>
          <w:ilvl w:val="0"/>
          <w:numId w:val="27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circulates.</w:t>
      </w:r>
    </w:p>
    <w:p>
      <w:pPr>
        <w:pStyle w:val="style179"/>
        <w:numPr>
          <w:ilvl w:val="0"/>
          <w:numId w:val="27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circulates.</w:t>
      </w:r>
    </w:p>
    <w:p>
      <w:pPr>
        <w:pStyle w:val="style179"/>
        <w:numPr>
          <w:ilvl w:val="0"/>
          <w:numId w:val="27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circulates.</w:t>
      </w:r>
    </w:p>
    <w:p>
      <w:pPr>
        <w:pStyle w:val="style179"/>
        <w:numPr>
          <w:ilvl w:val="0"/>
          <w:numId w:val="27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Infrastructure circulates.</w:t>
      </w:r>
    </w:p>
    <w:p>
      <w:pPr>
        <w:pStyle w:val="style179"/>
        <w:numPr>
          <w:ilvl w:val="0"/>
          <w:numId w:val="27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circulates.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circulation simultaneously enlarges the constitutional capacity of both the contributor and the recipient. Constitutional prosperity therefore becomes increasingly regenerative rather than increasingly consumptive.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6.7.3</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Value Allocation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How civilization determines where constitutional resources belong</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continually directs its resources toward realities capable of enlarging Constitutional Yield. Allocation therefore follows constitutional purpose rather than isolated financial return.</w:t>
      </w:r>
    </w:p>
    <w:p>
      <w:pPr>
        <w:pStyle w:val="style179"/>
        <w:numPr>
          <w:ilvl w:val="0"/>
          <w:numId w:val="27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development.</w:t>
      </w:r>
    </w:p>
    <w:p>
      <w:pPr>
        <w:pStyle w:val="style179"/>
        <w:numPr>
          <w:ilvl w:val="0"/>
          <w:numId w:val="27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strengthening.</w:t>
      </w:r>
    </w:p>
    <w:p>
      <w:pPr>
        <w:pStyle w:val="style179"/>
        <w:numPr>
          <w:ilvl w:val="0"/>
          <w:numId w:val="27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Entrepreneurial cultivation.</w:t>
      </w:r>
    </w:p>
    <w:p>
      <w:pPr>
        <w:pStyle w:val="style179"/>
        <w:numPr>
          <w:ilvl w:val="0"/>
          <w:numId w:val="27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Technological capability.</w:t>
      </w:r>
    </w:p>
    <w:p>
      <w:pPr>
        <w:pStyle w:val="style179"/>
        <w:numPr>
          <w:ilvl w:val="0"/>
          <w:numId w:val="27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development.</w:t>
      </w:r>
    </w:p>
    <w:p>
      <w:pPr>
        <w:pStyle w:val="style179"/>
        <w:numPr>
          <w:ilvl w:val="0"/>
          <w:numId w:val="27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Ecological restoration.</w:t>
      </w:r>
    </w:p>
    <w:p>
      <w:pPr>
        <w:pStyle w:val="style179"/>
        <w:numPr>
          <w:ilvl w:val="0"/>
          <w:numId w:val="27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creation.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allocation becomes an investment in future constitutional fertility.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6.7.4</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Fiduciary Assurance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every constitutional circulation simultaneously reduces systemic risk</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cooperation continually enlarges mutual security. Every authenticated participant strengthens the reliability of the whole organism. Every faithfully stewarded institution enlarges confidence. Every verified transaction enlarges trust. Every successful collaboration enlarges constitutional resilience. The constitutional metabolism therefore continually reduces uncertainty by increasing authenticated cooperation. Civilization becomes progressively de-risked through recursive constitutional stewardship.</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6.7.5</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Payment Infrastructure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How constitutional obligations are faithfully settled</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obligation requires a legitimate mechanism through which value may be transferred, settled and authenticated.</w:t>
      </w:r>
    </w:p>
    <w:p>
      <w:pPr>
        <w:pStyle w:val="style179"/>
        <w:numPr>
          <w:ilvl w:val="0"/>
          <w:numId w:val="27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Payment Rails.</w:t>
      </w:r>
    </w:p>
    <w:p>
      <w:pPr>
        <w:pStyle w:val="style179"/>
        <w:numPr>
          <w:ilvl w:val="0"/>
          <w:numId w:val="27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Settlement.</w:t>
      </w:r>
    </w:p>
    <w:p>
      <w:pPr>
        <w:pStyle w:val="style179"/>
        <w:numPr>
          <w:ilvl w:val="0"/>
          <w:numId w:val="27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Scholarship Distribution.</w:t>
      </w:r>
    </w:p>
    <w:p>
      <w:pPr>
        <w:pStyle w:val="style179"/>
        <w:numPr>
          <w:ilvl w:val="0"/>
          <w:numId w:val="27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Transactions.</w:t>
      </w:r>
    </w:p>
    <w:p>
      <w:pPr>
        <w:pStyle w:val="style179"/>
        <w:numPr>
          <w:ilvl w:val="0"/>
          <w:numId w:val="27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Funding.</w:t>
      </w:r>
    </w:p>
    <w:p>
      <w:pPr>
        <w:pStyle w:val="style179"/>
        <w:numPr>
          <w:ilvl w:val="0"/>
          <w:numId w:val="27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Contributions.</w:t>
      </w:r>
    </w:p>
    <w:p>
      <w:pPr>
        <w:pStyle w:val="style179"/>
        <w:numPr>
          <w:ilvl w:val="0"/>
          <w:numId w:val="27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Guarantees.</w:t>
      </w:r>
    </w:p>
    <w:p>
      <w:pPr>
        <w:pStyle w:val="style179"/>
        <w:numPr>
          <w:ilvl w:val="0"/>
          <w:numId w:val="27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mechanisms do not merely transfer financial value.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They continually preserve constitutional trust while enabling constitutional cooperation throughout the organism.</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6.7.6</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Recursive Constitutional Reinvestment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How today's Constitutional Yield becomes tomorrow's constitutional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prosperity is never terminal. Every constitutional achievement becomes the beginning of new constitutional cultivation. Yield enlarges capability. Capability enlarges opportunity. Opportunity enlarges participation. Participation enlarges Constitutional Yield. The constitutional metabolism therefore continually transforms present prosperity into future constitutional capacity. Every constitutional success becomes fertile soil for succeeding generations.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6.7.7</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Sustainability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How civilization continually enlarges its regenerative capacity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constitutional organism achieves sustainability when every constitutional process simultaneously strengthens the conditions required for future constitutional flourishing.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continually regenerates itself. Institutions continually strengthen themselves. Knowledge continually enlarges itself. Communities continually cultivate themselves. Technology continually serves constitutional purpose. Constitutional Yield continually enriches future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Sustainability therefore ceases to be the preservation of existing resources alone. It becomes the continual enlargement of civilization's capacity to faithfully cultivate reality across generations.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Conclusion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supreme metabolic law of the Education Economy may therefore be stated as follows: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faithfully cultivated constitutional deposit shall continually circulate through authenticated constitutional cooperation, enlarging Constitutional Yield, reducing constitutional risk, strengthening every constitutional participant and recursively increasing the regenerative capability of the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constitutional metabolism through which civilization continually nourishes itself, the Cybernetic Constitution now proceeds to the living operation of the constitutional organism itself. Chapter 6.8 Constitutional Runtime therefore examines how these constitutional laws, systems, ecologies, participants, intelligences and metabolic processes remain continually coordinated within one living constitutional present.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CHAPTER 6.7 (MESO)</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Metabolism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constitutional doctrine governing the recursive metabolism of constitutional capital, the Engineering Canon now identifies the constitutional capabilities required to faithfully instantiate that doctrine. These capabilities regulate the cultivation, circulation, allocation, assurance and regeneration of constitutional capital without prescribing particular engineering implementations.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Cultivation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Recognises Constitutional Yield and transforms it into enduring constitutional capital.</w:t>
      </w:r>
    </w:p>
    <w:p>
      <w:pPr>
        <w:pStyle w:val="style179"/>
        <w:numPr>
          <w:ilvl w:val="0"/>
          <w:numId w:val="3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Capabilities</w:t>
      </w:r>
    </w:p>
    <w:p>
      <w:pPr>
        <w:pStyle w:val="style179"/>
        <w:numPr>
          <w:ilvl w:val="0"/>
          <w:numId w:val="3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registration</w:t>
      </w:r>
    </w:p>
    <w:p>
      <w:pPr>
        <w:pStyle w:val="style179"/>
        <w:numPr>
          <w:ilvl w:val="0"/>
          <w:numId w:val="3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valuation</w:t>
      </w:r>
    </w:p>
    <w:p>
      <w:pPr>
        <w:pStyle w:val="style179"/>
        <w:numPr>
          <w:ilvl w:val="0"/>
          <w:numId w:val="3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asset recognition</w:t>
      </w:r>
    </w:p>
    <w:p>
      <w:pPr>
        <w:pStyle w:val="style179"/>
        <w:numPr>
          <w:ilvl w:val="0"/>
          <w:numId w:val="3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Productive contribution recording</w:t>
      </w:r>
    </w:p>
    <w:p>
      <w:pPr>
        <w:pStyle w:val="style179"/>
        <w:numPr>
          <w:ilvl w:val="0"/>
          <w:numId w:val="3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capital formation</w:t>
      </w:r>
    </w:p>
    <w:p>
      <w:pPr>
        <w:pStyle w:val="style179"/>
        <w:numPr>
          <w:ilvl w:val="0"/>
          <w:numId w:val="3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accumulation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6.7B</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Cooperative Capital Circulation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Maintains the continuous circulation of constitutional value throughout the Education Economy.</w:t>
      </w:r>
    </w:p>
    <w:p>
      <w:pPr>
        <w:pStyle w:val="style179"/>
        <w:numPr>
          <w:ilvl w:val="0"/>
          <w:numId w:val="31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Capabilities</w:t>
      </w:r>
    </w:p>
    <w:p>
      <w:pPr>
        <w:pStyle w:val="style179"/>
        <w:numPr>
          <w:ilvl w:val="0"/>
          <w:numId w:val="31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investment</w:t>
      </w:r>
    </w:p>
    <w:p>
      <w:pPr>
        <w:pStyle w:val="style179"/>
        <w:numPr>
          <w:ilvl w:val="0"/>
          <w:numId w:val="31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circulation</w:t>
      </w:r>
    </w:p>
    <w:p>
      <w:pPr>
        <w:pStyle w:val="style179"/>
        <w:numPr>
          <w:ilvl w:val="0"/>
          <w:numId w:val="31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Multi-party settlements</w:t>
      </w:r>
    </w:p>
    <w:p>
      <w:pPr>
        <w:pStyle w:val="style179"/>
        <w:numPr>
          <w:ilvl w:val="0"/>
          <w:numId w:val="31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finance coordination</w:t>
      </w:r>
    </w:p>
    <w:p>
      <w:pPr>
        <w:pStyle w:val="style179"/>
        <w:numPr>
          <w:ilvl w:val="0"/>
          <w:numId w:val="31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transfers</w:t>
      </w:r>
    </w:p>
    <w:p>
      <w:pPr>
        <w:pStyle w:val="style179"/>
        <w:numPr>
          <w:ilvl w:val="0"/>
          <w:numId w:val="31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interoperability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6.7C</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Allocation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Allocates constitutional resources according to constitutional purpose.</w:t>
      </w:r>
    </w:p>
    <w:p>
      <w:pPr>
        <w:pStyle w:val="style179"/>
        <w:numPr>
          <w:ilvl w:val="0"/>
          <w:numId w:val="31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Capabilities</w:t>
      </w:r>
    </w:p>
    <w:p>
      <w:pPr>
        <w:pStyle w:val="style179"/>
        <w:numPr>
          <w:ilvl w:val="0"/>
          <w:numId w:val="31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Mission-driven allocation</w:t>
      </w:r>
    </w:p>
    <w:p>
      <w:pPr>
        <w:pStyle w:val="style179"/>
        <w:numPr>
          <w:ilvl w:val="0"/>
          <w:numId w:val="31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prioritisation</w:t>
      </w:r>
    </w:p>
    <w:p>
      <w:pPr>
        <w:pStyle w:val="style179"/>
        <w:numPr>
          <w:ilvl w:val="0"/>
          <w:numId w:val="31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funding</w:t>
      </w:r>
    </w:p>
    <w:p>
      <w:pPr>
        <w:pStyle w:val="style179"/>
        <w:numPr>
          <w:ilvl w:val="0"/>
          <w:numId w:val="31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budgeting</w:t>
      </w:r>
    </w:p>
    <w:p>
      <w:pPr>
        <w:pStyle w:val="style179"/>
        <w:numPr>
          <w:ilvl w:val="0"/>
          <w:numId w:val="31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resource coordination</w:t>
      </w:r>
    </w:p>
    <w:p>
      <w:pPr>
        <w:pStyle w:val="style179"/>
        <w:numPr>
          <w:ilvl w:val="0"/>
          <w:numId w:val="31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Strategic investment governance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Fiduciary Assurance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Maintains constitutional confidence throughout every constitutional transaction.</w:t>
      </w:r>
    </w:p>
    <w:p>
      <w:pPr>
        <w:pStyle w:val="style179"/>
        <w:numPr>
          <w:ilvl w:val="0"/>
          <w:numId w:val="31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Capabilities</w:t>
      </w:r>
    </w:p>
    <w:p>
      <w:pPr>
        <w:pStyle w:val="style179"/>
        <w:numPr>
          <w:ilvl w:val="0"/>
          <w:numId w:val="31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Escrow covenant administration</w:t>
      </w:r>
    </w:p>
    <w:p>
      <w:pPr>
        <w:pStyle w:val="style179"/>
        <w:numPr>
          <w:ilvl w:val="0"/>
          <w:numId w:val="31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guarantees</w:t>
      </w:r>
    </w:p>
    <w:p>
      <w:pPr>
        <w:pStyle w:val="style179"/>
        <w:numPr>
          <w:ilvl w:val="0"/>
          <w:numId w:val="31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assurance</w:t>
      </w:r>
    </w:p>
    <w:p>
      <w:pPr>
        <w:pStyle w:val="style179"/>
        <w:numPr>
          <w:ilvl w:val="0"/>
          <w:numId w:val="31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Risk pooling</w:t>
      </w:r>
    </w:p>
    <w:p>
      <w:pPr>
        <w:pStyle w:val="style179"/>
        <w:numPr>
          <w:ilvl w:val="0"/>
          <w:numId w:val="31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Multi-party authorisation</w:t>
      </w:r>
    </w:p>
    <w:p>
      <w:pPr>
        <w:pStyle w:val="style179"/>
        <w:numPr>
          <w:ilvl w:val="0"/>
          <w:numId w:val="31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oversight</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Notice that Escrow Covenants naturally belong here. They become constitutional fiduciary instruments rather than merely legal contracts.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Payment Infrastructure</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Settles constitutional obligations.</w:t>
      </w:r>
    </w:p>
    <w:p>
      <w:pPr>
        <w:pStyle w:val="style179"/>
        <w:numPr>
          <w:ilvl w:val="0"/>
          <w:numId w:val="31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Capabilities</w:t>
      </w:r>
    </w:p>
    <w:p>
      <w:pPr>
        <w:pStyle w:val="style179"/>
        <w:numPr>
          <w:ilvl w:val="0"/>
          <w:numId w:val="31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Payment Rails</w:t>
      </w:r>
    </w:p>
    <w:p>
      <w:pPr>
        <w:pStyle w:val="style179"/>
        <w:numPr>
          <w:ilvl w:val="0"/>
          <w:numId w:val="31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Scholarship settlement</w:t>
      </w:r>
    </w:p>
    <w:p>
      <w:pPr>
        <w:pStyle w:val="style179"/>
        <w:numPr>
          <w:ilvl w:val="0"/>
          <w:numId w:val="31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contribution settlement</w:t>
      </w:r>
    </w:p>
    <w:p>
      <w:pPr>
        <w:pStyle w:val="style179"/>
        <w:numPr>
          <w:ilvl w:val="0"/>
          <w:numId w:val="31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disbursement</w:t>
      </w:r>
    </w:p>
    <w:p>
      <w:pPr>
        <w:pStyle w:val="style179"/>
        <w:numPr>
          <w:ilvl w:val="0"/>
          <w:numId w:val="31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funding</w:t>
      </w:r>
    </w:p>
    <w:p>
      <w:pPr>
        <w:pStyle w:val="style179"/>
        <w:numPr>
          <w:ilvl w:val="0"/>
          <w:numId w:val="31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reconciliation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Recursive Constitutional Reinvestment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Transforms today's Constitutional Yield into tomorrow's constitutional capability.</w:t>
      </w:r>
    </w:p>
    <w:p>
      <w:pPr>
        <w:pStyle w:val="style179"/>
        <w:numPr>
          <w:ilvl w:val="0"/>
          <w:numId w:val="31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31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Yield reinvestment</w:t>
      </w:r>
    </w:p>
    <w:p>
      <w:pPr>
        <w:pStyle w:val="style179"/>
        <w:numPr>
          <w:ilvl w:val="0"/>
          <w:numId w:val="31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reinvestment</w:t>
      </w:r>
    </w:p>
    <w:p>
      <w:pPr>
        <w:pStyle w:val="style179"/>
        <w:numPr>
          <w:ilvl w:val="0"/>
          <w:numId w:val="31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reinvestment</w:t>
      </w:r>
    </w:p>
    <w:p>
      <w:pPr>
        <w:pStyle w:val="style179"/>
        <w:numPr>
          <w:ilvl w:val="0"/>
          <w:numId w:val="31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reinvestment</w:t>
      </w:r>
    </w:p>
    <w:p>
      <w:pPr>
        <w:pStyle w:val="style179"/>
        <w:numPr>
          <w:ilvl w:val="0"/>
          <w:numId w:val="31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funding</w:t>
      </w:r>
    </w:p>
    <w:p>
      <w:pPr>
        <w:pStyle w:val="style179"/>
        <w:numPr>
          <w:ilvl w:val="0"/>
          <w:numId w:val="31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reserve formation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6.7G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Sustainability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Continuously enlarges constitutional fertility.</w:t>
      </w:r>
    </w:p>
    <w:p>
      <w:pPr>
        <w:pStyle w:val="style179"/>
        <w:numPr>
          <w:ilvl w:val="0"/>
          <w:numId w:val="31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31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Prosperity observation</w:t>
      </w:r>
    </w:p>
    <w:p>
      <w:pPr>
        <w:pStyle w:val="style179"/>
        <w:numPr>
          <w:ilvl w:val="0"/>
          <w:numId w:val="31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Sustainability indicators</w:t>
      </w:r>
    </w:p>
    <w:p>
      <w:pPr>
        <w:pStyle w:val="style179"/>
        <w:numPr>
          <w:ilvl w:val="0"/>
          <w:numId w:val="31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resilience assessment</w:t>
      </w:r>
    </w:p>
    <w:p>
      <w:pPr>
        <w:pStyle w:val="style179"/>
        <w:numPr>
          <w:ilvl w:val="0"/>
          <w:numId w:val="31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planning</w:t>
      </w:r>
    </w:p>
    <w:p>
      <w:pPr>
        <w:pStyle w:val="style179"/>
        <w:numPr>
          <w:ilvl w:val="0"/>
          <w:numId w:val="31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Long-term capability forecasting</w:t>
      </w:r>
    </w:p>
    <w:p>
      <w:pPr>
        <w:pStyle w:val="style179"/>
        <w:numPr>
          <w:ilvl w:val="0"/>
          <w:numId w:val="31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continuity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MICRO VERSION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Organ Specification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Metabolism</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I. Constitutional Office : </w:t>
      </w:r>
      <w:r>
        <w:rPr>
          <w:rFonts w:ascii="Noto Sans Elbasan" w:hAnsi="Noto Sans Elbasan"/>
          <w:b w:val="false"/>
          <w:bCs w:val="false"/>
          <w:sz w:val="24"/>
          <w:szCs w:val="24"/>
          <w:lang w:val="en-US"/>
        </w:rPr>
        <w:t>To nourish the constitutional organism by continually converting Constitutional Yield into recursively circulating constitutional capital.</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II. Constitutional Purpose : </w:t>
      </w:r>
      <w:r>
        <w:rPr>
          <w:rFonts w:ascii="Noto Sans Elbasan" w:hAnsi="Noto Sans Elbasan"/>
          <w:b w:val="false"/>
          <w:bCs w:val="false"/>
          <w:sz w:val="24"/>
          <w:szCs w:val="24"/>
          <w:lang w:val="en-US"/>
        </w:rPr>
        <w:t>To ensure that every constitutional contribution strengthens both present prosperity and future constitutional capability. Capital exists to enlarge civilization.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metabolism shall continually</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recognise Constitutional Yield</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constitute constitutional capital</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 fiduciary circulation</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authenticate constitutional obligations</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secure cooperative investment</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reduce constitutional risk</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enable recursive reinvestment</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 constitutional sustainability</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enlarge constitutional confidence</w:t>
      </w:r>
    </w:p>
    <w:p>
      <w:pPr>
        <w:pStyle w:val="style179"/>
        <w:numPr>
          <w:ilvl w:val="0"/>
          <w:numId w:val="31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cultivate regenerative prosperity</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Its stewardship includes : </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Capital</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Cooperatives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EduCapital Union</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Escrow Covenants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Funds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Development Projects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Contributions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Scholarship Funds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Capital</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Community Investment Pools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Guarantees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Payment Obligations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Prosperity Indicators</w:t>
      </w:r>
    </w:p>
    <w:p>
      <w:pPr>
        <w:pStyle w:val="style179"/>
        <w:numPr>
          <w:ilvl w:val="0"/>
          <w:numId w:val="31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Relationships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metabolism continually</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Recognises constitutional deposits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Constitutes constitutional capital</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Allocates resources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Circulates constitutional value</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Assures constitutional confidence</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Settles constitutional obligations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Reinvests Constitutional Yield</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Regenerates constitutional capability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cycle continually enlarges civilization's capacity for future flourishing.</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metabolism exchanges constitutional intelligence with</w:t>
      </w:r>
    </w:p>
    <w:p>
      <w:pPr>
        <w:pStyle w:val="style179"/>
        <w:numPr>
          <w:ilvl w:val="0"/>
          <w:numId w:val="31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 (opportunity)</w:t>
      </w:r>
    </w:p>
    <w:p>
      <w:pPr>
        <w:pStyle w:val="style179"/>
        <w:numPr>
          <w:ilvl w:val="0"/>
          <w:numId w:val="31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 (knowledge)</w:t>
      </w:r>
    </w:p>
    <w:p>
      <w:pPr>
        <w:pStyle w:val="style179"/>
        <w:numPr>
          <w:ilvl w:val="0"/>
          <w:numId w:val="31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(trust)</w:t>
      </w:r>
    </w:p>
    <w:p>
      <w:pPr>
        <w:pStyle w:val="style179"/>
        <w:numPr>
          <w:ilvl w:val="0"/>
          <w:numId w:val="31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(participation)</w:t>
      </w:r>
    </w:p>
    <w:p>
      <w:pPr>
        <w:pStyle w:val="style179"/>
        <w:numPr>
          <w:ilvl w:val="0"/>
          <w:numId w:val="31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 (governance)</w:t>
      </w:r>
    </w:p>
    <w:p>
      <w:pPr>
        <w:pStyle w:val="style179"/>
        <w:numPr>
          <w:ilvl w:val="0"/>
          <w:numId w:val="31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 (runtime telemetry)</w:t>
      </w:r>
    </w:p>
    <w:p>
      <w:pPr>
        <w:pStyle w:val="style179"/>
        <w:numPr>
          <w:ilvl w:val="0"/>
          <w:numId w:val="31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AGORA (performance evidence)</w:t>
      </w:r>
    </w:p>
    <w:p>
      <w:pPr>
        <w:pStyle w:val="style179"/>
        <w:numPr>
          <w:ilvl w:val="0"/>
          <w:numId w:val="31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NOESIS (constitutional learning)</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Cortex (coherence)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stewardship belongs to</w:t>
      </w:r>
    </w:p>
    <w:p>
      <w:pPr>
        <w:pStyle w:val="style179"/>
        <w:numPr>
          <w:ilvl w:val="0"/>
          <w:numId w:val="31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Cooperatives</w:t>
      </w:r>
    </w:p>
    <w:p>
      <w:pPr>
        <w:pStyle w:val="style179"/>
        <w:numPr>
          <w:ilvl w:val="0"/>
          <w:numId w:val="31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Institutions</w:t>
      </w:r>
    </w:p>
    <w:p>
      <w:pPr>
        <w:pStyle w:val="style179"/>
        <w:numPr>
          <w:ilvl w:val="0"/>
          <w:numId w:val="31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Financial Institutions</w:t>
      </w:r>
    </w:p>
    <w:p>
      <w:pPr>
        <w:pStyle w:val="style179"/>
        <w:numPr>
          <w:ilvl w:val="0"/>
          <w:numId w:val="31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Government</w:t>
      </w:r>
    </w:p>
    <w:p>
      <w:pPr>
        <w:pStyle w:val="style179"/>
        <w:numPr>
          <w:ilvl w:val="0"/>
          <w:numId w:val="31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Communities</w:t>
      </w:r>
    </w:p>
    <w:p>
      <w:pPr>
        <w:pStyle w:val="style179"/>
        <w:numPr>
          <w:ilvl w:val="0"/>
          <w:numId w:val="31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Development Partners</w:t>
      </w:r>
    </w:p>
    <w:p>
      <w:pPr>
        <w:pStyle w:val="style179"/>
        <w:numPr>
          <w:ilvl w:val="0"/>
          <w:numId w:val="31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Trustees</w:t>
      </w:r>
    </w:p>
    <w:p>
      <w:pPr>
        <w:pStyle w:val="style179"/>
        <w:numPr>
          <w:ilvl w:val="0"/>
          <w:numId w:val="31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 Networks</w:t>
      </w:r>
    </w:p>
    <w:p>
      <w:pPr>
        <w:pStyle w:val="style179"/>
        <w:numPr>
          <w:ilvl w:val="0"/>
          <w:numId w:val="31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 Partners (as service providers, not constitutional owners)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is also where your doctrine of Sovereign Custodianship and Escrow Covenant belongs. Engineering partners may steward platforms or services under constitutional mandate, but constitutional custodianship remains with the sovereign constitutional order rather than transferring to any single institution or contractor.</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Produces :</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Registers</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Intelligence</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Portfolios</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Scholarship Allocations</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Development Funding Decisions</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Assurances</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Guarantees</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Settlement Records</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Prosperity Indicators</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Sustainability Reports</w:t>
      </w:r>
    </w:p>
    <w:p>
      <w:pPr>
        <w:pStyle w:val="style179"/>
        <w:numPr>
          <w:ilvl w:val="0"/>
          <w:numId w:val="32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Investment Strategies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metabolism continually exhibits</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circulation</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authenticated settlement</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security</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allocation</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transparency</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assurance</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investment</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resilience</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recultivation</w:t>
      </w:r>
    </w:p>
    <w:p>
      <w:pPr>
        <w:pStyle w:val="style179"/>
        <w:numPr>
          <w:ilvl w:val="0"/>
          <w:numId w:val="32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long-term constitutional fertility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successful circulation simultaneously strengthens the confidence, security and productive capacity of the entire constitutional organism.</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X. Constitutional Engineering Implications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Faithful implementation requires engineering capabilities such as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capital registries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asset ledgers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investment orchestration</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escrow covenant management</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multi-party authorization services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payment orchestration services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settlement and reconciliation capabilities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fiduciary workflow management</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guarantee services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allocation engines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 portfolio management</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treasury capabilities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financial telemetry and monitoring</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prosperity analytics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risk intelligence</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twin support for investment scenario modelling</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AI-assisted capital optimisation</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interoperability with regulated financial institutions</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event-driven capital coordination</w:t>
      </w:r>
    </w:p>
    <w:p>
      <w:pPr>
        <w:pStyle w:val="style179"/>
        <w:numPr>
          <w:ilvl w:val="0"/>
          <w:numId w:val="32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audit services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CHAPTER 6.8 (MESO)</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Runtime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Coordination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Constitutional Runtime as the living constitutional coordination of the Education Economy, the Engineering Canon now identifies the enduring constitutional capabilities required to sustain continual constitutional presence throughout the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capabilities coordinate constitutional systems without prescribing technological implementation.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Presence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Maintains the organism's continual constitutional awareness.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Constitutional Capabilities :</w:t>
      </w:r>
    </w:p>
    <w:p>
      <w:pPr>
        <w:pStyle w:val="style179"/>
        <w:numPr>
          <w:ilvl w:val="0"/>
          <w:numId w:val="3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state awareness</w:t>
      </w:r>
    </w:p>
    <w:p>
      <w:pPr>
        <w:pStyle w:val="style179"/>
        <w:numPr>
          <w:ilvl w:val="0"/>
          <w:numId w:val="3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presence monitoring</w:t>
      </w:r>
    </w:p>
    <w:p>
      <w:pPr>
        <w:pStyle w:val="style179"/>
        <w:numPr>
          <w:ilvl w:val="0"/>
          <w:numId w:val="3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constitutional visibility</w:t>
      </w:r>
    </w:p>
    <w:p>
      <w:pPr>
        <w:pStyle w:val="style179"/>
        <w:numPr>
          <w:ilvl w:val="0"/>
          <w:numId w:val="3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continuity</w:t>
      </w:r>
    </w:p>
    <w:p>
      <w:pPr>
        <w:pStyle w:val="style179"/>
        <w:numPr>
          <w:ilvl w:val="0"/>
          <w:numId w:val="3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availability</w:t>
      </w:r>
    </w:p>
    <w:p>
      <w:pPr>
        <w:pStyle w:val="style179"/>
        <w:numPr>
          <w:ilvl w:val="0"/>
          <w:numId w:val="33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living constitutional status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6.8B</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Event Coordination System</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Coordinates constitutional activity as living constitutional events.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Capabilities :</w:t>
      </w:r>
    </w:p>
    <w:p>
      <w:pPr>
        <w:pStyle w:val="style179"/>
        <w:numPr>
          <w:ilvl w:val="0"/>
          <w:numId w:val="3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registration</w:t>
      </w:r>
    </w:p>
    <w:p>
      <w:pPr>
        <w:pStyle w:val="style179"/>
        <w:numPr>
          <w:ilvl w:val="0"/>
          <w:numId w:val="3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propagation</w:t>
      </w:r>
    </w:p>
    <w:p>
      <w:pPr>
        <w:pStyle w:val="style179"/>
        <w:numPr>
          <w:ilvl w:val="0"/>
          <w:numId w:val="3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ordering</w:t>
      </w:r>
    </w:p>
    <w:p>
      <w:pPr>
        <w:pStyle w:val="style179"/>
        <w:numPr>
          <w:ilvl w:val="0"/>
          <w:numId w:val="3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integrity</w:t>
      </w:r>
    </w:p>
    <w:p>
      <w:pPr>
        <w:pStyle w:val="style179"/>
        <w:numPr>
          <w:ilvl w:val="0"/>
          <w:numId w:val="3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notification</w:t>
      </w:r>
    </w:p>
    <w:p>
      <w:pPr>
        <w:pStyle w:val="style179"/>
        <w:numPr>
          <w:ilvl w:val="0"/>
          <w:numId w:val="33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traceability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6.8C</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Synchronization System</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Maintains coherent coordination among constitutional systems.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Capabilities</w:t>
      </w:r>
    </w:p>
    <w:p>
      <w:pPr>
        <w:pStyle w:val="style179"/>
        <w:numPr>
          <w:ilvl w:val="0"/>
          <w:numId w:val="3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synchronization</w:t>
      </w:r>
    </w:p>
    <w:p>
      <w:pPr>
        <w:pStyle w:val="style179"/>
        <w:numPr>
          <w:ilvl w:val="0"/>
          <w:numId w:val="3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consistency</w:t>
      </w:r>
    </w:p>
    <w:p>
      <w:pPr>
        <w:pStyle w:val="style179"/>
        <w:numPr>
          <w:ilvl w:val="0"/>
          <w:numId w:val="3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temporal coordination</w:t>
      </w:r>
    </w:p>
    <w:p>
      <w:pPr>
        <w:pStyle w:val="style179"/>
        <w:numPr>
          <w:ilvl w:val="0"/>
          <w:numId w:val="3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organizational synchronization</w:t>
      </w:r>
    </w:p>
    <w:p>
      <w:pPr>
        <w:pStyle w:val="style179"/>
        <w:numPr>
          <w:ilvl w:val="0"/>
          <w:numId w:val="3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alignment</w:t>
      </w:r>
    </w:p>
    <w:p>
      <w:pPr>
        <w:pStyle w:val="style179"/>
        <w:numPr>
          <w:ilvl w:val="0"/>
          <w:numId w:val="33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coordination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Communication System</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Maintains continual constitutional dialogue throughout the organism.</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Capabilities</w:t>
      </w:r>
    </w:p>
    <w:p>
      <w:pPr>
        <w:pStyle w:val="style179"/>
        <w:numPr>
          <w:ilvl w:val="0"/>
          <w:numId w:val="3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messaging</w:t>
      </w:r>
    </w:p>
    <w:p>
      <w:pPr>
        <w:pStyle w:val="style179"/>
        <w:numPr>
          <w:ilvl w:val="0"/>
          <w:numId w:val="3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secure communication</w:t>
      </w:r>
    </w:p>
    <w:p>
      <w:pPr>
        <w:pStyle w:val="style179"/>
        <w:numPr>
          <w:ilvl w:val="0"/>
          <w:numId w:val="3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dialogue</w:t>
      </w:r>
    </w:p>
    <w:p>
      <w:pPr>
        <w:pStyle w:val="style179"/>
        <w:numPr>
          <w:ilvl w:val="0"/>
          <w:numId w:val="3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collaborative exchange</w:t>
      </w:r>
    </w:p>
    <w:p>
      <w:pPr>
        <w:pStyle w:val="style179"/>
        <w:numPr>
          <w:ilvl w:val="0"/>
          <w:numId w:val="3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broadcasting</w:t>
      </w:r>
    </w:p>
    <w:p>
      <w:pPr>
        <w:pStyle w:val="style179"/>
        <w:numPr>
          <w:ilvl w:val="0"/>
          <w:numId w:val="33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signalling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Decision Coordination</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Supports distributed constitutional judgment.</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Capabilities</w:t>
      </w:r>
    </w:p>
    <w:p>
      <w:pPr>
        <w:pStyle w:val="style179"/>
        <w:numPr>
          <w:ilvl w:val="0"/>
          <w:numId w:val="3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decision coordination</w:t>
      </w:r>
    </w:p>
    <w:p>
      <w:pPr>
        <w:pStyle w:val="style179"/>
        <w:numPr>
          <w:ilvl w:val="0"/>
          <w:numId w:val="3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collaborative deliberation</w:t>
      </w:r>
    </w:p>
    <w:p>
      <w:pPr>
        <w:pStyle w:val="style179"/>
        <w:numPr>
          <w:ilvl w:val="0"/>
          <w:numId w:val="3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approvals</w:t>
      </w:r>
    </w:p>
    <w:p>
      <w:pPr>
        <w:pStyle w:val="style179"/>
        <w:numPr>
          <w:ilvl w:val="0"/>
          <w:numId w:val="3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authorisation</w:t>
      </w:r>
    </w:p>
    <w:p>
      <w:pPr>
        <w:pStyle w:val="style179"/>
        <w:numPr>
          <w:ilvl w:val="0"/>
          <w:numId w:val="3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workflows</w:t>
      </w:r>
    </w:p>
    <w:p>
      <w:pPr>
        <w:pStyle w:val="style179"/>
        <w:numPr>
          <w:ilvl w:val="0"/>
          <w:numId w:val="33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consensus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Observation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Maintains continual constitutional perception.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Capabilities</w:t>
      </w:r>
    </w:p>
    <w:p>
      <w:pPr>
        <w:pStyle w:val="style179"/>
        <w:numPr>
          <w:ilvl w:val="0"/>
          <w:numId w:val="3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telemetry</w:t>
      </w:r>
    </w:p>
    <w:p>
      <w:pPr>
        <w:pStyle w:val="style179"/>
        <w:numPr>
          <w:ilvl w:val="0"/>
          <w:numId w:val="3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monitoring</w:t>
      </w:r>
    </w:p>
    <w:p>
      <w:pPr>
        <w:pStyle w:val="style179"/>
        <w:numPr>
          <w:ilvl w:val="0"/>
          <w:numId w:val="3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indicators</w:t>
      </w:r>
    </w:p>
    <w:p>
      <w:pPr>
        <w:pStyle w:val="style179"/>
        <w:numPr>
          <w:ilvl w:val="0"/>
          <w:numId w:val="3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anomaly observation</w:t>
      </w:r>
    </w:p>
    <w:p>
      <w:pPr>
        <w:pStyle w:val="style179"/>
        <w:numPr>
          <w:ilvl w:val="0"/>
          <w:numId w:val="3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performance visibility</w:t>
      </w:r>
    </w:p>
    <w:p>
      <w:pPr>
        <w:pStyle w:val="style179"/>
        <w:numPr>
          <w:ilvl w:val="0"/>
          <w:numId w:val="32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evidence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Responsiveness System</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Purpose :</w:t>
      </w:r>
      <w:r>
        <w:rPr>
          <w:rFonts w:ascii="Noto Sans Elbasan" w:hAnsi="Noto Sans Elbasan"/>
          <w:b w:val="false"/>
          <w:bCs w:val="false"/>
          <w:sz w:val="24"/>
          <w:szCs w:val="24"/>
          <w:lang w:val="en-US"/>
        </w:rPr>
        <w:t xml:space="preserve"> Allows the organism continually to respond to constitutional reality.</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3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coordination</w:t>
      </w:r>
    </w:p>
    <w:p>
      <w:pPr>
        <w:pStyle w:val="style179"/>
        <w:numPr>
          <w:ilvl w:val="0"/>
          <w:numId w:val="3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alerts</w:t>
      </w:r>
    </w:p>
    <w:p>
      <w:pPr>
        <w:pStyle w:val="style179"/>
        <w:numPr>
          <w:ilvl w:val="0"/>
          <w:numId w:val="3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responsive workflows</w:t>
      </w:r>
    </w:p>
    <w:p>
      <w:pPr>
        <w:pStyle w:val="style179"/>
        <w:numPr>
          <w:ilvl w:val="0"/>
          <w:numId w:val="3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escalation</w:t>
      </w:r>
    </w:p>
    <w:p>
      <w:pPr>
        <w:pStyle w:val="style179"/>
        <w:numPr>
          <w:ilvl w:val="0"/>
          <w:numId w:val="3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coordinated intervention</w:t>
      </w:r>
    </w:p>
    <w:p>
      <w:pPr>
        <w:pStyle w:val="style179"/>
        <w:numPr>
          <w:ilvl w:val="0"/>
          <w:numId w:val="32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resilience activation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6.8H</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Continuity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Maintains uninterrupted constitutional life.</w:t>
      </w:r>
    </w:p>
    <w:p>
      <w:pPr>
        <w:pStyle w:val="style179"/>
        <w:numPr>
          <w:ilvl w:val="0"/>
          <w:numId w:val="3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3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continuity planning</w:t>
      </w:r>
    </w:p>
    <w:p>
      <w:pPr>
        <w:pStyle w:val="style179"/>
        <w:numPr>
          <w:ilvl w:val="0"/>
          <w:numId w:val="3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recovery</w:t>
      </w:r>
    </w:p>
    <w:p>
      <w:pPr>
        <w:pStyle w:val="style179"/>
        <w:numPr>
          <w:ilvl w:val="0"/>
          <w:numId w:val="3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resilience</w:t>
      </w:r>
    </w:p>
    <w:p>
      <w:pPr>
        <w:pStyle w:val="style179"/>
        <w:numPr>
          <w:ilvl w:val="0"/>
          <w:numId w:val="3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persistence</w:t>
      </w:r>
    </w:p>
    <w:p>
      <w:pPr>
        <w:pStyle w:val="style179"/>
        <w:numPr>
          <w:ilvl w:val="0"/>
          <w:numId w:val="3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succession</w:t>
      </w:r>
    </w:p>
    <w:p>
      <w:pPr>
        <w:pStyle w:val="style179"/>
        <w:numPr>
          <w:ilvl w:val="0"/>
          <w:numId w:val="32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continuity assurance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6.8I</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Resilience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Preserves constitutional coordination during disruption.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Capabilities</w:t>
      </w:r>
    </w:p>
    <w:p>
      <w:pPr>
        <w:pStyle w:val="style179"/>
        <w:numPr>
          <w:ilvl w:val="0"/>
          <w:numId w:val="3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fault tolerance</w:t>
      </w:r>
    </w:p>
    <w:p>
      <w:pPr>
        <w:pStyle w:val="style179"/>
        <w:numPr>
          <w:ilvl w:val="0"/>
          <w:numId w:val="3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redundancy</w:t>
      </w:r>
    </w:p>
    <w:p>
      <w:pPr>
        <w:pStyle w:val="style179"/>
        <w:numPr>
          <w:ilvl w:val="0"/>
          <w:numId w:val="3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recovery</w:t>
      </w:r>
    </w:p>
    <w:p>
      <w:pPr>
        <w:pStyle w:val="style179"/>
        <w:numPr>
          <w:ilvl w:val="0"/>
          <w:numId w:val="3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resilience assessment</w:t>
      </w:r>
    </w:p>
    <w:p>
      <w:pPr>
        <w:pStyle w:val="style179"/>
        <w:numPr>
          <w:ilvl w:val="0"/>
          <w:numId w:val="3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survivability</w:t>
      </w:r>
    </w:p>
    <w:p>
      <w:pPr>
        <w:pStyle w:val="style179"/>
        <w:numPr>
          <w:ilvl w:val="0"/>
          <w:numId w:val="32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restoration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6.8J</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Coordination Assurance</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Continually verifies that the constitutional organism remains alive.</w:t>
      </w:r>
    </w:p>
    <w:p>
      <w:pPr>
        <w:pStyle w:val="style179"/>
        <w:numPr>
          <w:ilvl w:val="0"/>
          <w:numId w:val="3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3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runtime assurance</w:t>
      </w:r>
    </w:p>
    <w:p>
      <w:pPr>
        <w:pStyle w:val="style179"/>
        <w:numPr>
          <w:ilvl w:val="0"/>
          <w:numId w:val="3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coordination auditing</w:t>
      </w:r>
    </w:p>
    <w:p>
      <w:pPr>
        <w:pStyle w:val="style179"/>
        <w:numPr>
          <w:ilvl w:val="0"/>
          <w:numId w:val="3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coherence verification</w:t>
      </w:r>
    </w:p>
    <w:p>
      <w:pPr>
        <w:pStyle w:val="style179"/>
        <w:numPr>
          <w:ilvl w:val="0"/>
          <w:numId w:val="3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health assessment</w:t>
      </w:r>
    </w:p>
    <w:p>
      <w:pPr>
        <w:pStyle w:val="style179"/>
        <w:numPr>
          <w:ilvl w:val="0"/>
          <w:numId w:val="3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readiness</w:t>
      </w:r>
    </w:p>
    <w:p>
      <w:pPr>
        <w:pStyle w:val="style179"/>
        <w:numPr>
          <w:ilvl w:val="0"/>
          <w:numId w:val="32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vitality observation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MICRO VERSION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Organ Specification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Runtime</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I. Constitutional Office :</w:t>
      </w:r>
      <w:r>
        <w:rPr>
          <w:rFonts w:ascii="Noto Sans Elbasan" w:hAnsi="Noto Sans Elbasan"/>
          <w:b w:val="false"/>
          <w:bCs w:val="false"/>
          <w:sz w:val="24"/>
          <w:szCs w:val="24"/>
          <w:lang w:val="en-US"/>
        </w:rPr>
        <w:t xml:space="preserve"> To maintain the continual constitutional coordination of the living organism so that every constitutional system faithfully performs its vocation within one living constitutional present.</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therefore constitutes the constitutional faculty of coordinated life.</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II. Constitutional Purpose : </w:t>
      </w:r>
      <w:r>
        <w:rPr>
          <w:rFonts w:ascii="Noto Sans Elbasan" w:hAnsi="Noto Sans Elbasan"/>
          <w:b w:val="false"/>
          <w:bCs w:val="false"/>
          <w:sz w:val="24"/>
          <w:szCs w:val="24"/>
          <w:lang w:val="en-US"/>
        </w:rPr>
        <w:t>To ensure that constitutional intelligence, legitimacy, participation, governance, capital, ecology and stewardship continually operate as one coherent constitutional organism. Its purpose is not execution. Its purpose is constitutional life.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continually</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coordinates constitutional systems</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constitutional presence</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synchronises constitutional activity</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observes constitutional conditions</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distributes constitutional events</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supports constitutional communication</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preserves constitutional continuity</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activates constitutional responsiveness</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constitutional resilience</w:t>
      </w:r>
    </w:p>
    <w:p>
      <w:pPr>
        <w:pStyle w:val="style179"/>
        <w:numPr>
          <w:ilvl w:val="0"/>
          <w:numId w:val="32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enlarges constitutional coherence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exercises stewardship over</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Sessions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States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Activities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Workflows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Communications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Decisions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Activities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Telemetry Streams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Policies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Coordination Contexts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Timelines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Alerts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Synchronization Records</w:t>
      </w:r>
    </w:p>
    <w:p>
      <w:pPr>
        <w:pStyle w:val="style179"/>
        <w:numPr>
          <w:ilvl w:val="0"/>
          <w:numId w:val="32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Evidence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Runtime continually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Observes constitutional reality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Coordinates constitutional systems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Synchronises constitutional activity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Communicates constitutional intelligence</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Responds to constitutional conditions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Stabilises constitutional operation</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Preserves constitutional continuity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Enlarges constitutional coherence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organism therefore continually remains constitutionally alive.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continually exchanges constitutional intelligence with :</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AGORA</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NOESIS</w:t>
      </w:r>
    </w:p>
    <w:p>
      <w:pPr>
        <w:pStyle w:val="style179"/>
        <w:numPr>
          <w:ilvl w:val="0"/>
          <w:numId w:val="20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Cortex</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does not replace these constitutional organs. It continually coordinates them.</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stewardship belongs to :</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operators</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coordinators</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authorities</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participating institutions</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 stewards</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administrators</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cybersecurity stewards</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systems engineers</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observers</w:t>
      </w:r>
    </w:p>
    <w:p>
      <w:pPr>
        <w:pStyle w:val="style179"/>
        <w:numPr>
          <w:ilvl w:val="0"/>
          <w:numId w:val="20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civic participants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 constitutional stewardship remains supreme over automated coordination.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continually produces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operational awareness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coordination intelligence</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records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synchronization reports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alerts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dashboards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evidence</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continuity reports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resilience assessments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coordination analytics</w:t>
      </w:r>
    </w:p>
    <w:p>
      <w:pPr>
        <w:pStyle w:val="style179"/>
        <w:numPr>
          <w:ilvl w:val="0"/>
          <w:numId w:val="20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operational intelligence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outputs enable the organism to perceive and govern its own living condition.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continually exhibits</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perpetual coordination</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synchronization</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responsiveness</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event-driven cooperation</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resilient continuity</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observation</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stabilization</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awareness</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coordinated recovery</w:t>
      </w:r>
    </w:p>
    <w:p>
      <w:pPr>
        <w:pStyle w:val="style179"/>
        <w:numPr>
          <w:ilvl w:val="0"/>
          <w:numId w:val="20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living constitutional presence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interaction immediately enlarges the organism's capacity for coordinated constitutional life.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Constitutional Engineering Implications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Faithful implementation requires engineering capabilities such as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buses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event streaming</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workflow orchestration services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state management</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coordination engines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telemetry platforms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complex event processing capabilities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messaging infrastructure</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real-time collaboration services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notification and alerting services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execution engines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twin synchronization services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observability platforms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resilience services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business continuity orchestration</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scheduling services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AI-assisted coordination support</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monitoring dashboards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audit services</w:t>
      </w:r>
    </w:p>
    <w:p>
      <w:pPr>
        <w:pStyle w:val="style179"/>
        <w:numPr>
          <w:ilvl w:val="0"/>
          <w:numId w:val="20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cross-domain interoperability frameworks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Importantly, these engineering capabilities do not define Constitutional Runtime. They remain constitutional derivatives whose legitimacy arises entirely from the higher constitutional doctrine. As technologies evolve—from cloud-native platforms to edge computing, digital twins, autonomous agents, or quantum-inspired distributed systems—the constitutional obligation remains unchanged: to preserve the living coordination, continuity, responsiveness and coherence of the constitutional organism. This preserves the enduring constitutional abstraction while allowing the Engineering Canon and Technical Appendix to evolve with successive generations of technology.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6.8 (MESO)</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Runtime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Coordination Architecture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Constitutional Runtime as the living constitutional coordination of the Education Economy, the Engineering Canon now identifies the enduring constitutional capabilities required to sustain continual constitutional presence throughout the organism. These capabilities coordinate constitutional systems without prescribing technological implementation.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6.8A</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Presence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the organism's continual constitutional awareness.</w:t>
      </w:r>
    </w:p>
    <w:p>
      <w:pPr>
        <w:pStyle w:val="style179"/>
        <w:numPr>
          <w:ilvl w:val="0"/>
          <w:numId w:val="20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Capabilities</w:t>
      </w:r>
    </w:p>
    <w:p>
      <w:pPr>
        <w:pStyle w:val="style179"/>
        <w:numPr>
          <w:ilvl w:val="0"/>
          <w:numId w:val="20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state awareness</w:t>
      </w:r>
    </w:p>
    <w:p>
      <w:pPr>
        <w:pStyle w:val="style179"/>
        <w:numPr>
          <w:ilvl w:val="0"/>
          <w:numId w:val="20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presence monitoring</w:t>
      </w:r>
    </w:p>
    <w:p>
      <w:pPr>
        <w:pStyle w:val="style179"/>
        <w:numPr>
          <w:ilvl w:val="0"/>
          <w:numId w:val="20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constitutional visibility</w:t>
      </w:r>
    </w:p>
    <w:p>
      <w:pPr>
        <w:pStyle w:val="style179"/>
        <w:numPr>
          <w:ilvl w:val="0"/>
          <w:numId w:val="20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continuity</w:t>
      </w:r>
    </w:p>
    <w:p>
      <w:pPr>
        <w:pStyle w:val="style179"/>
        <w:numPr>
          <w:ilvl w:val="0"/>
          <w:numId w:val="20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availability</w:t>
      </w:r>
    </w:p>
    <w:p>
      <w:pPr>
        <w:pStyle w:val="style179"/>
        <w:numPr>
          <w:ilvl w:val="0"/>
          <w:numId w:val="20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living constitutional status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6.8B</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Event Coordination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Coordinates constitutional activity as living constitutional events.</w:t>
      </w:r>
    </w:p>
    <w:p>
      <w:pPr>
        <w:pStyle w:val="style179"/>
        <w:numPr>
          <w:ilvl w:val="0"/>
          <w:numId w:val="20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20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registration</w:t>
      </w:r>
    </w:p>
    <w:p>
      <w:pPr>
        <w:pStyle w:val="style179"/>
        <w:numPr>
          <w:ilvl w:val="0"/>
          <w:numId w:val="20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propagation</w:t>
      </w:r>
    </w:p>
    <w:p>
      <w:pPr>
        <w:pStyle w:val="style179"/>
        <w:numPr>
          <w:ilvl w:val="0"/>
          <w:numId w:val="20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ordering</w:t>
      </w:r>
    </w:p>
    <w:p>
      <w:pPr>
        <w:pStyle w:val="style179"/>
        <w:numPr>
          <w:ilvl w:val="0"/>
          <w:numId w:val="20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integrity</w:t>
      </w:r>
    </w:p>
    <w:p>
      <w:pPr>
        <w:pStyle w:val="style179"/>
        <w:numPr>
          <w:ilvl w:val="0"/>
          <w:numId w:val="20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notification</w:t>
      </w:r>
    </w:p>
    <w:p>
      <w:pPr>
        <w:pStyle w:val="style179"/>
        <w:numPr>
          <w:ilvl w:val="0"/>
          <w:numId w:val="20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traceability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6.8C</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Synchronization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coherent coordination among constitutional systems.</w:t>
      </w:r>
    </w:p>
    <w:p>
      <w:pPr>
        <w:pStyle w:val="style179"/>
        <w:numPr>
          <w:ilvl w:val="0"/>
          <w:numId w:val="20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20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synchronization</w:t>
      </w:r>
    </w:p>
    <w:p>
      <w:pPr>
        <w:pStyle w:val="style179"/>
        <w:numPr>
          <w:ilvl w:val="0"/>
          <w:numId w:val="20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consistency</w:t>
      </w:r>
    </w:p>
    <w:p>
      <w:pPr>
        <w:pStyle w:val="style179"/>
        <w:numPr>
          <w:ilvl w:val="0"/>
          <w:numId w:val="20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temporal coordination</w:t>
      </w:r>
    </w:p>
    <w:p>
      <w:pPr>
        <w:pStyle w:val="style179"/>
        <w:numPr>
          <w:ilvl w:val="0"/>
          <w:numId w:val="20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organizational synchronization</w:t>
      </w:r>
    </w:p>
    <w:p>
      <w:pPr>
        <w:pStyle w:val="style179"/>
        <w:numPr>
          <w:ilvl w:val="0"/>
          <w:numId w:val="20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alignment</w:t>
      </w:r>
    </w:p>
    <w:p>
      <w:pPr>
        <w:pStyle w:val="style179"/>
        <w:numPr>
          <w:ilvl w:val="0"/>
          <w:numId w:val="20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coordination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6.8D</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Communication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continual constitutional dialogue throughout the organism.</w:t>
      </w:r>
    </w:p>
    <w:p>
      <w:pPr>
        <w:pStyle w:val="style179"/>
        <w:numPr>
          <w:ilvl w:val="0"/>
          <w:numId w:val="20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20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messaging</w:t>
      </w:r>
    </w:p>
    <w:p>
      <w:pPr>
        <w:pStyle w:val="style179"/>
        <w:numPr>
          <w:ilvl w:val="0"/>
          <w:numId w:val="20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secure communication</w:t>
      </w:r>
    </w:p>
    <w:p>
      <w:pPr>
        <w:pStyle w:val="style179"/>
        <w:numPr>
          <w:ilvl w:val="0"/>
          <w:numId w:val="20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dialogue</w:t>
      </w:r>
    </w:p>
    <w:p>
      <w:pPr>
        <w:pStyle w:val="style179"/>
        <w:numPr>
          <w:ilvl w:val="0"/>
          <w:numId w:val="20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collaborative exchange</w:t>
      </w:r>
    </w:p>
    <w:p>
      <w:pPr>
        <w:pStyle w:val="style179"/>
        <w:numPr>
          <w:ilvl w:val="0"/>
          <w:numId w:val="20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broadcasting</w:t>
      </w:r>
    </w:p>
    <w:p>
      <w:pPr>
        <w:pStyle w:val="style179"/>
        <w:numPr>
          <w:ilvl w:val="0"/>
          <w:numId w:val="20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cooperative signalling</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Decision Coordination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Supports distributed constitutional judgment.</w:t>
      </w:r>
    </w:p>
    <w:p>
      <w:pPr>
        <w:pStyle w:val="style179"/>
        <w:numPr>
          <w:ilvl w:val="0"/>
          <w:numId w:val="20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20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decision coordination</w:t>
      </w:r>
    </w:p>
    <w:p>
      <w:pPr>
        <w:pStyle w:val="style179"/>
        <w:numPr>
          <w:ilvl w:val="0"/>
          <w:numId w:val="20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collaborative deliberation</w:t>
      </w:r>
    </w:p>
    <w:p>
      <w:pPr>
        <w:pStyle w:val="style179"/>
        <w:numPr>
          <w:ilvl w:val="0"/>
          <w:numId w:val="20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approvals</w:t>
      </w:r>
    </w:p>
    <w:p>
      <w:pPr>
        <w:pStyle w:val="style179"/>
        <w:numPr>
          <w:ilvl w:val="0"/>
          <w:numId w:val="20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authorisation</w:t>
      </w:r>
    </w:p>
    <w:p>
      <w:pPr>
        <w:pStyle w:val="style179"/>
        <w:numPr>
          <w:ilvl w:val="0"/>
          <w:numId w:val="20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workflows</w:t>
      </w:r>
    </w:p>
    <w:p>
      <w:pPr>
        <w:pStyle w:val="style179"/>
        <w:numPr>
          <w:ilvl w:val="0"/>
          <w:numId w:val="20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consensus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6.8F</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Observation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continual constitutional perception.</w:t>
      </w:r>
    </w:p>
    <w:p>
      <w:pPr>
        <w:pStyle w:val="style179"/>
        <w:numPr>
          <w:ilvl w:val="0"/>
          <w:numId w:val="19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19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telemetry</w:t>
      </w:r>
    </w:p>
    <w:p>
      <w:pPr>
        <w:pStyle w:val="style179"/>
        <w:numPr>
          <w:ilvl w:val="0"/>
          <w:numId w:val="19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monitoring</w:t>
      </w:r>
    </w:p>
    <w:p>
      <w:pPr>
        <w:pStyle w:val="style179"/>
        <w:numPr>
          <w:ilvl w:val="0"/>
          <w:numId w:val="19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indicators</w:t>
      </w:r>
    </w:p>
    <w:p>
      <w:pPr>
        <w:pStyle w:val="style179"/>
        <w:numPr>
          <w:ilvl w:val="0"/>
          <w:numId w:val="19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anomaly observation</w:t>
      </w:r>
    </w:p>
    <w:p>
      <w:pPr>
        <w:pStyle w:val="style179"/>
        <w:numPr>
          <w:ilvl w:val="0"/>
          <w:numId w:val="19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performance visibility</w:t>
      </w:r>
    </w:p>
    <w:p>
      <w:pPr>
        <w:pStyle w:val="style179"/>
        <w:numPr>
          <w:ilvl w:val="0"/>
          <w:numId w:val="19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evidence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6.8G</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Responsiveness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Allows the organism continually to respond to constitutional reality.</w:t>
      </w:r>
    </w:p>
    <w:p>
      <w:pPr>
        <w:pStyle w:val="style179"/>
        <w:numPr>
          <w:ilvl w:val="0"/>
          <w:numId w:val="19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19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coordination</w:t>
      </w:r>
    </w:p>
    <w:p>
      <w:pPr>
        <w:pStyle w:val="style179"/>
        <w:numPr>
          <w:ilvl w:val="0"/>
          <w:numId w:val="19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alerts</w:t>
      </w:r>
    </w:p>
    <w:p>
      <w:pPr>
        <w:pStyle w:val="style179"/>
        <w:numPr>
          <w:ilvl w:val="0"/>
          <w:numId w:val="19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responsive workflows</w:t>
      </w:r>
    </w:p>
    <w:p>
      <w:pPr>
        <w:pStyle w:val="style179"/>
        <w:numPr>
          <w:ilvl w:val="0"/>
          <w:numId w:val="19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escalation</w:t>
      </w:r>
    </w:p>
    <w:p>
      <w:pPr>
        <w:pStyle w:val="style179"/>
        <w:numPr>
          <w:ilvl w:val="0"/>
          <w:numId w:val="19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coordinated intervention</w:t>
      </w:r>
    </w:p>
    <w:p>
      <w:pPr>
        <w:pStyle w:val="style179"/>
        <w:numPr>
          <w:ilvl w:val="0"/>
          <w:numId w:val="19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resilience activation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6.8H</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Continuity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uninterrupted constitutional life.</w:t>
      </w:r>
    </w:p>
    <w:p>
      <w:pPr>
        <w:pStyle w:val="style179"/>
        <w:numPr>
          <w:ilvl w:val="0"/>
          <w:numId w:val="19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19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continuity planning</w:t>
      </w:r>
    </w:p>
    <w:p>
      <w:pPr>
        <w:pStyle w:val="style179"/>
        <w:numPr>
          <w:ilvl w:val="0"/>
          <w:numId w:val="19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recovery</w:t>
      </w:r>
    </w:p>
    <w:p>
      <w:pPr>
        <w:pStyle w:val="style179"/>
        <w:numPr>
          <w:ilvl w:val="0"/>
          <w:numId w:val="19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resilience</w:t>
      </w:r>
    </w:p>
    <w:p>
      <w:pPr>
        <w:pStyle w:val="style179"/>
        <w:numPr>
          <w:ilvl w:val="0"/>
          <w:numId w:val="19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persistence</w:t>
      </w:r>
    </w:p>
    <w:p>
      <w:pPr>
        <w:pStyle w:val="style179"/>
        <w:numPr>
          <w:ilvl w:val="0"/>
          <w:numId w:val="19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succession</w:t>
      </w:r>
    </w:p>
    <w:p>
      <w:pPr>
        <w:pStyle w:val="style179"/>
        <w:numPr>
          <w:ilvl w:val="0"/>
          <w:numId w:val="197"/>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continuity assurance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6.8I</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Resilience System</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Preserves constitutional coordination during disruption.</w:t>
      </w:r>
    </w:p>
    <w:p>
      <w:pPr>
        <w:pStyle w:val="style179"/>
        <w:numPr>
          <w:ilvl w:val="0"/>
          <w:numId w:val="19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19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fault tolerance</w:t>
      </w:r>
    </w:p>
    <w:p>
      <w:pPr>
        <w:pStyle w:val="style179"/>
        <w:numPr>
          <w:ilvl w:val="0"/>
          <w:numId w:val="19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redundancy</w:t>
      </w:r>
    </w:p>
    <w:p>
      <w:pPr>
        <w:pStyle w:val="style179"/>
        <w:numPr>
          <w:ilvl w:val="0"/>
          <w:numId w:val="19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recovery</w:t>
      </w:r>
    </w:p>
    <w:p>
      <w:pPr>
        <w:pStyle w:val="style179"/>
        <w:numPr>
          <w:ilvl w:val="0"/>
          <w:numId w:val="19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resilience assessment</w:t>
      </w:r>
    </w:p>
    <w:p>
      <w:pPr>
        <w:pStyle w:val="style179"/>
        <w:numPr>
          <w:ilvl w:val="0"/>
          <w:numId w:val="19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survivability</w:t>
      </w:r>
    </w:p>
    <w:p>
      <w:pPr>
        <w:pStyle w:val="style179"/>
        <w:numPr>
          <w:ilvl w:val="0"/>
          <w:numId w:val="196"/>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restoration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6.8J</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Coordination Assurance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Continually verifies that the constitutional organism remains alive.</w:t>
      </w:r>
    </w:p>
    <w:p>
      <w:pPr>
        <w:pStyle w:val="style179"/>
        <w:numPr>
          <w:ilvl w:val="0"/>
          <w:numId w:val="1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1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runtime assurance</w:t>
      </w:r>
    </w:p>
    <w:p>
      <w:pPr>
        <w:pStyle w:val="style179"/>
        <w:numPr>
          <w:ilvl w:val="0"/>
          <w:numId w:val="1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coordination auditing</w:t>
      </w:r>
    </w:p>
    <w:p>
      <w:pPr>
        <w:pStyle w:val="style179"/>
        <w:numPr>
          <w:ilvl w:val="0"/>
          <w:numId w:val="1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coherence verification</w:t>
      </w:r>
    </w:p>
    <w:p>
      <w:pPr>
        <w:pStyle w:val="style179"/>
        <w:numPr>
          <w:ilvl w:val="0"/>
          <w:numId w:val="1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health assessment</w:t>
      </w:r>
    </w:p>
    <w:p>
      <w:pPr>
        <w:pStyle w:val="style179"/>
        <w:numPr>
          <w:ilvl w:val="0"/>
          <w:numId w:val="1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readiness</w:t>
      </w:r>
    </w:p>
    <w:p>
      <w:pPr>
        <w:pStyle w:val="style179"/>
        <w:numPr>
          <w:ilvl w:val="0"/>
          <w:numId w:val="195"/>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vitality observation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MICRO VERSION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Organ Specification</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Runtime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To maintain the continual constitutional coordination of the living organism so that every constitutional system faithfully performs its vocation within one living constitutional present. Runtime therefore constitutes the constitutional faculty of coordinated life.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To ensure that constitutional intelligence, legitimacy, participation, governance, capital, ecology and stewardship continually operate as one coherent constitutional organism. Its purpose is not execution. Its purpose is constitutional life.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Runtime continually</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coordinates constitutional systems</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constitutional presence</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synchronises constitutional activity</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observes constitutional conditions</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distributes constitutional events</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supports constitutional communication</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preserves constitutional continuity</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activates constitutional responsiveness</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maintains constitutional resilience</w:t>
      </w:r>
    </w:p>
    <w:p>
      <w:pPr>
        <w:pStyle w:val="style179"/>
        <w:numPr>
          <w:ilvl w:val="0"/>
          <w:numId w:val="194"/>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enlarges constitutional coherence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 xml:space="preserve">Runtime exercises stewardship over : </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Sessions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States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Activities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Workflows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Communications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Decisions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Activities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Telemetry Streams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Policies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Coordination Contexts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Timelines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Alerts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Synchronization Records</w:t>
      </w:r>
    </w:p>
    <w:p>
      <w:pPr>
        <w:pStyle w:val="style179"/>
        <w:numPr>
          <w:ilvl w:val="0"/>
          <w:numId w:val="193"/>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Evidence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 xml:space="preserve">Runtime continually : </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Observes constitutional reality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Coordinates constitutional systems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Synchronises constitutional activity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Communicates constitutional intelligence</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Responds to constitutional conditions</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Stabilises constitutional operation</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Preserves constitutional continuity</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left"/>
        <w:rPr>
          <w:rFonts w:ascii="Noto Sans Elbasan" w:hAnsi="Noto Sans Elbasan"/>
          <w:b w:val="false"/>
          <w:bCs w:val="false"/>
          <w:sz w:val="16"/>
          <w:szCs w:val="16"/>
          <w:lang w:val="en-US"/>
        </w:rPr>
      </w:pPr>
      <w:r>
        <w:rPr>
          <w:rFonts w:ascii="Noto Sans Elbasan" w:hAnsi="Noto Sans Elbasan"/>
          <w:b w:val="false"/>
          <w:bCs w:val="false"/>
          <w:sz w:val="16"/>
          <w:szCs w:val="16"/>
          <w:lang w:val="en-US"/>
        </w:rPr>
        <w:t>Enlarges constitutional coherence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organism therefore continually remains constitutionally alive.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continually exchanges constitutional intelligence with</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AGORA</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NOESIS</w:t>
      </w:r>
    </w:p>
    <w:p>
      <w:pPr>
        <w:pStyle w:val="style179"/>
        <w:numPr>
          <w:ilvl w:val="0"/>
          <w:numId w:val="192"/>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Cortex</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does not replace these constitutional organs. It continually coordinates them.</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stewardship belongs to</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operators</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coordinators</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authorities</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participating institutions</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 stewards</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administrators</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cybersecurity stewards</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systems engineers</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observers</w:t>
      </w:r>
    </w:p>
    <w:p>
      <w:pPr>
        <w:pStyle w:val="style179"/>
        <w:numPr>
          <w:ilvl w:val="0"/>
          <w:numId w:val="191"/>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civic participants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 constitutional stewardship remains supreme over automated coordination.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continually produces</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operational awareness</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coordination intelligence</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records</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synchronization reports</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alerts</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dashboards</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evidence</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continuity reports</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resilience assessments</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coordination analytics</w:t>
      </w:r>
    </w:p>
    <w:p>
      <w:pPr>
        <w:pStyle w:val="style179"/>
        <w:numPr>
          <w:ilvl w:val="0"/>
          <w:numId w:val="190"/>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operational intelligence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outputs enable the organism to perceive and govern its own living condition.</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continually exhibits</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perpetual coordination</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synchronization</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responsiveness</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event-driven cooperation</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resilient continuity</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observation</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stabilization</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awareness</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coordinated recovery</w:t>
      </w:r>
    </w:p>
    <w:p>
      <w:pPr>
        <w:pStyle w:val="style179"/>
        <w:numPr>
          <w:ilvl w:val="0"/>
          <w:numId w:val="189"/>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living constitutional presence</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interaction immediately enlarges the organism's capacity for coordinated constitutional life.</w:t>
      </w:r>
    </w:p>
    <w:p>
      <w:pPr>
        <w:pStyle w:val="style0"/>
        <w:jc w:val="left"/>
        <w:rPr>
          <w:rFonts w:ascii="Noto Sans Elbasan" w:hAnsi="Noto Sans Elbasan"/>
          <w:b/>
          <w:bCs/>
          <w:sz w:val="24"/>
          <w:szCs w:val="24"/>
          <w:lang w:val="en-US"/>
        </w:rPr>
      </w:pPr>
      <w:r>
        <w:rPr>
          <w:rFonts w:ascii="Noto Sans Elbasan" w:hAnsi="Noto Sans Elbasan"/>
          <w:b/>
          <w:bCs/>
          <w:sz w:val="24"/>
          <w:szCs w:val="24"/>
          <w:lang w:val="en-US"/>
        </w:rPr>
        <w:t>X. Constitutional Engineering Implications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Faithful implementation requires engineering capabilities such as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event buses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event streaming</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workflow orchestration services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state management</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coordination engines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telemetry platforms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complex event processing capabilities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messaging infrastructure</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real-time collaboration services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notification and alerting services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execution engines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twin synchronization services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observability platforms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resilience services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business continuity orchestration</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scheduling services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AI-assisted coordination support</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monitoring dashboards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audit services</w:t>
      </w:r>
    </w:p>
    <w:p>
      <w:pPr>
        <w:pStyle w:val="style179"/>
        <w:numPr>
          <w:ilvl w:val="0"/>
          <w:numId w:val="188"/>
        </w:numPr>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cross-domain interoperability frameworks</w:t>
      </w:r>
    </w:p>
    <w:p>
      <w:pPr>
        <w:pStyle w:val="style0"/>
        <w:jc w:val="left"/>
        <w:rPr>
          <w:rFonts w:ascii="Noto Sans Elbasan" w:hAnsi="Noto Sans Elbasan"/>
          <w:b w:val="false"/>
          <w:bCs w:val="false"/>
          <w:sz w:val="24"/>
          <w:szCs w:val="24"/>
          <w:lang w:val="en-US"/>
        </w:rPr>
      </w:pPr>
      <w:r>
        <w:rPr>
          <w:rFonts w:ascii="Noto Sans Elbasan" w:hAnsi="Noto Sans Elbasan"/>
          <w:b w:val="false"/>
          <w:bCs w:val="false"/>
          <w:sz w:val="24"/>
          <w:szCs w:val="24"/>
          <w:lang w:val="en-US"/>
        </w:rPr>
        <w:t>Importantly, these engineering capabilities do not define Constitutional Runtime. They remain constitutional derivatives whose legitimacy arises entirely from the higher constitutional doctrine. As technologies evolve—from cloud-native platforms to edge computing, digital twins, autonomous agents, or quantum-inspired distributed systems—the constitutional obligation remains unchanged: to preserve the living coordination, continuity, responsiveness and coherence of the constitutional organism. This preserves the enduring constitutional abstraction while allowing the Engineering Canon and Technical Appendix to evolve with successive generations of technology.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6.9</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Evolution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Continual Cultivation of Constitutional Capability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does the constitutional organism continually become more constitutionally capable while faithfully preserving its constitutional identity, coherence and purpose across generations?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Thesis : </w:t>
      </w:r>
      <w:r>
        <w:rPr>
          <w:rFonts w:ascii="Noto Sans Elbasan" w:hAnsi="Noto Sans Elbasan"/>
          <w:b w:val="false"/>
          <w:bCs w:val="false"/>
          <w:sz w:val="24"/>
          <w:szCs w:val="24"/>
          <w:lang w:val="en-US"/>
        </w:rPr>
        <w:t>Civilizations do not endure because they resist change. Neither do they endure because they pursue change for its own sake. They endure because they continually enlarge their constitutional capability while faithfully preserving their constitutional vocation. Constitutional Evolution is therefore the perpetual cultivation of increasingly capable constitutional life. It is neither revolution nor stagnation. It is faithful constitutional maturation.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Interpretation :  </w:t>
      </w:r>
      <w:r>
        <w:rPr>
          <w:rFonts w:ascii="Noto Sans Elbasan" w:hAnsi="Noto Sans Elbasan"/>
          <w:b w:val="false"/>
          <w:bCs w:val="false"/>
          <w:sz w:val="24"/>
          <w:szCs w:val="24"/>
          <w:lang w:val="en-US"/>
        </w:rPr>
        <w:t>Every constitutional act leaves behind more than its immediate outcome. Every faithfully cultivated educational programme enlarges institutional capability. Every trustworthy transaction enlarges fiduciary confidence. Every successful participation enlarges civic competence. Every engineering achievement enlarges constitutional knowledge. Every institutional cooperation enlarges constitutional trust. Every constitutional investment enlarges future constitutional possibility. Every generation therefore inherits not merely completed projects, but enlarged constitutional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accumulated enlargement constitutes Constitutional Evolution. Evolution is therefore not accidental. Neither is it automatic. It is the constitutional harvest of faithful cultivation. The Education Economy consequently refuses to measure progress merely through expanding infrastructure, increasing financial wealth, technological sophistication or institutional scale.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remain visible manifestations of a deeper constitutional phenomenon. The true measure of constitutional evolution is the continually enlarging capability of civilization faithfully to cultivate reality. Constitutional Evolution therefore transforms history itself. History ceases to become merely the record of past events.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becomes the accumulated constitutional intelligence through which future civilization continually enlarges itself. Every constitutional generation receives the constitutional deposits of those who preceded it. Every generation enlarges those deposits. Every generation faithfully transmits them. Civilizational inheritance therefore becomes recursive constitutional cultivation. The organism continually becomes more capable of cultivating itself.</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Consequences : </w:t>
      </w:r>
      <w:r>
        <w:rPr>
          <w:rFonts w:ascii="Noto Sans Elbasan" w:hAnsi="Noto Sans Elbasan"/>
          <w:b w:val="false"/>
          <w:bCs w:val="false"/>
          <w:sz w:val="24"/>
          <w:szCs w:val="24"/>
          <w:lang w:val="en-US"/>
        </w:rPr>
        <w:t>The establishment of Constitutional Evolution gives rise to enduring constitutional realities.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Learning : </w:t>
      </w:r>
      <w:r>
        <w:rPr>
          <w:rFonts w:ascii="Noto Sans Elbasan" w:hAnsi="Noto Sans Elbasan"/>
          <w:b w:val="false"/>
          <w:bCs w:val="false"/>
          <w:sz w:val="24"/>
          <w:szCs w:val="24"/>
          <w:lang w:val="en-US"/>
        </w:rPr>
        <w:t>Every constitutional experience becomes permanent constitutional capability. Nothing faithfully cultivated is constitutionally wasted.</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Constitutional Memory :</w:t>
      </w:r>
      <w:r>
        <w:rPr>
          <w:rFonts w:ascii="Noto Sans Elbasan" w:hAnsi="Noto Sans Elbasan"/>
          <w:b w:val="false"/>
          <w:bCs w:val="false"/>
          <w:sz w:val="24"/>
          <w:szCs w:val="24"/>
          <w:lang w:val="en-US"/>
        </w:rPr>
        <w:t xml:space="preserve"> Civilization continually preserves the intelligence generated through faithful cultivation. Memory therefore becomes constitutional capital.</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Renewal : </w:t>
      </w:r>
      <w:r>
        <w:rPr>
          <w:rFonts w:ascii="Noto Sans Elbasan" w:hAnsi="Noto Sans Elbasan"/>
          <w:b w:val="false"/>
          <w:bCs w:val="false"/>
          <w:sz w:val="24"/>
          <w:szCs w:val="24"/>
          <w:lang w:val="en-US"/>
        </w:rPr>
        <w:t>Institutions continually mature without abandoning constitutional identity. Renewal preserves continuity while enlarging capability.</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Innovation : </w:t>
      </w:r>
      <w:r>
        <w:rPr>
          <w:rFonts w:ascii="Noto Sans Elbasan" w:hAnsi="Noto Sans Elbasan"/>
          <w:b w:val="false"/>
          <w:bCs w:val="false"/>
          <w:sz w:val="24"/>
          <w:szCs w:val="24"/>
          <w:lang w:val="en-US"/>
        </w:rPr>
        <w:t>Innovation becomes constitutionally disciplined. Every innovation must enlarge constitutional coherence, ecological integrity, legitimacy, participation and Constitutional Yield. Innovation therefore serves constitutional purpose rather than novelty.</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Inheritance : </w:t>
      </w:r>
      <w:r>
        <w:rPr>
          <w:rFonts w:ascii="Noto Sans Elbasan" w:hAnsi="Noto Sans Elbasan"/>
          <w:b w:val="false"/>
          <w:bCs w:val="false"/>
          <w:sz w:val="24"/>
          <w:szCs w:val="24"/>
          <w:lang w:val="en-US"/>
        </w:rPr>
        <w:t>Each generation becomes the constitutional steward of accumulated constitutional capability. Inheritance therefore consists principally of enlarged constitutional vocation rather than accumulated possessions.</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Wisdom : </w:t>
      </w:r>
      <w:r>
        <w:rPr>
          <w:rFonts w:ascii="Noto Sans Elbasan" w:hAnsi="Noto Sans Elbasan"/>
          <w:b w:val="false"/>
          <w:bCs w:val="false"/>
          <w:sz w:val="24"/>
          <w:szCs w:val="24"/>
          <w:lang w:val="en-US"/>
        </w:rPr>
        <w:t>Civilization gradually acquires constitutional judgment. Knowledge becomes understanding. Understanding becomes stewardship. Stewardship becomes wisdom. Wisdom continually enlarges constitutional capability.</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Yield : </w:t>
      </w:r>
      <w:r>
        <w:rPr>
          <w:rFonts w:ascii="Noto Sans Elbasan" w:hAnsi="Noto Sans Elbasan"/>
          <w:b w:val="false"/>
          <w:bCs w:val="false"/>
          <w:sz w:val="24"/>
          <w:szCs w:val="24"/>
          <w:lang w:val="en-US"/>
        </w:rPr>
        <w:t>Every faithfully cultivated constitutional act deposits additional Constitutional Yield. Yield therefore becomes civilization's evolutionary mechanism.</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Significance : </w:t>
      </w:r>
      <w:r>
        <w:rPr>
          <w:rFonts w:ascii="Noto Sans Elbasan" w:hAnsi="Noto Sans Elbasan"/>
          <w:b w:val="false"/>
          <w:bCs w:val="false"/>
          <w:sz w:val="24"/>
          <w:szCs w:val="24"/>
          <w:lang w:val="en-US"/>
        </w:rPr>
        <w:t>Constitutional Evolution completes the constitutional physiology of the Education Economy. The organism does not merely survive. It continually matures. Its laws remain constant. Its constitutional purpose remains constant. Its stewardship remains constant. Its vocation remains constant. Yet its capability continually enlarges. This distinguishes constitutional evolution from technological evolution. Technologies may continually change. Engineering methods may continually advance. Institutional arrangements may continually mature.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Yet the constitutional organism remains recognisably itself while becoming progressively more capable of faithfully cultivating the Primordial Constitutional Ecology entrusted to it. The Education Economy therefore understands civilization as a living constitutional organism whose highest achievement is not perpetual expansion, but perpetual constitutional maturation.</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Engineering Obligations : </w:t>
      </w:r>
      <w:r>
        <w:rPr>
          <w:rFonts w:ascii="Noto Sans Elbasan" w:hAnsi="Noto Sans Elbasan"/>
          <w:b w:val="false"/>
          <w:bCs w:val="false"/>
          <w:sz w:val="24"/>
          <w:szCs w:val="24"/>
          <w:lang w:val="en-US"/>
        </w:rPr>
        <w:t>The constitutional doctrine of evolution requires every future engineering implementation to preserve and enlarge constitutional capability. Accordingly, future engineering shall:</w:t>
      </w:r>
    </w:p>
    <w:p>
      <w:pPr>
        <w:pStyle w:val="style179"/>
        <w:numPr>
          <w:ilvl w:val="0"/>
          <w:numId w:val="18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 constitutional memory;</w:t>
      </w:r>
    </w:p>
    <w:p>
      <w:pPr>
        <w:pStyle w:val="style179"/>
        <w:numPr>
          <w:ilvl w:val="0"/>
          <w:numId w:val="18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 continual constitutional learning;</w:t>
      </w:r>
    </w:p>
    <w:p>
      <w:pPr>
        <w:pStyle w:val="style179"/>
        <w:numPr>
          <w:ilvl w:val="0"/>
          <w:numId w:val="18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enable recursive institutional improvement;</w:t>
      </w:r>
    </w:p>
    <w:p>
      <w:pPr>
        <w:pStyle w:val="style179"/>
        <w:numPr>
          <w:ilvl w:val="0"/>
          <w:numId w:val="18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 historical constitutional intelligence;</w:t>
      </w:r>
    </w:p>
    <w:p>
      <w:pPr>
        <w:pStyle w:val="style179"/>
        <w:numPr>
          <w:ilvl w:val="0"/>
          <w:numId w:val="18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 constitutional traceability;</w:t>
      </w:r>
    </w:p>
    <w:p>
      <w:pPr>
        <w:pStyle w:val="style179"/>
        <w:numPr>
          <w:ilvl w:val="0"/>
          <w:numId w:val="18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cultivate adaptive constitutional capability;</w:t>
      </w:r>
    </w:p>
    <w:p>
      <w:pPr>
        <w:pStyle w:val="style179"/>
        <w:numPr>
          <w:ilvl w:val="0"/>
          <w:numId w:val="18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enlarge collective constitutional wisdom;</w:t>
      </w:r>
    </w:p>
    <w:p>
      <w:pPr>
        <w:pStyle w:val="style179"/>
        <w:numPr>
          <w:ilvl w:val="0"/>
          <w:numId w:val="18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 constitutional continuity across technological change;</w:t>
      </w:r>
    </w:p>
    <w:p>
      <w:pPr>
        <w:pStyle w:val="style179"/>
        <w:numPr>
          <w:ilvl w:val="0"/>
          <w:numId w:val="18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ensure that every implementation leaves behind greater constitutional capability than it inherited; and remain permanently subordinate to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Engineering Canon and Technical Appendix shall therefore derive mechanisms for learning, adaptation, knowledge accumulation, institutional memory, simulation, predictive intelligence and continual improvement from these constitutional obligations without redefining the constitutional doctrine they serve.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Conclusion to Book VI</w:t>
      </w:r>
    </w:p>
    <w:p>
      <w:pPr>
        <w:pStyle w:val="style0"/>
        <w:jc w:val="both"/>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The Education Economy is constituted as a living organism: governed by enduring constitutional laws; coherent through mutually reinforcing constitutional systems; sustained by healthy constitutional ecologies; ordered through legitimate constitutional belonging; enlivened by the continual circulation of constitutional intelligence; cultivated through faithful constitutional participation; nourished by recursive constitutional capital metabolism; coordinated through continual constitutional runtime; and progressively matured through Constitutional Evolution.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Within this constitutional order,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is finally understood not as a digital platform, nor merely as an enterprise architecture, but as the faithful cybernetic expression of the Oikonomic Constitution itself. It exists to preserve, coordinate and continually enlarge the constitutional capability of the Education Economy, ensuring that every generation inherits a civilization more coherent, more resilient, more intelligent, more trustworthy and more capable of cultivating Constitutional Yield than the one it received.</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6.9 (MESO)</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Evolution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Capability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Constitutional Evolution as the continual enlargement of constitutional capability across generations, the Engineering Canon now identifies the enduring constitutional capabilities required to preserve, cultivate and transmit constitutional maturity.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capabilities do not prescribe particular technologies. They identify the permanent engineering obligations necessary for civilization continually to become more constitutionally capable while faithfully preserving constitutional identity.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6.9A</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Learning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Transforms constitutional experience into permanent constitutional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learning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experiential learning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learning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civic learning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knowledge cultivation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educational refinement</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6.9B</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Memory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Preserves civilization's accumulated constitutional intelligence.</w:t>
      </w:r>
    </w:p>
    <w:p>
      <w:pPr>
        <w:pStyle w:val="style179"/>
        <w:numPr>
          <w:ilvl w:val="0"/>
          <w:numId w:val="18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18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archives</w:t>
      </w:r>
    </w:p>
    <w:p>
      <w:pPr>
        <w:pStyle w:val="style179"/>
        <w:numPr>
          <w:ilvl w:val="0"/>
          <w:numId w:val="18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memory</w:t>
      </w:r>
    </w:p>
    <w:p>
      <w:pPr>
        <w:pStyle w:val="style179"/>
        <w:numPr>
          <w:ilvl w:val="0"/>
          <w:numId w:val="18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provenance</w:t>
      </w:r>
    </w:p>
    <w:p>
      <w:pPr>
        <w:pStyle w:val="style179"/>
        <w:numPr>
          <w:ilvl w:val="0"/>
          <w:numId w:val="18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historical preservation</w:t>
      </w:r>
    </w:p>
    <w:p>
      <w:pPr>
        <w:pStyle w:val="style179"/>
        <w:numPr>
          <w:ilvl w:val="0"/>
          <w:numId w:val="18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continuity</w:t>
      </w:r>
    </w:p>
    <w:p>
      <w:pPr>
        <w:pStyle w:val="style179"/>
        <w:numPr>
          <w:ilvl w:val="0"/>
          <w:numId w:val="18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civilizational record keeping</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6.9C</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Constitutional Adaptation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Allows constitutional capability continually to mature without abandoning constitutional identity.</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Capabilities :</w:t>
      </w:r>
    </w:p>
    <w:p>
      <w:pPr>
        <w:pStyle w:val="style179"/>
        <w:numPr>
          <w:ilvl w:val="0"/>
          <w:numId w:val="29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governance</w:t>
      </w:r>
    </w:p>
    <w:p>
      <w:pPr>
        <w:pStyle w:val="style179"/>
        <w:numPr>
          <w:ilvl w:val="0"/>
          <w:numId w:val="29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refinement</w:t>
      </w:r>
    </w:p>
    <w:p>
      <w:pPr>
        <w:pStyle w:val="style179"/>
        <w:numPr>
          <w:ilvl w:val="0"/>
          <w:numId w:val="29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improvement</w:t>
      </w:r>
    </w:p>
    <w:p>
      <w:pPr>
        <w:pStyle w:val="style179"/>
        <w:numPr>
          <w:ilvl w:val="0"/>
          <w:numId w:val="29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evolution</w:t>
      </w:r>
    </w:p>
    <w:p>
      <w:pPr>
        <w:pStyle w:val="style179"/>
        <w:numPr>
          <w:ilvl w:val="0"/>
          <w:numId w:val="29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adjustment</w:t>
      </w:r>
    </w:p>
    <w:p>
      <w:pPr>
        <w:pStyle w:val="style179"/>
        <w:numPr>
          <w:ilvl w:val="0"/>
          <w:numId w:val="29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ecological responsiveness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6.9D</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Innovation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Ensures innovation enlarges constitutional coherence rather than technological novelty alone.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Capabilities :</w:t>
      </w:r>
    </w:p>
    <w:p>
      <w:pPr>
        <w:pStyle w:val="style179"/>
        <w:numPr>
          <w:ilvl w:val="0"/>
          <w:numId w:val="29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innovation evaluation</w:t>
      </w:r>
    </w:p>
    <w:p>
      <w:pPr>
        <w:pStyle w:val="style179"/>
        <w:numPr>
          <w:ilvl w:val="0"/>
          <w:numId w:val="29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integration</w:t>
      </w:r>
    </w:p>
    <w:p>
      <w:pPr>
        <w:pStyle w:val="style179"/>
        <w:numPr>
          <w:ilvl w:val="0"/>
          <w:numId w:val="29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experimental governance</w:t>
      </w:r>
    </w:p>
    <w:p>
      <w:pPr>
        <w:pStyle w:val="style179"/>
        <w:numPr>
          <w:ilvl w:val="0"/>
          <w:numId w:val="29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responsible innovation</w:t>
      </w:r>
    </w:p>
    <w:p>
      <w:pPr>
        <w:pStyle w:val="style179"/>
        <w:numPr>
          <w:ilvl w:val="0"/>
          <w:numId w:val="29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stewardship</w:t>
      </w:r>
    </w:p>
    <w:p>
      <w:pPr>
        <w:pStyle w:val="style179"/>
        <w:numPr>
          <w:ilvl w:val="0"/>
          <w:numId w:val="29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validation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6.9E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Knowledge Cultivation</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Continually enlarges civilization's constitutional intelligence.</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Capabilities :</w:t>
      </w:r>
    </w:p>
    <w:p>
      <w:pPr>
        <w:pStyle w:val="style179"/>
        <w:numPr>
          <w:ilvl w:val="0"/>
          <w:numId w:val="29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discovery</w:t>
      </w:r>
    </w:p>
    <w:p>
      <w:pPr>
        <w:pStyle w:val="style179"/>
        <w:numPr>
          <w:ilvl w:val="0"/>
          <w:numId w:val="29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scholarly integration</w:t>
      </w:r>
    </w:p>
    <w:p>
      <w:pPr>
        <w:pStyle w:val="style179"/>
        <w:numPr>
          <w:ilvl w:val="0"/>
          <w:numId w:val="29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interdisciplinary synthesis</w:t>
      </w:r>
    </w:p>
    <w:p>
      <w:pPr>
        <w:pStyle w:val="style179"/>
        <w:numPr>
          <w:ilvl w:val="0"/>
          <w:numId w:val="29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scholarship</w:t>
      </w:r>
    </w:p>
    <w:p>
      <w:pPr>
        <w:pStyle w:val="style179"/>
        <w:numPr>
          <w:ilvl w:val="0"/>
          <w:numId w:val="29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ecosystems</w:t>
      </w:r>
    </w:p>
    <w:p>
      <w:pPr>
        <w:pStyle w:val="style179"/>
        <w:numPr>
          <w:ilvl w:val="0"/>
          <w:numId w:val="29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collective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6.9F</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Forecasting System</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Enables civilization continually to anticipate emerging constitutional realities.</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Capabilities :</w:t>
      </w:r>
    </w:p>
    <w:p>
      <w:pPr>
        <w:pStyle w:val="style179"/>
        <w:numPr>
          <w:ilvl w:val="0"/>
          <w:numId w:val="29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scenario analysis</w:t>
      </w:r>
    </w:p>
    <w:p>
      <w:pPr>
        <w:pStyle w:val="style179"/>
        <w:numPr>
          <w:ilvl w:val="0"/>
          <w:numId w:val="29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foresight</w:t>
      </w:r>
    </w:p>
    <w:p>
      <w:pPr>
        <w:pStyle w:val="style179"/>
        <w:numPr>
          <w:ilvl w:val="0"/>
          <w:numId w:val="29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predictive governance</w:t>
      </w:r>
    </w:p>
    <w:p>
      <w:pPr>
        <w:pStyle w:val="style179"/>
        <w:numPr>
          <w:ilvl w:val="0"/>
          <w:numId w:val="29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opportunity forecasting</w:t>
      </w:r>
    </w:p>
    <w:p>
      <w:pPr>
        <w:pStyle w:val="style179"/>
        <w:numPr>
          <w:ilvl w:val="0"/>
          <w:numId w:val="29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strategic simulation</w:t>
      </w:r>
    </w:p>
    <w:p>
      <w:pPr>
        <w:pStyle w:val="style179"/>
        <w:numPr>
          <w:ilvl w:val="0"/>
          <w:numId w:val="29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future readiness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6.9G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Capability Assessment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Measures constitutional maturity rather than isolated performance.</w:t>
      </w:r>
    </w:p>
    <w:p>
      <w:pPr>
        <w:pStyle w:val="style179"/>
        <w:numPr>
          <w:ilvl w:val="0"/>
          <w:numId w:val="1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1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assessment</w:t>
      </w:r>
    </w:p>
    <w:p>
      <w:pPr>
        <w:pStyle w:val="style179"/>
        <w:numPr>
          <w:ilvl w:val="0"/>
          <w:numId w:val="1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maturity evaluation</w:t>
      </w:r>
    </w:p>
    <w:p>
      <w:pPr>
        <w:pStyle w:val="style179"/>
        <w:numPr>
          <w:ilvl w:val="0"/>
          <w:numId w:val="1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benchmarking</w:t>
      </w:r>
    </w:p>
    <w:p>
      <w:pPr>
        <w:pStyle w:val="style179"/>
        <w:numPr>
          <w:ilvl w:val="0"/>
          <w:numId w:val="1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diagnostics</w:t>
      </w:r>
    </w:p>
    <w:p>
      <w:pPr>
        <w:pStyle w:val="style179"/>
        <w:numPr>
          <w:ilvl w:val="0"/>
          <w:numId w:val="1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indicators</w:t>
      </w:r>
    </w:p>
    <w:p>
      <w:pPr>
        <w:pStyle w:val="style179"/>
        <w:numPr>
          <w:ilvl w:val="0"/>
          <w:numId w:val="17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metrics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6.9H</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Transmission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Transfers constitutional capability faithfully across generations.</w:t>
      </w:r>
    </w:p>
    <w:p>
      <w:pPr>
        <w:pStyle w:val="style179"/>
        <w:numPr>
          <w:ilvl w:val="0"/>
          <w:numId w:val="1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1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inheritance</w:t>
      </w:r>
    </w:p>
    <w:p>
      <w:pPr>
        <w:pStyle w:val="style179"/>
        <w:numPr>
          <w:ilvl w:val="0"/>
          <w:numId w:val="1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succession</w:t>
      </w:r>
    </w:p>
    <w:p>
      <w:pPr>
        <w:pStyle w:val="style179"/>
        <w:numPr>
          <w:ilvl w:val="0"/>
          <w:numId w:val="1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apprenticeship</w:t>
      </w:r>
    </w:p>
    <w:p>
      <w:pPr>
        <w:pStyle w:val="style179"/>
        <w:numPr>
          <w:ilvl w:val="0"/>
          <w:numId w:val="1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knowledge transmission</w:t>
      </w:r>
    </w:p>
    <w:p>
      <w:pPr>
        <w:pStyle w:val="style179"/>
        <w:numPr>
          <w:ilvl w:val="0"/>
          <w:numId w:val="1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continuity</w:t>
      </w:r>
    </w:p>
    <w:p>
      <w:pPr>
        <w:pStyle w:val="style179"/>
        <w:numPr>
          <w:ilvl w:val="0"/>
          <w:numId w:val="16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mentorship</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6.9I</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Regeneration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Continually renews constitutional capability.</w:t>
      </w:r>
    </w:p>
    <w:p>
      <w:pPr>
        <w:pStyle w:val="style179"/>
        <w:numPr>
          <w:ilvl w:val="0"/>
          <w:numId w:val="1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Capabilities</w:t>
      </w:r>
    </w:p>
    <w:p>
      <w:pPr>
        <w:pStyle w:val="style179"/>
        <w:numPr>
          <w:ilvl w:val="0"/>
          <w:numId w:val="1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organizational renewal</w:t>
      </w:r>
    </w:p>
    <w:p>
      <w:pPr>
        <w:pStyle w:val="style179"/>
        <w:numPr>
          <w:ilvl w:val="0"/>
          <w:numId w:val="1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learning</w:t>
      </w:r>
    </w:p>
    <w:p>
      <w:pPr>
        <w:pStyle w:val="style179"/>
        <w:numPr>
          <w:ilvl w:val="0"/>
          <w:numId w:val="1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revitalization</w:t>
      </w:r>
    </w:p>
    <w:p>
      <w:pPr>
        <w:pStyle w:val="style179"/>
        <w:numPr>
          <w:ilvl w:val="0"/>
          <w:numId w:val="1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recultivation</w:t>
      </w:r>
    </w:p>
    <w:p>
      <w:pPr>
        <w:pStyle w:val="style179"/>
        <w:numPr>
          <w:ilvl w:val="0"/>
          <w:numId w:val="1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ecological regeneration</w:t>
      </w:r>
    </w:p>
    <w:p>
      <w:pPr>
        <w:pStyle w:val="style179"/>
        <w:numPr>
          <w:ilvl w:val="0"/>
          <w:numId w:val="16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resilience enlargement</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6.9J</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Constitutional Evolution Assurance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Purpose : </w:t>
      </w:r>
      <w:r>
        <w:rPr>
          <w:rFonts w:ascii="Noto Sans Elbasan" w:hAnsi="Noto Sans Elbasan"/>
          <w:b w:val="false"/>
          <w:bCs w:val="false"/>
          <w:sz w:val="24"/>
          <w:szCs w:val="24"/>
          <w:lang w:val="en-US"/>
        </w:rPr>
        <w:t>Continually verifies that constitutional capability is expanding faithfully.</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Capabilities :</w:t>
      </w:r>
    </w:p>
    <w:p>
      <w:pPr>
        <w:pStyle w:val="style179"/>
        <w:numPr>
          <w:ilvl w:val="0"/>
          <w:numId w:val="30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maturity assurance</w:t>
      </w:r>
    </w:p>
    <w:p>
      <w:pPr>
        <w:pStyle w:val="style179"/>
        <w:numPr>
          <w:ilvl w:val="0"/>
          <w:numId w:val="30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evolutionary auditing</w:t>
      </w:r>
    </w:p>
    <w:p>
      <w:pPr>
        <w:pStyle w:val="style179"/>
        <w:numPr>
          <w:ilvl w:val="0"/>
          <w:numId w:val="30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verification</w:t>
      </w:r>
    </w:p>
    <w:p>
      <w:pPr>
        <w:pStyle w:val="style179"/>
        <w:numPr>
          <w:ilvl w:val="0"/>
          <w:numId w:val="30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traceability</w:t>
      </w:r>
    </w:p>
    <w:p>
      <w:pPr>
        <w:pStyle w:val="style179"/>
        <w:numPr>
          <w:ilvl w:val="0"/>
          <w:numId w:val="30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assessment</w:t>
      </w:r>
    </w:p>
    <w:p>
      <w:pPr>
        <w:pStyle w:val="style179"/>
        <w:numPr>
          <w:ilvl w:val="0"/>
          <w:numId w:val="30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evolutionary governance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MICRO VERSION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Organ Specification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Evolution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 cultivate the continual enlargement of constitutional capability while faithfully preserving constitutional identity, constitutional coherence and constitutional purpose across generations.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 therefore constitutes the organism's faculty of civilizational maturation.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 ensure that every faithfully cultivated constitutional act enlarges civilization's future capacity for stewardship, participation, intelligence and Constitutional Yield. Its purpose is not continual change. Its purpose is continual constitutional maturation.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 continually:</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cultivates constitutional learning</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preserves constitutional memory</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enlarges institutional capability</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strengthens constitutional wisdom</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supports constitutional innovation</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evaluates constitutional maturity</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forecasts constitutional futures</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transfers constitutional inheritance</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renews constitutional institutions</w:t>
      </w:r>
    </w:p>
    <w:p>
      <w:pPr>
        <w:pStyle w:val="style179"/>
        <w:numPr>
          <w:ilvl w:val="0"/>
          <w:numId w:val="16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enlarges Constitutional Yield across generations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 exercises stewardship over:</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Learning</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Knowledge</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Historical Records</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Programmes</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Doctrine</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Models</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Strategic Scenarios</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Inheritance</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Experience</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 Metrics</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Histories</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Patterns</w:t>
      </w:r>
    </w:p>
    <w:p>
      <w:pPr>
        <w:pStyle w:val="style179"/>
        <w:numPr>
          <w:ilvl w:val="0"/>
          <w:numId w:val="16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Civilizational Knowledge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Intelligence Cycle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Evolution continually:</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Observes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experience</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Learns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lessons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Preserves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memory</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Interprets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meaning</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Refines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capability</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Transmits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inheritance</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Renews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constitutional institutions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Enlarges</w:t>
      </w:r>
    </w:p>
    <w:p>
      <w:pPr>
        <w:pStyle w:val="style0"/>
        <w:spacing w:lineRule="auto" w:line="180"/>
        <w:jc w:val="center"/>
        <w:rPr>
          <w:rFonts w:ascii="Noto Sans Elbasan" w:hAnsi="Noto Sans Elbasan"/>
          <w:b w:val="false"/>
          <w:bCs w:val="false"/>
          <w:sz w:val="16"/>
          <w:szCs w:val="16"/>
          <w:lang w:val="en-US"/>
        </w:rPr>
      </w:pPr>
      <w:r>
        <w:rPr>
          <w:rFonts w:ascii="Noto Sans Elbasan" w:hAnsi="Noto Sans Elbasan"/>
          <w:b w:val="false"/>
          <w:bCs w:val="false"/>
          <w:sz w:val="16"/>
          <w:szCs w:val="16"/>
          <w:lang w:val="en-US"/>
        </w:rPr>
        <w:t>civilizational capability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generation therefore becomes more capable than the one preceding it while remaining faithful to the same constitutional vocation.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 continually exchanges constitutional intelligence with:</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MATRIX (Opportunity cultivation)</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 (Knowledge cultivation)</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(Trust and verification)</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(Participation)</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 (Governance)</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 (Capital metabolism)</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 (Runtime coordination)</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AGORA (Collective constitutional dialogue)</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NOESIS (Civilizational reflection)</w:t>
      </w:r>
    </w:p>
    <w:p>
      <w:pPr>
        <w:pStyle w:val="style179"/>
        <w:numPr>
          <w:ilvl w:val="0"/>
          <w:numId w:val="16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Cortex (System-wide constitutional coherence)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 does not replace these constitutional organs. It continually enlarges their collective constitutional capability.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stewardship belongs to:</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institutions</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universities</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institutes</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scholars</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policy communities</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 authorities</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communities</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ecosystems</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civic institutions</w:t>
      </w:r>
    </w:p>
    <w:p>
      <w:pPr>
        <w:pStyle w:val="style179"/>
        <w:numPr>
          <w:ilvl w:val="0"/>
          <w:numId w:val="16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future constitutional stewards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Human constitutional judgment remains the supreme steward of constitutional evolution.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VIII. Constitutional Outputs</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 continually produces:</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learning models</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maturity assessments</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research</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improvement strategies</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doctrine refinements</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strategic foresight</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evolutionary intelligence</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 repositories</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guidance</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capability frameworks</w:t>
      </w:r>
    </w:p>
    <w:p>
      <w:pPr>
        <w:pStyle w:val="style179"/>
        <w:numPr>
          <w:ilvl w:val="0"/>
          <w:numId w:val="16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civilizational maturity indicators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outputs continually enlarge the constitutional capacity of the Education Economy.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 continually exhibits:</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learning</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adaptive refinement</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memory formation</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regenerative capability</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maturation</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strategic foresight</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knowledge accumulation</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evolutionary continuity</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self-improvement</w:t>
      </w:r>
    </w:p>
    <w:p>
      <w:pPr>
        <w:pStyle w:val="style179"/>
        <w:numPr>
          <w:ilvl w:val="0"/>
          <w:numId w:val="16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faithful civilizational renewal</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cycle deposits additional Constitutional Yield, making subsequent cycles more capable than those preceding them.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Constitutional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Faithful implementation requires enduring engineering capabilities such as: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knowledge graphs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memory repositories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 knowledge platforms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twin learning environments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simulation and scenario modelling engines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predictive analytics services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AI-assisted constitutional learning</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federated knowledge networks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maturity assessment frameworks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provenance services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versioned policy repositories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knowledge management systems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machine-assisted pattern discovery</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strategic foresight platforms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continuous learning infrastructures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 governance platforms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traceability frameworks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longitudinal educational analytics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evolutionary audit services</w:t>
      </w:r>
    </w:p>
    <w:p>
      <w:pPr>
        <w:pStyle w:val="style179"/>
        <w:numPr>
          <w:ilvl w:val="0"/>
          <w:numId w:val="16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improvement orchestration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engineering capabilities do not define Constitutional Evolution. They remain faithful constitutional derivatives whose purpose is to preserve, enlarge and transmit constitutional capability across generations. As engineering paradigms evolve—from distributed cloud systems to autonomous agents, digital twins, cyber-physical infrastructures and future computational models—the constitutional obligation remains constant: every generation of engineering shall leave the constitutional organism wiser, more coherent, more resilient and more capable of cultivating Constitutional Yield than the generation that preceded it.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 also think there is a fitting final architectural insight. The sequence from 6.1 to 6.9 now mirrors the lifecycle of every living organism:</w:t>
      </w:r>
    </w:p>
    <w:p>
      <w:pPr>
        <w:pStyle w:val="style179"/>
        <w:numPr>
          <w:ilvl w:val="0"/>
          <w:numId w:val="1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Law — what governs it.</w:t>
      </w:r>
    </w:p>
    <w:p>
      <w:pPr>
        <w:pStyle w:val="style179"/>
        <w:numPr>
          <w:ilvl w:val="0"/>
          <w:numId w:val="1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Coherence — how it is constituted.</w:t>
      </w:r>
    </w:p>
    <w:p>
      <w:pPr>
        <w:pStyle w:val="style179"/>
        <w:numPr>
          <w:ilvl w:val="0"/>
          <w:numId w:val="1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Ecology — where it lives.</w:t>
      </w:r>
    </w:p>
    <w:p>
      <w:pPr>
        <w:pStyle w:val="style179"/>
        <w:numPr>
          <w:ilvl w:val="0"/>
          <w:numId w:val="1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Legitimacy — who belongs.</w:t>
      </w:r>
    </w:p>
    <w:p>
      <w:pPr>
        <w:pStyle w:val="style179"/>
        <w:numPr>
          <w:ilvl w:val="0"/>
          <w:numId w:val="1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Circulation — how intelligence moves.</w:t>
      </w:r>
    </w:p>
    <w:p>
      <w:pPr>
        <w:pStyle w:val="style179"/>
        <w:numPr>
          <w:ilvl w:val="0"/>
          <w:numId w:val="1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 how it acts.</w:t>
      </w:r>
    </w:p>
    <w:p>
      <w:pPr>
        <w:pStyle w:val="style179"/>
        <w:numPr>
          <w:ilvl w:val="0"/>
          <w:numId w:val="1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Metabolism — how it is nourished.</w:t>
      </w:r>
    </w:p>
    <w:p>
      <w:pPr>
        <w:pStyle w:val="style179"/>
        <w:numPr>
          <w:ilvl w:val="0"/>
          <w:numId w:val="1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 how it remains alive.</w:t>
      </w:r>
    </w:p>
    <w:p>
      <w:pPr>
        <w:pStyle w:val="style179"/>
        <w:numPr>
          <w:ilvl w:val="0"/>
          <w:numId w:val="16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Evolution — how it becomes more capable.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Three Constitutional Derivation Layers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Book VI concludes by establishing the lawful descent of constitutional reality into engineering realization. Every engineering implementation proceeds through three successive derivative layers.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Layer (Meta)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What must permanently remain true regardless of technology?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Produces:</w:t>
      </w:r>
    </w:p>
    <w:p>
      <w:pPr>
        <w:pStyle w:val="style179"/>
        <w:numPr>
          <w:ilvl w:val="0"/>
          <w:numId w:val="1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laws</w:t>
      </w:r>
    </w:p>
    <w:p>
      <w:pPr>
        <w:pStyle w:val="style179"/>
        <w:numPr>
          <w:ilvl w:val="0"/>
          <w:numId w:val="1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doctrine</w:t>
      </w:r>
    </w:p>
    <w:p>
      <w:pPr>
        <w:pStyle w:val="style179"/>
        <w:numPr>
          <w:ilvl w:val="0"/>
          <w:numId w:val="1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principles</w:t>
      </w:r>
    </w:p>
    <w:p>
      <w:pPr>
        <w:pStyle w:val="style179"/>
        <w:numPr>
          <w:ilvl w:val="0"/>
          <w:numId w:val="1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rights</w:t>
      </w:r>
    </w:p>
    <w:p>
      <w:pPr>
        <w:pStyle w:val="style179"/>
        <w:numPr>
          <w:ilvl w:val="0"/>
          <w:numId w:val="1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obligations</w:t>
      </w:r>
    </w:p>
    <w:p>
      <w:pPr>
        <w:pStyle w:val="style179"/>
        <w:numPr>
          <w:ilvl w:val="0"/>
          <w:numId w:val="1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systems</w:t>
      </w:r>
    </w:p>
    <w:p>
      <w:pPr>
        <w:pStyle w:val="style179"/>
        <w:numPr>
          <w:ilvl w:val="0"/>
          <w:numId w:val="1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ecology</w:t>
      </w:r>
    </w:p>
    <w:p>
      <w:pPr>
        <w:pStyle w:val="style179"/>
        <w:numPr>
          <w:ilvl w:val="0"/>
          <w:numId w:val="15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behaviour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layer never changes. It governs every lower layer.</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Architecture Layer (MESO)</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both"/>
        <w:rPr>
          <w:rFonts w:ascii="Noto Sans Elbasan" w:hAnsi="Noto Sans Elbasan"/>
          <w:b w:val="false"/>
          <w:bCs w:val="false"/>
          <w:i/>
          <w:iCs/>
          <w:sz w:val="24"/>
          <w:szCs w:val="24"/>
          <w:lang w:val="en-US"/>
        </w:rPr>
      </w:pPr>
      <w:r>
        <w:rPr>
          <w:rFonts w:ascii="Noto Sans Elbasan" w:hAnsi="Noto Sans Elbasan"/>
          <w:b w:val="false"/>
          <w:bCs w:val="false"/>
          <w:i/>
          <w:iCs/>
          <w:sz w:val="24"/>
          <w:szCs w:val="24"/>
          <w:lang w:val="en-US"/>
        </w:rPr>
        <w:t>How do permanent constitutional realities become enduring engineering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Produces:</w:t>
      </w:r>
    </w:p>
    <w:p>
      <w:pPr>
        <w:pStyle w:val="style179"/>
        <w:numPr>
          <w:ilvl w:val="0"/>
          <w:numId w:val="1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services</w:t>
      </w:r>
    </w:p>
    <w:p>
      <w:pPr>
        <w:pStyle w:val="style179"/>
        <w:numPr>
          <w:ilvl w:val="0"/>
          <w:numId w:val="1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domains</w:t>
      </w:r>
    </w:p>
    <w:p>
      <w:pPr>
        <w:pStyle w:val="style179"/>
        <w:numPr>
          <w:ilvl w:val="0"/>
          <w:numId w:val="1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boundaries</w:t>
      </w:r>
    </w:p>
    <w:p>
      <w:pPr>
        <w:pStyle w:val="style179"/>
        <w:numPr>
          <w:ilvl w:val="0"/>
          <w:numId w:val="1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interoperability models</w:t>
      </w:r>
    </w:p>
    <w:p>
      <w:pPr>
        <w:pStyle w:val="style179"/>
        <w:numPr>
          <w:ilvl w:val="0"/>
          <w:numId w:val="1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patterns</w:t>
      </w:r>
    </w:p>
    <w:p>
      <w:pPr>
        <w:pStyle w:val="style179"/>
        <w:numPr>
          <w:ilvl w:val="0"/>
          <w:numId w:val="1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canonical ontologies</w:t>
      </w:r>
    </w:p>
    <w:p>
      <w:pPr>
        <w:pStyle w:val="style179"/>
        <w:numPr>
          <w:ilvl w:val="0"/>
          <w:numId w:val="1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sovereign interfaces</w:t>
      </w:r>
    </w:p>
    <w:p>
      <w:pPr>
        <w:pStyle w:val="style179"/>
        <w:numPr>
          <w:ilvl w:val="0"/>
          <w:numId w:val="1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architectural viewpoints</w:t>
      </w:r>
    </w:p>
    <w:p>
      <w:pPr>
        <w:pStyle w:val="style179"/>
        <w:numPr>
          <w:ilvl w:val="0"/>
          <w:numId w:val="15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maps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Technology still does not appear. This layer remains stable for decades.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Engineering Realization Layer (MICRO)</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Question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shall current technology faithfully instantiate constitutional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Produces: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APIs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Graph Databases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Streaming</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Providers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PKI</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AI Services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Workflow Engines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Kubernetes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Distributed Ledgers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CEP Engines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WebRTC</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Semantic Graphs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Message Brokers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REST APIs</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gRPC</w:t>
      </w:r>
    </w:p>
    <w:p>
      <w:pPr>
        <w:pStyle w:val="style179"/>
        <w:numPr>
          <w:ilvl w:val="0"/>
          <w:numId w:val="15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Mobile Apps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layer changes continually. This itself should become one of the last constitutional diagrams of the White Paper.</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CONSTITUTIONAL CANON</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 xml:space="preserve">        │</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 xml:space="preserve">        ▼</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META</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Constitutional Doctrine</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 xml:space="preserve">        │</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 xml:space="preserve">        ▼</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MESO</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Constitutional Architecture</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 xml:space="preserve">        │</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 xml:space="preserve">        ▼</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MICRO</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Engineering Realization</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 xml:space="preserve">        │</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 xml:space="preserve">        ▼</w:t>
      </w:r>
    </w:p>
    <w:p>
      <w:pPr>
        <w:pStyle w:val="style0"/>
        <w:spacing w:lineRule="auto" w:line="180"/>
        <w:jc w:val="center"/>
        <w:rPr>
          <w:rFonts w:ascii="Noto Sans Elbasan" w:hAnsi="Noto Sans Elbasan"/>
          <w:b/>
          <w:bCs/>
          <w:sz w:val="16"/>
          <w:szCs w:val="16"/>
          <w:lang w:val="en-US"/>
        </w:rPr>
      </w:pPr>
      <w:r>
        <w:rPr>
          <w:rFonts w:ascii="Noto Sans Elbasan" w:hAnsi="Noto Sans Elbasan"/>
          <w:b/>
          <w:bCs/>
          <w:sz w:val="16"/>
          <w:szCs w:val="16"/>
          <w:lang w:val="en-US"/>
        </w:rPr>
        <w:t>Running Systems</w:t>
      </w:r>
    </w:p>
    <w:p>
      <w:pPr>
        <w:pStyle w:val="style0"/>
        <w:jc w:val="center"/>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Consequently 6.10 have three versions.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MESO</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Constitutional Engineering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6.10A Constitutional Engineering Principles</w:t>
      </w:r>
    </w:p>
    <w:p>
      <w:pPr>
        <w:pStyle w:val="style179"/>
        <w:numPr>
          <w:ilvl w:val="0"/>
          <w:numId w:val="1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Traceability</w:t>
      </w:r>
    </w:p>
    <w:p>
      <w:pPr>
        <w:pStyle w:val="style179"/>
        <w:numPr>
          <w:ilvl w:val="0"/>
          <w:numId w:val="1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Derivation</w:t>
      </w:r>
    </w:p>
    <w:p>
      <w:pPr>
        <w:pStyle w:val="style179"/>
        <w:numPr>
          <w:ilvl w:val="0"/>
          <w:numId w:val="1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Fidelity</w:t>
      </w:r>
    </w:p>
    <w:p>
      <w:pPr>
        <w:pStyle w:val="style179"/>
        <w:numPr>
          <w:ilvl w:val="0"/>
          <w:numId w:val="1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Separation of Constitutional and Technical Concerns</w:t>
      </w:r>
    </w:p>
    <w:p>
      <w:pPr>
        <w:pStyle w:val="style179"/>
        <w:numPr>
          <w:ilvl w:val="0"/>
          <w:numId w:val="1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Canonical Modelling</w:t>
      </w:r>
    </w:p>
    <w:p>
      <w:pPr>
        <w:pStyle w:val="style179"/>
        <w:numPr>
          <w:ilvl w:val="0"/>
          <w:numId w:val="1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Governance</w:t>
      </w:r>
    </w:p>
    <w:p>
      <w:pPr>
        <w:pStyle w:val="style179"/>
        <w:numPr>
          <w:ilvl w:val="0"/>
          <w:numId w:val="1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Versioning</w:t>
      </w:r>
    </w:p>
    <w:p>
      <w:pPr>
        <w:pStyle w:val="style179"/>
        <w:numPr>
          <w:ilvl w:val="0"/>
          <w:numId w:val="15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Compliance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6.10B Canonical Engineering Artifacts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Defines the engineering corpus :</w:t>
      </w:r>
    </w:p>
    <w:p>
      <w:pPr>
        <w:pStyle w:val="style179"/>
        <w:numPr>
          <w:ilvl w:val="0"/>
          <w:numId w:val="1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Canon</w:t>
      </w:r>
    </w:p>
    <w:p>
      <w:pPr>
        <w:pStyle w:val="style179"/>
        <w:numPr>
          <w:ilvl w:val="0"/>
          <w:numId w:val="1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Techno-Architectural Blueprint</w:t>
      </w:r>
    </w:p>
    <w:p>
      <w:pPr>
        <w:pStyle w:val="style179"/>
        <w:numPr>
          <w:ilvl w:val="0"/>
          <w:numId w:val="1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Machine-readable Constitution</w:t>
      </w:r>
    </w:p>
    <w:p>
      <w:pPr>
        <w:pStyle w:val="style179"/>
        <w:numPr>
          <w:ilvl w:val="0"/>
          <w:numId w:val="1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Canonical Ontology</w:t>
      </w:r>
    </w:p>
    <w:p>
      <w:pPr>
        <w:pStyle w:val="style179"/>
        <w:numPr>
          <w:ilvl w:val="0"/>
          <w:numId w:val="1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Repository</w:t>
      </w:r>
    </w:p>
    <w:p>
      <w:pPr>
        <w:pStyle w:val="style179"/>
        <w:numPr>
          <w:ilvl w:val="0"/>
          <w:numId w:val="1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API Canon</w:t>
      </w:r>
    </w:p>
    <w:p>
      <w:pPr>
        <w:pStyle w:val="style179"/>
        <w:numPr>
          <w:ilvl w:val="0"/>
          <w:numId w:val="1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Domain Models</w:t>
      </w:r>
    </w:p>
    <w:p>
      <w:pPr>
        <w:pStyle w:val="style179"/>
        <w:numPr>
          <w:ilvl w:val="0"/>
          <w:numId w:val="1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Catalogue</w:t>
      </w:r>
    </w:p>
    <w:p>
      <w:pPr>
        <w:pStyle w:val="style179"/>
        <w:numPr>
          <w:ilvl w:val="0"/>
          <w:numId w:val="15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Integration Standards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6.10C Engineering Governance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engineering itself becomes constitutionally governed.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Including:</w:t>
      </w:r>
    </w:p>
    <w:p>
      <w:pPr>
        <w:pStyle w:val="style179"/>
        <w:numPr>
          <w:ilvl w:val="0"/>
          <w:numId w:val="1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architectural review</w:t>
      </w:r>
    </w:p>
    <w:p>
      <w:pPr>
        <w:pStyle w:val="style179"/>
        <w:numPr>
          <w:ilvl w:val="0"/>
          <w:numId w:val="1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review</w:t>
      </w:r>
    </w:p>
    <w:p>
      <w:pPr>
        <w:pStyle w:val="style179"/>
        <w:numPr>
          <w:ilvl w:val="0"/>
          <w:numId w:val="1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certification</w:t>
      </w:r>
    </w:p>
    <w:p>
      <w:pPr>
        <w:pStyle w:val="style179"/>
        <w:numPr>
          <w:ilvl w:val="0"/>
          <w:numId w:val="1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implementation conformity</w:t>
      </w:r>
    </w:p>
    <w:p>
      <w:pPr>
        <w:pStyle w:val="style179"/>
        <w:numPr>
          <w:ilvl w:val="0"/>
          <w:numId w:val="1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stewardship</w:t>
      </w:r>
    </w:p>
    <w:p>
      <w:pPr>
        <w:pStyle w:val="style179"/>
        <w:numPr>
          <w:ilvl w:val="0"/>
          <w:numId w:val="15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repository governance</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MICRO</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is almost the original ten-part constitutional organ specification—but applied to engineering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Instead of MATRIX, LOGOS, etc., the "constitutional organ" becomes Engineering Implementation.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example: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 Constitutional Office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Faithfully instantiate constitutional doctrine without altering constitutional meaning.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 Constitutional Purpose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Preserve constitutional integrity across every engineering implementation.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III. Constitutional Responsibilities</w:t>
      </w:r>
    </w:p>
    <w:p>
      <w:pPr>
        <w:pStyle w:val="style179"/>
        <w:numPr>
          <w:ilvl w:val="0"/>
          <w:numId w:val="1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traceability</w:t>
      </w:r>
    </w:p>
    <w:p>
      <w:pPr>
        <w:pStyle w:val="style179"/>
        <w:numPr>
          <w:ilvl w:val="0"/>
          <w:numId w:val="1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implementation</w:t>
      </w:r>
    </w:p>
    <w:p>
      <w:pPr>
        <w:pStyle w:val="style179"/>
        <w:numPr>
          <w:ilvl w:val="0"/>
          <w:numId w:val="1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verification</w:t>
      </w:r>
    </w:p>
    <w:p>
      <w:pPr>
        <w:pStyle w:val="style179"/>
        <w:numPr>
          <w:ilvl w:val="0"/>
          <w:numId w:val="1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interoperability</w:t>
      </w:r>
    </w:p>
    <w:p>
      <w:pPr>
        <w:pStyle w:val="style179"/>
        <w:numPr>
          <w:ilvl w:val="0"/>
          <w:numId w:val="1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maintainability</w:t>
      </w:r>
    </w:p>
    <w:p>
      <w:pPr>
        <w:pStyle w:val="style179"/>
        <w:numPr>
          <w:ilvl w:val="0"/>
          <w:numId w:val="1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extensibility</w:t>
      </w:r>
    </w:p>
    <w:p>
      <w:pPr>
        <w:pStyle w:val="style179"/>
        <w:numPr>
          <w:ilvl w:val="0"/>
          <w:numId w:val="1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portability</w:t>
      </w:r>
    </w:p>
    <w:p>
      <w:pPr>
        <w:pStyle w:val="style179"/>
        <w:numPr>
          <w:ilvl w:val="0"/>
          <w:numId w:val="15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compliance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IV. Constitutional Objects</w:t>
      </w:r>
    </w:p>
    <w:p>
      <w:pPr>
        <w:pStyle w:val="style179"/>
        <w:numPr>
          <w:ilvl w:val="0"/>
          <w:numId w:val="1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canonical models</w:t>
      </w:r>
    </w:p>
    <w:p>
      <w:pPr>
        <w:pStyle w:val="style179"/>
        <w:numPr>
          <w:ilvl w:val="0"/>
          <w:numId w:val="1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APIs</w:t>
      </w:r>
    </w:p>
    <w:p>
      <w:pPr>
        <w:pStyle w:val="style179"/>
        <w:numPr>
          <w:ilvl w:val="0"/>
          <w:numId w:val="1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ontologies</w:t>
      </w:r>
    </w:p>
    <w:p>
      <w:pPr>
        <w:pStyle w:val="style179"/>
        <w:numPr>
          <w:ilvl w:val="0"/>
          <w:numId w:val="1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repositories</w:t>
      </w:r>
    </w:p>
    <w:p>
      <w:pPr>
        <w:pStyle w:val="style179"/>
        <w:numPr>
          <w:ilvl w:val="0"/>
          <w:numId w:val="1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schemas</w:t>
      </w:r>
    </w:p>
    <w:p>
      <w:pPr>
        <w:pStyle w:val="style179"/>
        <w:numPr>
          <w:ilvl w:val="0"/>
          <w:numId w:val="1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service definitions</w:t>
      </w:r>
    </w:p>
    <w:p>
      <w:pPr>
        <w:pStyle w:val="style179"/>
        <w:numPr>
          <w:ilvl w:val="0"/>
          <w:numId w:val="1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interface contracts</w:t>
      </w:r>
    </w:p>
    <w:p>
      <w:pPr>
        <w:pStyle w:val="style179"/>
        <w:numPr>
          <w:ilvl w:val="0"/>
          <w:numId w:val="152"/>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event models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 Constitutional Engineering Cycle</w:t>
      </w:r>
    </w:p>
    <w:p>
      <w:pPr>
        <w:pStyle w:val="style179"/>
        <w:numPr>
          <w:ilvl w:val="0"/>
          <w:numId w:val="1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derives</w:t>
      </w:r>
    </w:p>
    <w:p>
      <w:pPr>
        <w:pStyle w:val="style179"/>
        <w:numPr>
          <w:ilvl w:val="0"/>
          <w:numId w:val="1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models</w:t>
      </w:r>
    </w:p>
    <w:p>
      <w:pPr>
        <w:pStyle w:val="style179"/>
        <w:numPr>
          <w:ilvl w:val="0"/>
          <w:numId w:val="1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validates</w:t>
      </w:r>
    </w:p>
    <w:p>
      <w:pPr>
        <w:pStyle w:val="style179"/>
        <w:numPr>
          <w:ilvl w:val="0"/>
          <w:numId w:val="1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implements</w:t>
      </w:r>
    </w:p>
    <w:p>
      <w:pPr>
        <w:pStyle w:val="style179"/>
        <w:numPr>
          <w:ilvl w:val="0"/>
          <w:numId w:val="1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tests</w:t>
      </w:r>
    </w:p>
    <w:p>
      <w:pPr>
        <w:pStyle w:val="style179"/>
        <w:numPr>
          <w:ilvl w:val="0"/>
          <w:numId w:val="1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deploys</w:t>
      </w:r>
    </w:p>
    <w:p>
      <w:pPr>
        <w:pStyle w:val="style179"/>
        <w:numPr>
          <w:ilvl w:val="0"/>
          <w:numId w:val="1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observes</w:t>
      </w:r>
    </w:p>
    <w:p>
      <w:pPr>
        <w:pStyle w:val="style179"/>
        <w:numPr>
          <w:ilvl w:val="0"/>
          <w:numId w:val="150"/>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refines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 Constitutional Interfaces</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Interfaces with :</w:t>
      </w:r>
    </w:p>
    <w:p>
      <w:pPr>
        <w:pStyle w:val="style179"/>
        <w:numPr>
          <w:ilvl w:val="0"/>
          <w:numId w:val="1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White Paper</w:t>
      </w:r>
    </w:p>
    <w:p>
      <w:pPr>
        <w:pStyle w:val="style179"/>
        <w:numPr>
          <w:ilvl w:val="0"/>
          <w:numId w:val="1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Canon</w:t>
      </w:r>
    </w:p>
    <w:p>
      <w:pPr>
        <w:pStyle w:val="style179"/>
        <w:numPr>
          <w:ilvl w:val="0"/>
          <w:numId w:val="1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Technical Appendix</w:t>
      </w:r>
    </w:p>
    <w:p>
      <w:pPr>
        <w:pStyle w:val="style179"/>
        <w:numPr>
          <w:ilvl w:val="0"/>
          <w:numId w:val="1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w:t>
      </w:r>
    </w:p>
    <w:p>
      <w:pPr>
        <w:pStyle w:val="style179"/>
        <w:numPr>
          <w:ilvl w:val="0"/>
          <w:numId w:val="1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Twin</w:t>
      </w:r>
    </w:p>
    <w:p>
      <w:pPr>
        <w:pStyle w:val="style179"/>
        <w:numPr>
          <w:ilvl w:val="0"/>
          <w:numId w:val="1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AI Systems</w:t>
      </w:r>
    </w:p>
    <w:p>
      <w:pPr>
        <w:pStyle w:val="style179"/>
        <w:numPr>
          <w:ilvl w:val="0"/>
          <w:numId w:val="1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Development Teams</w:t>
      </w:r>
    </w:p>
    <w:p>
      <w:pPr>
        <w:pStyle w:val="style179"/>
        <w:numPr>
          <w:ilvl w:val="0"/>
          <w:numId w:val="151"/>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VII. Constitutional Stewardship</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Software architects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Systems engineers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Domain architects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Security engineers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Repository custodians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Board</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VIII. Constitutional Outputs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architecture models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code</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APIs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deployment packages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documentation</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repositories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services</w:t>
      </w:r>
    </w:p>
    <w:p>
      <w:pPr>
        <w:pStyle w:val="style179"/>
        <w:numPr>
          <w:ilvl w:val="0"/>
          <w:numId w:val="14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digital twins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IX. Cybernetic Behaviour</w:t>
      </w:r>
    </w:p>
    <w:p>
      <w:pPr>
        <w:pStyle w:val="style179"/>
        <w:numPr>
          <w:ilvl w:val="0"/>
          <w:numId w:val="1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versioning</w:t>
      </w:r>
    </w:p>
    <w:p>
      <w:pPr>
        <w:pStyle w:val="style179"/>
        <w:numPr>
          <w:ilvl w:val="0"/>
          <w:numId w:val="1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adaptation</w:t>
      </w:r>
    </w:p>
    <w:p>
      <w:pPr>
        <w:pStyle w:val="style179"/>
        <w:numPr>
          <w:ilvl w:val="0"/>
          <w:numId w:val="1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observability</w:t>
      </w:r>
    </w:p>
    <w:p>
      <w:pPr>
        <w:pStyle w:val="style179"/>
        <w:numPr>
          <w:ilvl w:val="0"/>
          <w:numId w:val="1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resilience</w:t>
      </w:r>
    </w:p>
    <w:p>
      <w:pPr>
        <w:pStyle w:val="style179"/>
        <w:numPr>
          <w:ilvl w:val="0"/>
          <w:numId w:val="1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compliance</w:t>
      </w:r>
    </w:p>
    <w:p>
      <w:pPr>
        <w:pStyle w:val="style179"/>
        <w:numPr>
          <w:ilvl w:val="0"/>
          <w:numId w:val="14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recursive refinement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X. Engineering Implications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section almost becomes a bridge into the Engineering Canon itself, identifying the kinds of technologies and practices that instantiate the constitutional obligations without prescribing a single implementation.</w:t>
      </w:r>
    </w:p>
    <w:p>
      <w:pPr>
        <w:pStyle w:val="style179"/>
        <w:numPr>
          <w:ilvl w:val="0"/>
          <w:numId w:val="147"/>
        </w:numPr>
        <w:jc w:val="both"/>
        <w:rPr>
          <w:rFonts w:ascii="Noto Sans Elbasan" w:hAnsi="Noto Sans Elbasan"/>
          <w:b w:val="false"/>
          <w:bCs w:val="false"/>
          <w:sz w:val="24"/>
          <w:szCs w:val="24"/>
          <w:lang w:val="en-US"/>
        </w:rPr>
      </w:pPr>
      <w:r>
        <w:rPr>
          <w:rFonts w:ascii="Noto Sans Elbasan" w:hAnsi="Noto Sans Elbasan"/>
          <w:b/>
          <w:bCs/>
          <w:sz w:val="24"/>
          <w:szCs w:val="24"/>
          <w:lang w:val="en-US"/>
        </w:rPr>
        <w:t>Meta:</w:t>
      </w:r>
      <w:r>
        <w:rPr>
          <w:rFonts w:ascii="Noto Sans Elbasan" w:hAnsi="Noto Sans Elbasan"/>
          <w:b w:val="false"/>
          <w:bCs w:val="false"/>
          <w:sz w:val="24"/>
          <w:szCs w:val="24"/>
          <w:lang w:val="en-US"/>
        </w:rPr>
        <w:t xml:space="preserve"> What must always be true? (constitutional doctrine)</w:t>
      </w:r>
    </w:p>
    <w:p>
      <w:pPr>
        <w:pStyle w:val="style179"/>
        <w:numPr>
          <w:ilvl w:val="0"/>
          <w:numId w:val="147"/>
        </w:numPr>
        <w:jc w:val="both"/>
        <w:rPr>
          <w:rFonts w:ascii="Noto Sans Elbasan" w:hAnsi="Noto Sans Elbasan"/>
          <w:b w:val="false"/>
          <w:bCs w:val="false"/>
          <w:sz w:val="24"/>
          <w:szCs w:val="24"/>
          <w:lang w:val="en-US"/>
        </w:rPr>
      </w:pPr>
      <w:r>
        <w:rPr>
          <w:rFonts w:ascii="Noto Sans Elbasan" w:hAnsi="Noto Sans Elbasan"/>
          <w:b/>
          <w:bCs/>
          <w:sz w:val="24"/>
          <w:szCs w:val="24"/>
          <w:lang w:val="en-US"/>
        </w:rPr>
        <w:t>Meso:</w:t>
      </w:r>
      <w:r>
        <w:rPr>
          <w:rFonts w:ascii="Noto Sans Elbasan" w:hAnsi="Noto Sans Elbasan"/>
          <w:b w:val="false"/>
          <w:bCs w:val="false"/>
          <w:sz w:val="24"/>
          <w:szCs w:val="24"/>
          <w:lang w:val="en-US"/>
        </w:rPr>
        <w:t xml:space="preserve"> How must it always be organized? (constitutional architecture)</w:t>
      </w:r>
    </w:p>
    <w:p>
      <w:pPr>
        <w:pStyle w:val="style179"/>
        <w:numPr>
          <w:ilvl w:val="0"/>
          <w:numId w:val="147"/>
        </w:numPr>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Micro: </w:t>
      </w:r>
      <w:r>
        <w:rPr>
          <w:rFonts w:ascii="Noto Sans Elbasan" w:hAnsi="Noto Sans Elbasan"/>
          <w:b w:val="false"/>
          <w:bCs w:val="false"/>
          <w:sz w:val="24"/>
          <w:szCs w:val="24"/>
          <w:lang w:val="en-US"/>
        </w:rPr>
        <w:t>How shall we build it today? (engineering realization)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 think we have just crossed one of the most significant thresholds in the entire project.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Up until now, the White Paper has been progressively discovering and constituting the Oikonomic civilization. With Book VII, however, we are no longer asking what the civilization is, but how it becomes operationally intelligent. That is a fundamentally different mode of discourse.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 also agree with your observation that the White Paper has begun to "self-write." I would phrase it slightly differently: the constitutional logic has become sufficiently coherent that later chapters are no longer inventions but consequences. Each chapter is increasingly the inevitable unfolding of what has already been established. That is usually a sign that the underlying conceptual architecture has matured.</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BOOK VII</w:t>
      </w:r>
    </w:p>
    <w:p>
      <w:pPr>
        <w:pStyle w:val="style0"/>
        <w:jc w:val="center"/>
        <w:rPr>
          <w:rFonts w:ascii="Noto Sans Elbasan" w:hAnsi="Noto Sans Elbasan"/>
          <w:b/>
          <w:bCs/>
          <w:sz w:val="32"/>
          <w:szCs w:val="32"/>
          <w:lang w:val="en-US"/>
        </w:rPr>
      </w:pPr>
      <w:r>
        <w:rPr>
          <w:rFonts w:ascii="Noto Sans Elbasan" w:hAnsi="Noto Sans Elbasan"/>
          <w:b/>
          <w:bCs/>
          <w:sz w:val="32"/>
          <w:szCs w:val="32"/>
          <w:lang w:val="en-US"/>
        </w:rPr>
        <w:t>THE SOVEREIGN CYBERNETIC INTELLIGENCE SYSTEM</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Architecture of Engineering</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How the Constitutional Organism Becomes Operational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Orientation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preceding Book established the Cybernetic Constitution of the Education Economy. It articulated the permanent constitutional laws, coherent systems, ecological conditions, legitimacy structures, participatory relationships, capital metabolism, runtime coordination and evolutionary principles through which the Oikonomic civilization continually governs itself. Throughout that constitutional exposition, engineering remained deliberately subordinate to constitutional doctrine. The Constitution established what must permanently remain true while leaving open the means through which future technologies might faithfully instantiate those constitutional realities.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present Book inaugurates a new constitutional horizon. Having constituted the living organism, the White Paper now proceeds to constitute its operational intelligence. The subject of this Book is therefore neither software nor information technology in the ordinary sense. It is the constitutional architecture through which a civilization becomes continuously observable, recursively intelligent, institutionally coordinated and permanently capable of learning from its own constitutional life.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Within the Oikonomic orientation, engineering is not the creator of constitutional order. Engineering becomes its faithful steward. Technologies evolve, platforms mature, programming languages change, computational paradigms succeed one another, yet the constitutional organism remains. Consequently, the first responsibility of engineering is not technological innovation but constitutional fidelity. Every engineering decision must preserve, rather than redefine, the constitutional vocation already established by the Cybernetic Constitution.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therefore emerges not as an administrative information system, a digital platform, an enterprise application or an artificial intelligence product. It is constituted as the sovereign cybernetic nervous system of the Education Economy. Through it, the constitutional organism perceives reality, authenticates participation, coordinates institutional activity, cultivates opportunity, circulates constitutional intelligence, governs fiduciary metabolism, learns from constitutional experience and continually enlarges its own capacity for faithful cultivation.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this Book establishes the Constitutional Architecture of Engineering. It does not descend into software implementation. Neither does it prescribe particular technological products. Instead, it defines the enduring engineering architecture that must remain faithfully derivative of constitutional doctrine regardless of future technological change. The constitutional progression therefore continues according to an unbroken order. The Constitutional Canon establishes the permanent laws of constitutional reality.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Civilizational White Paper constitutes the living organism of the Education Economy. The Constitutional Architecture of Engineering translates constitutional reality into enduring engineering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Engineering Canon subsequently codifies the engineering disciplines required to implement that architecture. Finally, the Technical Appendix documents the evolving technological realizations through which the constitutional architecture is continually instantiated. Each layer remains faithful to the one above it while permitting continual innovation within the one below it. Constitutional permanence and technological evolution therefore become mutually reinforcing rather than mutually disruptive.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purpose of this Book is thus to establish the constitutional architecture through which engineering itself becomes an act of constitutional stewardship. Every architectural domain, every canonical intelligence, every institutional interface, every trust mechanism, every identity framework, every capital flow, every event stream and every future software implementation shall derive its legitimacy from the constitutional order already established rather than from technological convenience alone.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In this way, the </w:t>
      </w:r>
      <w:r>
        <w:rPr>
          <w:rFonts w:ascii="Noto Sans Elbasan" w:hAnsi="Noto Sans Elbasan"/>
          <w:b/>
          <w:bCs/>
          <w:sz w:val="24"/>
          <w:szCs w:val="24"/>
          <w:lang w:val="en-US"/>
        </w:rPr>
        <w:t xml:space="preserve">HEXERCHY SOVEREIGN CYBERNETIC INTELLIGENCE SYSTEM </w:t>
      </w:r>
      <w:r>
        <w:rPr>
          <w:rFonts w:ascii="Noto Sans Elbasan" w:hAnsi="Noto Sans Elbasan"/>
          <w:b w:val="false"/>
          <w:bCs w:val="false"/>
          <w:sz w:val="24"/>
          <w:szCs w:val="24"/>
          <w:lang w:val="en-US"/>
        </w:rPr>
        <w:t>becomes the enduring constitutional architecture through which the Oikonomic civilization acquires operational intelligence while remaining permanently faithful to its constitutional vocation.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7.1</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Necessity of Sovereign Cybernetic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Why Constitutional Organisms Inevitably Require Constitutional Engineering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Book VI established that civilization is not an aggregate of institutions but a living constitutional organism governed by enduring laws, coherent systems, sustaining ecologies, legitimate participation, circulating intelligence, recursive capital metabolism, continuous runtime coordination and perpetual constitutional renewal. The constitutional question therefore changes.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question is no longer what constitutional realities must exist. Neither is it how those realities ought to be governed. A new constitutional necessity now emerges.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shall these realities be faithfully organized so that they become continuously operational without ever departing from their constitutional vocation? This question inaugurates the discipline of Constitutional Engineering.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Engineering does not begin with technology. It begins with constitutional fidelity. Its primary concern is not the construction of software but the preservation of constitutional order through every subsequent engineering decision. Every architectural domain, every computational service, every data model, every interface, every protocol and every algorithm must derive its legitimacy from constitutional doctrine rather than technological convenience.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Accordingly,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is not first conceived as a digital platform. It is constituted as the enduring constitutional engineering architecture through which the Education Economy becomes capable of continuously perceiving itself, coordinating itself, learning from itself and faithfully cultivating itself across generations. The constitutional organism therefore acquires what every living organism ultimately requires: a sovereign nervous system.</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7.2</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Definition of the HEXERCHY Sovereign Cybernetic Intelligence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Identity of HEXERCHY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Having established the constitutional necessity of sovereign cybernetic intelligence, the Cybernetic Constitution now formally constitutes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Every enduring constitutional institution must first possess a constitutional identity before it acquires operational form. Constitutions do not define institutions by the technologies they employ, the offices they establish or the procedures they administer. Rather, they define the enduring constitutional vocation through which those institutions faithfully contribute to the life of the constitutional organism. The same principle governs HEXERCHY.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HEXERCHY is not constitutionally defined by software, databases, artificial intelligence, cloud infrastructure or digital platforms. These remain engineering realizations that may continually evolve as technologies mature. They neither constitute the identity of HEXERCHY nor determine its constitutional legitimacy. Its constitutional identity arises from its constitutional vocation.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Accordingly,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is hereby constituted as the enduring constitutional engineering architecture through which the Education Economy continually perceives, interprets, coordinates, authenticates, cultivates and renews itself as one living constitutional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HEXERCHY therefore performs for the Education Economy what the nervous system performs within a living biological organism. It neither governs in place of constitutional institutions nor replaces the constitutional responsibilities entrusted to schools, universities, regulatory authorities, governments, enterprises or communities. Rather, it enables those constitutional institutions to remain continuously intelligible to one another while faithfully exercising their respective constitutional vocations.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constitutional purpose is therefore not administrative automation. Neither is it digital transformation. Neither is it institutional centralization. Its constitutional purpose is the continual cultivation of constitutional coherence throughout the Education Economy. HEXERCHY enables constitutional laws to become continually observable through constitutional intelligence.</w:t>
      </w:r>
    </w:p>
    <w:p>
      <w:pPr>
        <w:pStyle w:val="style179"/>
        <w:numPr>
          <w:ilvl w:val="0"/>
          <w:numId w:val="18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enables institutional coherence to become continually coordinated.</w:t>
      </w:r>
    </w:p>
    <w:p>
      <w:pPr>
        <w:pStyle w:val="style179"/>
        <w:numPr>
          <w:ilvl w:val="0"/>
          <w:numId w:val="18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enables constitutional ecology to remain continually cultivated.</w:t>
      </w:r>
    </w:p>
    <w:p>
      <w:pPr>
        <w:pStyle w:val="style179"/>
        <w:numPr>
          <w:ilvl w:val="0"/>
          <w:numId w:val="18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enables constitutional legitimacy to remain continually recognizable.</w:t>
      </w:r>
    </w:p>
    <w:p>
      <w:pPr>
        <w:pStyle w:val="style179"/>
        <w:numPr>
          <w:ilvl w:val="0"/>
          <w:numId w:val="18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enables constitutional trust to remain continually verifiable.</w:t>
      </w:r>
    </w:p>
    <w:p>
      <w:pPr>
        <w:pStyle w:val="style179"/>
        <w:numPr>
          <w:ilvl w:val="0"/>
          <w:numId w:val="18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enables constitutional intelligence to remain continually circulating.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It enables constitutional participation to remain continually productive. It enables constitutional capital to remain continually regenerative. It enables constitutional runtime to remain continually coordinated. It enables constitutional evolution to remain continually self-cultivating. Accordingly, </w:t>
      </w:r>
      <w:r>
        <w:rPr>
          <w:rFonts w:ascii="Noto Sans Elbasan" w:hAnsi="Noto Sans Elbasan"/>
          <w:b/>
          <w:bCs/>
          <w:sz w:val="24"/>
          <w:szCs w:val="24"/>
          <w:lang w:val="en-US"/>
        </w:rPr>
        <w:t>HEXERCHY</w:t>
      </w:r>
      <w:r>
        <w:rPr>
          <w:rFonts w:ascii="Noto Sans Elbasan" w:hAnsi="Noto Sans Elbasan"/>
          <w:b w:val="false"/>
          <w:bCs w:val="false"/>
          <w:sz w:val="24"/>
          <w:szCs w:val="24"/>
          <w:lang w:val="en-US"/>
        </w:rPr>
        <w:t xml:space="preserve"> shall be constitutionally understood simultaneously as:</w:t>
      </w:r>
    </w:p>
    <w:p>
      <w:pPr>
        <w:pStyle w:val="style179"/>
        <w:numPr>
          <w:ilvl w:val="0"/>
          <w:numId w:val="18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Sovereign Cybernetic Intelligence System of the Education Economy;</w:t>
      </w:r>
    </w:p>
    <w:p>
      <w:pPr>
        <w:pStyle w:val="style179"/>
        <w:numPr>
          <w:ilvl w:val="0"/>
          <w:numId w:val="18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Intelligence Infrastructure through which constitutional cognition becomes continuously operational;</w:t>
      </w:r>
    </w:p>
    <w:p>
      <w:pPr>
        <w:pStyle w:val="style179"/>
        <w:numPr>
          <w:ilvl w:val="0"/>
          <w:numId w:val="18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National Coordination Layer through which sovereign educational institutions cooperate while preserving their constitutional autonomy;</w:t>
      </w:r>
    </w:p>
    <w:p>
      <w:pPr>
        <w:pStyle w:val="style179"/>
        <w:numPr>
          <w:ilvl w:val="0"/>
          <w:numId w:val="18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Trust Infrastructure through which legitimacy, identity and participation remain continually verifiable;</w:t>
      </w:r>
    </w:p>
    <w:p>
      <w:pPr>
        <w:pStyle w:val="style179"/>
        <w:numPr>
          <w:ilvl w:val="0"/>
          <w:numId w:val="18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Intelligence Layer through which constitutional knowledge, opportunity, governance and capital circulate recursively throughout the constitutional organism;</w:t>
      </w:r>
    </w:p>
    <w:p>
      <w:pPr>
        <w:pStyle w:val="style179"/>
        <w:numPr>
          <w:ilvl w:val="0"/>
          <w:numId w:val="18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Runtime through which the living operations of the Education Economy remain continuously synchronized; and</w:t>
      </w:r>
    </w:p>
    <w:p>
      <w:pPr>
        <w:pStyle w:val="style179"/>
        <w:numPr>
          <w:ilvl w:val="0"/>
          <w:numId w:val="18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Memory through which every faithfully cultivated constitutional act contributes to the continual renewal of the constitutional organism across generations.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constitutional descriptions do not constitute separate systems. They describe complementary constitutional perspectives of one enduring constitutional reality.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For this reason, the constitutional identity of HEXERCHY remains independent of every particular engineering implementation. Databases may change. Communication protocols may evolve. Artificial intelligence models may mature. Computing paradigms may transform. Future generations may engineer constitutional intelligence through technologies yet unknown. Yet the constitutional identity of HEXERCHY shall remain unchanged because its legitimacy derives not from technology but from constitutional doctrine.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chapters that follow therefore proceed to define the enduring constitutional engineering architecture through which this constitutional identity becomes faithfully organized before its subsequent realization within the Engineering Canon and the Techno-Architectural Blueprint.</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7.3</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Canonical Intelligence Architecture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Seven Sovereign Intelligences as the Enduring Engineering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Having constituted the constitutional identity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xml:space="preserve">, the Cybernetic Constitution now establishes its enduring engineering architecture. Every engineered system derives its coherence from an underlying architecture. The architecture determines neither particular technologies nor individual implementations. Rather, it establishes the enduring structural relationships through which every subsequent realization remains faithful to its constitutional purpose. The same principle governs </w:t>
      </w:r>
      <w:r>
        <w:rPr>
          <w:rFonts w:ascii="Noto Sans Elbasan" w:hAnsi="Noto Sans Elbasan"/>
          <w:b/>
          <w:bCs/>
          <w:sz w:val="24"/>
          <w:szCs w:val="24"/>
          <w:lang w:val="en-US"/>
        </w:rPr>
        <w:t>HEXERCHY</w:t>
      </w:r>
      <w:r>
        <w:rPr>
          <w:rFonts w:ascii="Noto Sans Elbasan" w:hAnsi="Noto Sans Elbasan"/>
          <w:b w:val="false"/>
          <w:bCs w:val="false"/>
          <w:sz w:val="24"/>
          <w:szCs w:val="24"/>
          <w:lang w:val="en-US"/>
        </w:rPr>
        <w: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Seven Sovereign Foundational Intelligences introduced in Book VI are therefore no longer regarded merely as constitutional organs within the living organism. They now become the canonical constitutional engineering architecture through which sovereign cybernetic intelligence is faithfully organized.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Their constitutional offices remain unchanged. Their engineering significance now becomes explicit. Each intelligence constitutes a permanent constitutional engineering layer whose vocation remains invariant regardless of future technological evolution. Together they provide the complete constitutional cognition of the Education Economy. No additional intelligence may replace them. None may absorb the constitutional jurisdiction of another. None may be omitted without diminishing the constitutional completeness of the organism. Together they constitute the canonical intelligence architecture of HEXERCHY.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MATRIX</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Opportunity Intelligence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MATRIX</w:t>
      </w:r>
      <w:r>
        <w:rPr>
          <w:rFonts w:ascii="Noto Sans Elbasan" w:hAnsi="Noto Sans Elbasan"/>
          <w:b w:val="false"/>
          <w:bCs w:val="false"/>
          <w:sz w:val="24"/>
          <w:szCs w:val="24"/>
          <w:lang w:val="en-US"/>
        </w:rPr>
        <w:t xml:space="preserve"> constitutes the constitutional engineering layer through which the Education Economy continually perceives constitutional possibility.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engineering vocation is the continual cultivation, discovery and orchestration of constitutional opportunity. It transforms constitutional observation into constitutional possibility.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LOGOS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Knowledge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LOGOS constitutes the constitutional engineering layer through which constitutional knowledge becomes organized, related and continuously cultivable. Its engineering vocation is constitutional intelligibility. It transforms educational experience into living constitutional memory.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VERITAS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Trust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VERITAS constitutes the constitutional engineering layer through which constitutional authenticity becomes continually verifiable. Its engineering vocation is constitutional validation. It transforms constitutional assertions into constitutional trust.</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PRAGMA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Participation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PRAGMA constitutes the constitutional engineering layer through which constitutional capability becomes productive constitutional participation. Its engineering vocation is constitutional activation. It transforms constitutional capacity into constitutional contribution.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PROTOCOL</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Governance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PROTOCOL constitutes the constitutional engineering layer through which constitutional order remains continually coordinated. Its engineering vocation is constitutional stewardship. It transforms constitutional doctrine into constitutional administration without reducing governance to bureaucracy.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KENNEL</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KENNEL constitutes the constitutional engineering layer through which constitutional yield becomes regenerative constitutional capital. Its engineering vocation is constitutional metabolism. It transforms constitutional productivity into continually expanding constitutional capability.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SYNAPSE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Runtime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SYNAPSE constitutes the constitutional engineering layer through which the living organism remains continuously aware of itself. Its engineering vocation is constitutional coordination. It transforms distributed constitutional activity into one continuously synchronized constitutional present.</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Architectural Coherence : </w:t>
      </w:r>
      <w:r>
        <w:rPr>
          <w:rFonts w:ascii="Noto Sans Elbasan" w:hAnsi="Noto Sans Elbasan"/>
          <w:b w:val="false"/>
          <w:bCs w:val="false"/>
          <w:sz w:val="24"/>
          <w:szCs w:val="24"/>
          <w:lang w:val="en-US"/>
        </w:rPr>
        <w:t>The Seven Sovereign Intelligences are not sequential processing stages, administrative departments or isolated software services. They constitute one recursive constitutional intelligence architecture. Each continually enriches every other.</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MATRIX</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LOGOS</w:t>
      </w:r>
      <w:r>
        <w:rPr>
          <w:rFonts w:ascii="Noto Sans Elbasan" w:hAnsi="Noto Sans Elbasan"/>
          <w:b w:val="false"/>
          <w:bCs w:val="false"/>
          <w:sz w:val="24"/>
          <w:szCs w:val="24"/>
          <w:lang w:val="en-US"/>
        </w:rPr>
        <w:t xml:space="preserve"> through newly discovered constitutional opportunities.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LOGOS</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VERITAS</w:t>
      </w:r>
      <w:r>
        <w:rPr>
          <w:rFonts w:ascii="Noto Sans Elbasan" w:hAnsi="Noto Sans Elbasan"/>
          <w:b w:val="false"/>
          <w:bCs w:val="false"/>
          <w:sz w:val="24"/>
          <w:szCs w:val="24"/>
          <w:lang w:val="en-US"/>
        </w:rPr>
        <w:t xml:space="preserve"> through intelligible constitutional knowledge.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VERITAS</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PRAGMA</w:t>
      </w:r>
      <w:r>
        <w:rPr>
          <w:rFonts w:ascii="Noto Sans Elbasan" w:hAnsi="Noto Sans Elbasan"/>
          <w:b w:val="false"/>
          <w:bCs w:val="false"/>
          <w:sz w:val="24"/>
          <w:szCs w:val="24"/>
          <w:lang w:val="en-US"/>
        </w:rPr>
        <w:t xml:space="preserve"> through authenticated constitutional legitimacy.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PRAGMA</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through faithful constitutional participation.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PROTOCOL</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through responsible constitutional stewardship.</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KENNEL</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through regenerative constitutional capability.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SYNAPSE</w:t>
      </w:r>
      <w:r>
        <w:rPr>
          <w:rFonts w:ascii="Noto Sans Elbasan" w:hAnsi="Noto Sans Elbasan"/>
          <w:b w:val="false"/>
          <w:bCs w:val="false"/>
          <w:sz w:val="24"/>
          <w:szCs w:val="24"/>
          <w:lang w:val="en-US"/>
        </w:rPr>
        <w:t xml:space="preserve"> continually enlarges the intelligence of the entire organism through constitutional observation and recursive feedback. The architecture therefore operates neither hierarchically nor linearly. It operates recursively. Every constitutional intelligence continually cultivates every other constitutional intelligence. This reciprocal cultivation constitutes the enduring cybernetic architecture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every future engineering realization shall preserve the constitutional identity, reciprocal autonomy and recursive cooperation of these Seven Sovereign Intelligences regardless of the technologies through which they are implemented. The chapters that follow now proceed beyond the internal intelligence architecture to establish the constitutional habitats, identities and operating relationships through which this architecture becomes embodied across the institutions of the Education Economy.</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7.4</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Sovereign Constitutional Niches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Institutional Habitats of Constitutional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canonical intelligence architecture, the Cybernetic Constitution now establishes the constitutional habitats within which sovereign cybernetic intelligence becomes faithfully embodied throughout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constitutional intelligence exists in abstraction. Neither does constitutional engineering operate independently of the institutions, communities, enterprises and civic relationships through which civilization continually cultivates itself. Just as every living organ requires an ecological habitat within the living organism, every constitutional intelligence requires an institutional habitat within which its constitutional vocation is faithfully exercised.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constitutional habitats are herein constituted as the Sovereign Constitutional Niches of the Education Economy. They do not merely classify institutions. They constitute the enduring constitutional environments through which constitutional intelligence becomes observable, coordinated and continuously productive. Every constitutional participant therefore belongs within one or more constitutional niches according to constitutional vocation rather than administrative classification. Together these niches constitute the living institutional ecology of the HEXERCHY Sovereign Cybernetic Intelligence System.</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EPITOME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Human Capability Niche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EPITOME constitutes the constitutional habitat through which human capability is continually cultivated. It embodies learners, educators, researchers, innovators, entrepreneurs, professionals and every constitutional participant whose primary constitutional vocation concerns the continual enlargement of human capability. Its constitutional purpose is the cultivation of constitutional potential.</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ATLAS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Institutional Knowledge Niche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ATLAS constitutes the constitutional habitat through which institutional knowledge is preserved, organized and continually enlarged. Schools, universities, research institutions, libraries, knowledge repositories and institutional memory become constitutionally coordinated within this niche. Its constitutional purpose is the stewardship of constitutional knowledge.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SIGMA</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Accreditation and Constitutional Trust Niche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SIGMA</w:t>
      </w:r>
      <w:r>
        <w:rPr>
          <w:rFonts w:ascii="Noto Sans Elbasan" w:hAnsi="Noto Sans Elbasan"/>
          <w:b w:val="false"/>
          <w:bCs w:val="false"/>
          <w:sz w:val="24"/>
          <w:szCs w:val="24"/>
          <w:lang w:val="en-US"/>
        </w:rPr>
        <w:t xml:space="preserve"> constitutes the constitutional habitat through which constitutional legitimacy becomes continually authenticated. Credential authorities, accreditation institutions, quality assurance bodies, professional regulators and constitutional verification services together cultivate the constitutional integrity of participation. Its constitutional purpose is constitutional verifiability.</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FUNDUS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Capital Niche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FUNDUS</w:t>
      </w:r>
      <w:r>
        <w:rPr>
          <w:rFonts w:ascii="Noto Sans Elbasan" w:hAnsi="Noto Sans Elbasan"/>
          <w:b w:val="false"/>
          <w:bCs w:val="false"/>
          <w:sz w:val="24"/>
          <w:szCs w:val="24"/>
          <w:lang w:val="en-US"/>
        </w:rPr>
        <w:t xml:space="preserve"> constitutes the constitutional habitat through which constitutional yield becomes productive constitutional capital. Financial institutions, investment cooperatives, development partners, enterprise ecosystems and constitutional funding mechanisms cooperate to enlarge the regenerative capability of the constitutional organism. Its constitutional purpose is constitutional prosperity through continual circulation.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NOMOS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Governance Niche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NOMOS</w:t>
      </w:r>
      <w:r>
        <w:rPr>
          <w:rFonts w:ascii="Noto Sans Elbasan" w:hAnsi="Noto Sans Elbasan"/>
          <w:b w:val="false"/>
          <w:bCs w:val="false"/>
          <w:sz w:val="24"/>
          <w:szCs w:val="24"/>
          <w:lang w:val="en-US"/>
        </w:rPr>
        <w:t xml:space="preserve"> constitutes the constitutional habitat through which constitutional stewardship continually preserves lawful constitutional order. Governments, public authorities, institutional leadership, regulatory bodies and constitutional custodians exercise stewardship not through domination but through faithful constitutional responsibility. Its constitutional purpose is constitutional guardianship.</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AGORA</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Constitutional Interaction Niche : AGORA</w:t>
      </w:r>
      <w:r>
        <w:rPr>
          <w:rFonts w:ascii="Noto Sans Elbasan" w:hAnsi="Noto Sans Elbasan"/>
          <w:b w:val="false"/>
          <w:bCs w:val="false"/>
          <w:sz w:val="24"/>
          <w:szCs w:val="24"/>
          <w:lang w:val="en-US"/>
        </w:rPr>
        <w:t xml:space="preserve"> constitutes the constitutional habitat through which the constitutional organism continually interacts with itself. Dialogue, collaboration, exchange, innovation, enterprise formation, public participation and constitutional cooperation become continuously observable within this constitutional civic space. Its constitutional purpose is constitutional reciprocity.</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Ecological Integration : </w:t>
      </w:r>
      <w:r>
        <w:rPr>
          <w:rFonts w:ascii="Noto Sans Elbasan" w:hAnsi="Noto Sans Elbasan"/>
          <w:b w:val="false"/>
          <w:bCs w:val="false"/>
          <w:sz w:val="24"/>
          <w:szCs w:val="24"/>
          <w:lang w:val="en-US"/>
        </w:rPr>
        <w:t>These Sovereign Constitutional Niches do not operate as isolated institutional sectors. Each continually enlarges the constitutional capability of every other.</w:t>
      </w:r>
    </w:p>
    <w:p>
      <w:pPr>
        <w:pStyle w:val="style179"/>
        <w:numPr>
          <w:ilvl w:val="0"/>
          <w:numId w:val="182"/>
        </w:numPr>
        <w:jc w:val="both"/>
        <w:rPr>
          <w:rFonts w:ascii="Noto Sans Elbasan" w:hAnsi="Noto Sans Elbasan"/>
          <w:b w:val="false"/>
          <w:bCs w:val="false"/>
          <w:sz w:val="24"/>
          <w:szCs w:val="24"/>
          <w:lang w:val="en-US"/>
        </w:rPr>
      </w:pPr>
      <w:r>
        <w:rPr>
          <w:rFonts w:ascii="Noto Sans Elbasan" w:hAnsi="Noto Sans Elbasan"/>
          <w:b/>
          <w:bCs/>
          <w:sz w:val="24"/>
          <w:szCs w:val="24"/>
          <w:lang w:val="en-US"/>
        </w:rPr>
        <w:t>EPITOME</w:t>
      </w:r>
      <w:r>
        <w:rPr>
          <w:rFonts w:ascii="Noto Sans Elbasan" w:hAnsi="Noto Sans Elbasan"/>
          <w:b w:val="false"/>
          <w:bCs w:val="false"/>
          <w:sz w:val="24"/>
          <w:szCs w:val="24"/>
          <w:lang w:val="en-US"/>
        </w:rPr>
        <w:t xml:space="preserve"> cultivates capable constitutional participants. Those participants enlarge ATLAS through constitutional knowledge.</w:t>
      </w:r>
    </w:p>
    <w:p>
      <w:pPr>
        <w:pStyle w:val="style179"/>
        <w:numPr>
          <w:ilvl w:val="0"/>
          <w:numId w:val="182"/>
        </w:numPr>
        <w:jc w:val="both"/>
        <w:rPr>
          <w:rFonts w:ascii="Noto Sans Elbasan" w:hAnsi="Noto Sans Elbasan"/>
          <w:b w:val="false"/>
          <w:bCs w:val="false"/>
          <w:sz w:val="24"/>
          <w:szCs w:val="24"/>
          <w:lang w:val="en-US"/>
        </w:rPr>
      </w:pPr>
      <w:r>
        <w:rPr>
          <w:rFonts w:ascii="Noto Sans Elbasan" w:hAnsi="Noto Sans Elbasan"/>
          <w:b/>
          <w:bCs/>
          <w:sz w:val="24"/>
          <w:szCs w:val="24"/>
          <w:lang w:val="en-US"/>
        </w:rPr>
        <w:t>ATLAS</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SIGMA</w:t>
      </w:r>
      <w:r>
        <w:rPr>
          <w:rFonts w:ascii="Noto Sans Elbasan" w:hAnsi="Noto Sans Elbasan"/>
          <w:b w:val="false"/>
          <w:bCs w:val="false"/>
          <w:sz w:val="24"/>
          <w:szCs w:val="24"/>
          <w:lang w:val="en-US"/>
        </w:rPr>
        <w:t xml:space="preserve"> through verifiable institutional intelligence.</w:t>
      </w:r>
    </w:p>
    <w:p>
      <w:pPr>
        <w:pStyle w:val="style179"/>
        <w:numPr>
          <w:ilvl w:val="0"/>
          <w:numId w:val="182"/>
        </w:numPr>
        <w:jc w:val="both"/>
        <w:rPr>
          <w:rFonts w:ascii="Noto Sans Elbasan" w:hAnsi="Noto Sans Elbasan"/>
          <w:b w:val="false"/>
          <w:bCs w:val="false"/>
          <w:sz w:val="24"/>
          <w:szCs w:val="24"/>
          <w:lang w:val="en-US"/>
        </w:rPr>
      </w:pPr>
      <w:r>
        <w:rPr>
          <w:rFonts w:ascii="Noto Sans Elbasan" w:hAnsi="Noto Sans Elbasan"/>
          <w:b/>
          <w:bCs/>
          <w:sz w:val="24"/>
          <w:szCs w:val="24"/>
          <w:lang w:val="en-US"/>
        </w:rPr>
        <w:t>SIGMA</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FUNDUS</w:t>
      </w:r>
      <w:r>
        <w:rPr>
          <w:rFonts w:ascii="Noto Sans Elbasan" w:hAnsi="Noto Sans Elbasan"/>
          <w:b w:val="false"/>
          <w:bCs w:val="false"/>
          <w:sz w:val="24"/>
          <w:szCs w:val="24"/>
          <w:lang w:val="en-US"/>
        </w:rPr>
        <w:t xml:space="preserve"> through authenticated constitutional confidence.</w:t>
      </w:r>
    </w:p>
    <w:p>
      <w:pPr>
        <w:pStyle w:val="style179"/>
        <w:numPr>
          <w:ilvl w:val="0"/>
          <w:numId w:val="182"/>
        </w:numPr>
        <w:jc w:val="both"/>
        <w:rPr>
          <w:rFonts w:ascii="Noto Sans Elbasan" w:hAnsi="Noto Sans Elbasan"/>
          <w:b w:val="false"/>
          <w:bCs w:val="false"/>
          <w:sz w:val="24"/>
          <w:szCs w:val="24"/>
          <w:lang w:val="en-US"/>
        </w:rPr>
      </w:pPr>
      <w:r>
        <w:rPr>
          <w:rFonts w:ascii="Noto Sans Elbasan" w:hAnsi="Noto Sans Elbasan"/>
          <w:b/>
          <w:bCs/>
          <w:sz w:val="24"/>
          <w:szCs w:val="24"/>
          <w:lang w:val="en-US"/>
        </w:rPr>
        <w:t>FUNDUS</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NOMOS</w:t>
      </w:r>
      <w:r>
        <w:rPr>
          <w:rFonts w:ascii="Noto Sans Elbasan" w:hAnsi="Noto Sans Elbasan"/>
          <w:b w:val="false"/>
          <w:bCs w:val="false"/>
          <w:sz w:val="24"/>
          <w:szCs w:val="24"/>
          <w:lang w:val="en-US"/>
        </w:rPr>
        <w:t xml:space="preserve"> through sustainable constitutional capability.</w:t>
      </w:r>
    </w:p>
    <w:p>
      <w:pPr>
        <w:pStyle w:val="style179"/>
        <w:numPr>
          <w:ilvl w:val="0"/>
          <w:numId w:val="182"/>
        </w:numPr>
        <w:jc w:val="both"/>
        <w:rPr>
          <w:rFonts w:ascii="Noto Sans Elbasan" w:hAnsi="Noto Sans Elbasan"/>
          <w:b w:val="false"/>
          <w:bCs w:val="false"/>
          <w:sz w:val="24"/>
          <w:szCs w:val="24"/>
          <w:lang w:val="en-US"/>
        </w:rPr>
      </w:pPr>
      <w:r>
        <w:rPr>
          <w:rFonts w:ascii="Noto Sans Elbasan" w:hAnsi="Noto Sans Elbasan"/>
          <w:b/>
          <w:bCs/>
          <w:sz w:val="24"/>
          <w:szCs w:val="24"/>
          <w:lang w:val="en-US"/>
        </w:rPr>
        <w:t>NOMOS</w:t>
      </w:r>
      <w:r>
        <w:rPr>
          <w:rFonts w:ascii="Noto Sans Elbasan" w:hAnsi="Noto Sans Elbasan"/>
          <w:b w:val="false"/>
          <w:bCs w:val="false"/>
          <w:sz w:val="24"/>
          <w:szCs w:val="24"/>
          <w:lang w:val="en-US"/>
        </w:rPr>
        <w:t xml:space="preserve"> enlarges </w:t>
      </w:r>
      <w:r>
        <w:rPr>
          <w:rFonts w:ascii="Noto Sans Elbasan" w:hAnsi="Noto Sans Elbasan"/>
          <w:b/>
          <w:bCs/>
          <w:sz w:val="24"/>
          <w:szCs w:val="24"/>
          <w:lang w:val="en-US"/>
        </w:rPr>
        <w:t>AGORA</w:t>
      </w:r>
      <w:r>
        <w:rPr>
          <w:rFonts w:ascii="Noto Sans Elbasan" w:hAnsi="Noto Sans Elbasan"/>
          <w:b w:val="false"/>
          <w:bCs w:val="false"/>
          <w:sz w:val="24"/>
          <w:szCs w:val="24"/>
          <w:lang w:val="en-US"/>
        </w:rPr>
        <w:t xml:space="preserve"> by preserving lawful constitutional participation. </w:t>
      </w:r>
    </w:p>
    <w:p>
      <w:pPr>
        <w:pStyle w:val="style179"/>
        <w:numPr>
          <w:ilvl w:val="0"/>
          <w:numId w:val="182"/>
        </w:numPr>
        <w:jc w:val="both"/>
        <w:rPr>
          <w:rFonts w:ascii="Noto Sans Elbasan" w:hAnsi="Noto Sans Elbasan"/>
          <w:b w:val="false"/>
          <w:bCs w:val="false"/>
          <w:sz w:val="24"/>
          <w:szCs w:val="24"/>
          <w:lang w:val="en-US"/>
        </w:rPr>
      </w:pPr>
      <w:r>
        <w:rPr>
          <w:rFonts w:ascii="Noto Sans Elbasan" w:hAnsi="Noto Sans Elbasan"/>
          <w:b/>
          <w:bCs/>
          <w:sz w:val="24"/>
          <w:szCs w:val="24"/>
          <w:lang w:val="en-US"/>
        </w:rPr>
        <w:t>AGORA</w:t>
      </w:r>
      <w:r>
        <w:rPr>
          <w:rFonts w:ascii="Noto Sans Elbasan" w:hAnsi="Noto Sans Elbasan"/>
          <w:b w:val="false"/>
          <w:bCs w:val="false"/>
          <w:sz w:val="24"/>
          <w:szCs w:val="24"/>
          <w:lang w:val="en-US"/>
        </w:rPr>
        <w:t xml:space="preserve"> continually enriches </w:t>
      </w:r>
      <w:r>
        <w:rPr>
          <w:rFonts w:ascii="Noto Sans Elbasan" w:hAnsi="Noto Sans Elbasan"/>
          <w:b/>
          <w:bCs/>
          <w:sz w:val="24"/>
          <w:szCs w:val="24"/>
          <w:lang w:val="en-US"/>
        </w:rPr>
        <w:t>EPITOME</w:t>
      </w:r>
      <w:r>
        <w:rPr>
          <w:rFonts w:ascii="Noto Sans Elbasan" w:hAnsi="Noto Sans Elbasan"/>
          <w:b w:val="false"/>
          <w:bCs w:val="false"/>
          <w:sz w:val="24"/>
          <w:szCs w:val="24"/>
          <w:lang w:val="en-US"/>
        </w:rPr>
        <w:t xml:space="preserve"> through new constitutional experience, opportunity and collaboration.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constitutional intelligence does not merely circulate across information systems. It continually inhabits the institutional life of the Education Economy itself. The Sovereign Constitutional Niches therefore constitute the living institutional embodiment of the canonical intelligence architecture.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they transform constitutional intelligence from an engineering architecture into a living constitutional civilization. The succeeding chapter therefore establishes the constitutional operating fabric through which participants become legitimately recognized, authenticated and authorized to interact throughout these sovereign constitutional habitats.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7.5</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Architecture of Identity, Trust and Participation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Operating Fabric of Legitimate Interaction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institutional habitats within which constitutional intelligence becomes embodied, the Cybernetic Constitution now establishes the constitutional operating fabric through which constitutional actors legitimately recognize one another, establish authentic constitutional relationships and faithfully participate in the continual cultivation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No constitutional organism may remain coherent merely because constitutional institutions exist. Neither is institutional intelligence sufficient simply because constitutional information continually circulates.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organism must also possess an enduring constitutional fabric through which every constitutional interaction becomes legitimate, every constitutional authority becomes verifiable and every constitutional contribution becomes faithfully attributable.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question therefore becomes: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does a living constitutional organism continually recognize, authenticate and coordinate its constitutional participants while preserving constitutional legitimacy throughout every constitutional interaction?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chapter answers that question by establishing the Constitutional Architecture of Identity, Trust and Participation. These three constitutional realities are inseparable. Identity establishes constitutional recognition. Trust establishes constitutional legitimacy. Participation establishes constitutional contribution.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they constitute the constitutional operating fabric through which sovereign cybernetic intelligence becomes faithfully embodied throughout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without trust produces anonymous participation. Trust without identity becomes unverifiable confidence. Participation without either identity or trust degenerates into constitutional disorder. Only their continual constitutional integration preserves the coherence of the constitutional organism. Accordingly, constitutional identity shall not merely identify persons or institutions.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constitutes constitutional belonging. Every constitutional participant is recognized according to constitutional vocation, constitutional authority and constitutional responsibility within the living organism. Likewise, constitutional trust shall not merely express confidence. It constitutes the continual verifiability of constitutional relationships.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assertion, credential, delegation, transaction and institutional act shall remain capable of constitutional authentication. Participation therefore becomes more than institutional access. It becomes the faithful exercise of constitutional vocation within legitimate constitutional relationships.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participant contributes not merely because permission has been granted, but because constitutional legitimacy has been continually established through identity and trust. Accordingly, the constitutional operating fabric of the Education Economy shall be constituted through the continual integration of three inseparable constitutional architectures.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Identity Architecture : </w:t>
      </w:r>
      <w:r>
        <w:rPr>
          <w:rFonts w:ascii="Noto Sans Elbasan" w:hAnsi="Noto Sans Elbasan"/>
          <w:b w:val="false"/>
          <w:bCs w:val="false"/>
          <w:sz w:val="24"/>
          <w:szCs w:val="24"/>
          <w:lang w:val="en-US"/>
        </w:rPr>
        <w:t>The constitutional architecture through which every constitutional participant becomes legitimately recognizable. It establishes constitutional belonging before constitutional interaction.</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Trust Architecture : </w:t>
      </w:r>
      <w:r>
        <w:rPr>
          <w:rFonts w:ascii="Noto Sans Elbasan" w:hAnsi="Noto Sans Elbasan"/>
          <w:b w:val="false"/>
          <w:bCs w:val="false"/>
          <w:sz w:val="24"/>
          <w:szCs w:val="24"/>
          <w:lang w:val="en-US"/>
        </w:rPr>
        <w:t>The constitutional architecture through which every constitutional relationship becomes continually verifiable. It transforms legitimacy into continuously observable constitutional reality.</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Participation Architecture : </w:t>
      </w:r>
      <w:r>
        <w:rPr>
          <w:rFonts w:ascii="Noto Sans Elbasan" w:hAnsi="Noto Sans Elbasan"/>
          <w:b w:val="false"/>
          <w:bCs w:val="false"/>
          <w:sz w:val="24"/>
          <w:szCs w:val="24"/>
          <w:lang w:val="en-US"/>
        </w:rPr>
        <w:t>The constitutional architecture through which constitutional capability becomes faithful constitutional contribution. Participation therefore becomes the constitutional realization of authenticated vocation.</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Interaction : </w:t>
      </w:r>
      <w:r>
        <w:rPr>
          <w:rFonts w:ascii="Noto Sans Elbasan" w:hAnsi="Noto Sans Elbasan"/>
          <w:b w:val="false"/>
          <w:bCs w:val="false"/>
          <w:sz w:val="24"/>
          <w:szCs w:val="24"/>
          <w:lang w:val="en-US"/>
        </w:rPr>
        <w:t>Whenever constitutional actors engage throughout the Education Economy, these three constitutional architectures continually operate together. Identity establishes who participates. Trust establishes why participation is legitimate.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establishes how constitutional capability becomes constitutional yield. Every constitutional interaction therefore enlarges not merely institutional activity but constitutional coherence itself. The constitutional organism continually becomes more intelligible to itself through every authenticated constitutional relationship.</w:t>
      </w:r>
    </w:p>
    <w:p>
      <w:pPr>
        <w:pStyle w:val="style0"/>
        <w:jc w:val="center"/>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Continuity : </w:t>
      </w:r>
      <w:r>
        <w:rPr>
          <w:rFonts w:ascii="Noto Sans Elbasan" w:hAnsi="Noto Sans Elbasan"/>
          <w:b w:val="false"/>
          <w:bCs w:val="false"/>
          <w:sz w:val="24"/>
          <w:szCs w:val="24"/>
          <w:lang w:val="en-US"/>
        </w:rPr>
        <w:t>The Constitutional Architecture of Identity, Trust and Participation is not limited to human actors. It equally governs institutions, educational programmes, qualifications, enterprises, civic organizations, financial instruments, digital services, artificial intelligence agents and every constitutional entity participating within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entity therefore acquires an enduring constitutional identity. Every constitutional relationship becomes constitutionally verifiable. Every constitutional participation becomes faithfully attributable. The Education Economy thereby acquires one continuously intelligible constitutional operating fabric extending throughout the whole constitutional organism.</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Toward Recursive Constitutional Intelligence : </w:t>
      </w:r>
      <w:r>
        <w:rPr>
          <w:rFonts w:ascii="Noto Sans Elbasan" w:hAnsi="Noto Sans Elbasan"/>
          <w:b w:val="false"/>
          <w:bCs w:val="false"/>
          <w:sz w:val="24"/>
          <w:szCs w:val="24"/>
          <w:lang w:val="en-US"/>
        </w:rPr>
        <w:t>Once constitutional identity, constitutional trust and constitutional participation have become continuously integrated, constitutional intelligence itself becomes capable of continual circulation. Knowledge may now move without losing authenticity. Learning may continually enlarge capability. Opportunity may become constitutionally attributable. Governance may become continuously observable. Capital may circulate with constitutional assurance.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 therefore acquires not merely constitutional interaction, but living constitutional cognition. The succeeding chapter therefore establishes the recursive constitutional circulation through which sovereign cybernetic intelligence continually learns, adapts and cultivates itself across generations.</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7.6</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Recursive Constitutional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Circulation of Living Constitutional Cognition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Having established the constitutional architecture through which constitutional actors become legitimately recognized, authenticated and empowered to participate, the Cybernetic Constitution now establishes the continual circulation of constitutional intelligence throughout the Education Economy. A constitutional organism does not remain alive merely because lawful institutions exist.</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Neither does it remain coherent because legitimate constitutional relationships have been established. Life requires continual constitutional cognition. Civilization must continually perceive itself, interpret itself, learn from itself and faithfully cultivate itself.</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question therefore becomes: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does a constitutional civilization continually think?</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question establishes the doctrine of Recursive Constitutional Intelligence. Recursive Constitutional Intelligence is the continual constitutional circulation through which every faithfully cultivated constitutional act enlarges the constitutional understanding of the whole organism.</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intelligence is therefore not accumulated. It circulates. It is continually generated through constitutional participation, authenticated through constitutional trust, interpreted through constitutional knowledge and recursively returned to the constitutional organism as enlarged constitutional capability. The Education Economy therefore becomes a continually learning constitutional civilization.</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Knowledge Circulation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act contributes to constitutional knowledge.</w:t>
      </w:r>
    </w:p>
    <w:p>
      <w:pPr>
        <w:pStyle w:val="style179"/>
        <w:numPr>
          <w:ilvl w:val="0"/>
          <w:numId w:val="1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Educational experience.</w:t>
      </w:r>
    </w:p>
    <w:p>
      <w:pPr>
        <w:pStyle w:val="style179"/>
        <w:numPr>
          <w:ilvl w:val="0"/>
          <w:numId w:val="1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Institutional practice.</w:t>
      </w:r>
    </w:p>
    <w:p>
      <w:pPr>
        <w:pStyle w:val="style179"/>
        <w:numPr>
          <w:ilvl w:val="0"/>
          <w:numId w:val="1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Research.</w:t>
      </w:r>
    </w:p>
    <w:p>
      <w:pPr>
        <w:pStyle w:val="style179"/>
        <w:numPr>
          <w:ilvl w:val="0"/>
          <w:numId w:val="1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179"/>
        <w:numPr>
          <w:ilvl w:val="0"/>
          <w:numId w:val="1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w:t>
      </w:r>
    </w:p>
    <w:p>
      <w:pPr>
        <w:pStyle w:val="style179"/>
        <w:numPr>
          <w:ilvl w:val="0"/>
          <w:numId w:val="1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w:t>
      </w:r>
    </w:p>
    <w:p>
      <w:pPr>
        <w:pStyle w:val="style179"/>
        <w:numPr>
          <w:ilvl w:val="0"/>
          <w:numId w:val="1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Assessment.</w:t>
      </w:r>
    </w:p>
    <w:p>
      <w:pPr>
        <w:pStyle w:val="style179"/>
        <w:numPr>
          <w:ilvl w:val="0"/>
          <w:numId w:val="1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Credentialing.</w:t>
      </w:r>
    </w:p>
    <w:p>
      <w:pPr>
        <w:pStyle w:val="style179"/>
        <w:numPr>
          <w:ilvl w:val="0"/>
          <w:numId w:val="179"/>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they continually enlarge the constitutional memory of the Education Economy. Knowledge therefore becomes living constitutional intelligence rather than archived information.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Constitutional Learning Circulation :</w:t>
      </w:r>
      <w:r>
        <w:rPr>
          <w:rFonts w:ascii="Noto Sans Elbasan" w:hAnsi="Noto Sans Elbasan"/>
          <w:b w:val="false"/>
          <w:bCs w:val="false"/>
          <w:sz w:val="24"/>
          <w:szCs w:val="24"/>
          <w:lang w:val="en-US"/>
        </w:rPr>
        <w:t xml:space="preserve"> Knowledge alone does not cultivate civilization. Knowledge must continually transform constitutional capability. Every constitutional discovery enlarges educational practice. Every educational practice enlarges institutional understanding. Every institutional understanding enlarges constitutional doctrine. Learning therefore becomes recursive constitutional cultivation.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Constitutional Opportunity Circulation :</w:t>
      </w:r>
      <w:r>
        <w:rPr>
          <w:rFonts w:ascii="Noto Sans Elbasan" w:hAnsi="Noto Sans Elbasan"/>
          <w:b w:val="false"/>
          <w:bCs w:val="false"/>
          <w:sz w:val="24"/>
          <w:szCs w:val="24"/>
          <w:lang w:val="en-US"/>
        </w:rPr>
        <w:t xml:space="preserve"> Opportunity is not a privilege granted to isolated participants. It is the constitutional manifestation of an increasingly capable constitutional ecology. As constitutional intelligence enlarges, new constitutional opportunities continually emerge. These opportunities become constitutionally attributable to those capable of faithfully cultivating them. Opportunity therefore becomes the constitutional circulation of future constitutional capability.</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Governance Circulation : </w:t>
      </w:r>
      <w:r>
        <w:rPr>
          <w:rFonts w:ascii="Noto Sans Elbasan" w:hAnsi="Noto Sans Elbasan"/>
          <w:b w:val="false"/>
          <w:bCs w:val="false"/>
          <w:sz w:val="24"/>
          <w:szCs w:val="24"/>
          <w:lang w:val="en-US"/>
        </w:rPr>
        <w:t>Governance continually observes constitutional reality. Policy continually learns from constitutional evidence. Institutional stewardship continually adapts to constitutional intelligence. Governance therefore ceases to operate through delayed administrative reaction. It becomes continual constitutional stewardship informed by living constitutional cognition.</w:t>
      </w:r>
    </w:p>
    <w:p>
      <w:pPr>
        <w:pStyle w:val="style0"/>
        <w:jc w:val="both"/>
        <w:rPr>
          <w:rFonts w:ascii="Noto Sans Elbasan" w:hAnsi="Noto Sans Elbasan"/>
          <w:b/>
          <w:bCs/>
          <w:sz w:val="24"/>
          <w:szCs w:val="24"/>
          <w:lang w:val="en-US"/>
        </w:rPr>
      </w:pPr>
      <w:r>
        <w:rPr>
          <w:rFonts w:ascii="Noto Sans Elbasan" w:hAnsi="Noto Sans Elbasan"/>
          <w:b/>
          <w:bCs/>
          <w:sz w:val="24"/>
          <w:szCs w:val="24"/>
          <w:lang w:val="en-US"/>
        </w:rPr>
        <w:t>Constitutional Capital Circulation</w:t>
      </w:r>
    </w:p>
    <w:p>
      <w:pPr>
        <w:pStyle w:val="style179"/>
        <w:numPr>
          <w:ilvl w:val="0"/>
          <w:numId w:val="1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intelligence continually enlarges constitutional capital.</w:t>
      </w:r>
    </w:p>
    <w:p>
      <w:pPr>
        <w:pStyle w:val="style179"/>
        <w:numPr>
          <w:ilvl w:val="0"/>
          <w:numId w:val="1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capital continually enlarges constitutional capability.</w:t>
      </w:r>
    </w:p>
    <w:p>
      <w:pPr>
        <w:pStyle w:val="style179"/>
        <w:numPr>
          <w:ilvl w:val="0"/>
          <w:numId w:val="1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capability continually enlarges constitutional yield.</w:t>
      </w:r>
    </w:p>
    <w:p>
      <w:pPr>
        <w:pStyle w:val="style179"/>
        <w:numPr>
          <w:ilvl w:val="0"/>
          <w:numId w:val="178"/>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continually generates new constitutional intelligence.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Capital therefore participates within the recursive cognition of the constitutional organism. It becomes constitutional metabolism informed by constitutional intelligence.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Constitutional Telemetry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event contributes to constitutional awareness.</w:t>
      </w:r>
    </w:p>
    <w:p>
      <w:pPr>
        <w:pStyle w:val="style179"/>
        <w:numPr>
          <w:ilvl w:val="0"/>
          <w:numId w:val="1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Learning.</w:t>
      </w:r>
    </w:p>
    <w:p>
      <w:pPr>
        <w:pStyle w:val="style179"/>
        <w:numPr>
          <w:ilvl w:val="0"/>
          <w:numId w:val="1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w:t>
      </w:r>
    </w:p>
    <w:p>
      <w:pPr>
        <w:pStyle w:val="style179"/>
        <w:numPr>
          <w:ilvl w:val="0"/>
          <w:numId w:val="1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Enterprise.</w:t>
      </w:r>
    </w:p>
    <w:p>
      <w:pPr>
        <w:pStyle w:val="style179"/>
        <w:numPr>
          <w:ilvl w:val="0"/>
          <w:numId w:val="1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Investment.</w:t>
      </w:r>
    </w:p>
    <w:p>
      <w:pPr>
        <w:pStyle w:val="style179"/>
        <w:numPr>
          <w:ilvl w:val="0"/>
          <w:numId w:val="1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Governance.</w:t>
      </w:r>
    </w:p>
    <w:p>
      <w:pPr>
        <w:pStyle w:val="style179"/>
        <w:numPr>
          <w:ilvl w:val="0"/>
          <w:numId w:val="1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Credentialing.</w:t>
      </w:r>
    </w:p>
    <w:p>
      <w:pPr>
        <w:pStyle w:val="style179"/>
        <w:numPr>
          <w:ilvl w:val="0"/>
          <w:numId w:val="1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Collaboration.</w:t>
      </w:r>
    </w:p>
    <w:p>
      <w:pPr>
        <w:pStyle w:val="style179"/>
        <w:numPr>
          <w:ilvl w:val="0"/>
          <w:numId w:val="1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Innovation.</w:t>
      </w:r>
    </w:p>
    <w:p>
      <w:pPr>
        <w:pStyle w:val="style179"/>
        <w:numPr>
          <w:ilvl w:val="0"/>
          <w:numId w:val="177"/>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constitute the continual constitutional observation through which the organism remains aware of its own condition. Telemetry therefore becomes constitutional perception rather than technical monitoring.</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Recursive Constitutional Feedback</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Every constitutional outcome becomes the beginning of further constitutional cultivation. Constitutional intelligence continually returns to its own constitutional source.</w:t>
      </w:r>
    </w:p>
    <w:p>
      <w:pPr>
        <w:pStyle w:val="style179"/>
        <w:numPr>
          <w:ilvl w:val="0"/>
          <w:numId w:val="17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Observation enlarges understanding.</w:t>
      </w:r>
    </w:p>
    <w:p>
      <w:pPr>
        <w:pStyle w:val="style179"/>
        <w:numPr>
          <w:ilvl w:val="0"/>
          <w:numId w:val="17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Understanding enlarges stewardship.</w:t>
      </w:r>
    </w:p>
    <w:p>
      <w:pPr>
        <w:pStyle w:val="style179"/>
        <w:numPr>
          <w:ilvl w:val="0"/>
          <w:numId w:val="17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Stewardship enlarges capability.</w:t>
      </w:r>
    </w:p>
    <w:p>
      <w:pPr>
        <w:pStyle w:val="style179"/>
        <w:numPr>
          <w:ilvl w:val="0"/>
          <w:numId w:val="17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Capability enlarges participation.</w:t>
      </w:r>
    </w:p>
    <w:p>
      <w:pPr>
        <w:pStyle w:val="style179"/>
        <w:numPr>
          <w:ilvl w:val="0"/>
          <w:numId w:val="176"/>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Participation enlarges constitutional yield.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yield enlarges constitutional intelligence. The constitutional organism therefore continually cultivates itself through recursive constitutional cognition.</w:t>
      </w:r>
    </w:p>
    <w:p>
      <w:pPr>
        <w:pStyle w:val="style0"/>
        <w:jc w:val="both"/>
        <w:rPr>
          <w:rFonts w:ascii="Noto Sans Elbasan" w:hAnsi="Noto Sans Elbasan"/>
          <w:b w:val="false"/>
          <w:bCs w:val="false"/>
          <w:sz w:val="24"/>
          <w:szCs w:val="24"/>
          <w:lang w:val="en-US"/>
        </w:rPr>
      </w:pPr>
      <w:r>
        <w:rPr>
          <w:rFonts w:ascii="Noto Sans Elbasan" w:hAnsi="Noto Sans Elbasan"/>
          <w:b/>
          <w:bCs/>
          <w:sz w:val="28"/>
          <w:szCs w:val="28"/>
          <w:lang w:val="en-US"/>
        </w:rPr>
        <w:t xml:space="preserve">Constitutional Consciousness : </w:t>
      </w:r>
      <w:r>
        <w:rPr>
          <w:rFonts w:ascii="Noto Sans Elbasan" w:hAnsi="Noto Sans Elbasan"/>
          <w:b w:val="false"/>
          <w:bCs w:val="false"/>
          <w:sz w:val="24"/>
          <w:szCs w:val="24"/>
          <w:lang w:val="en-US"/>
        </w:rPr>
        <w:t>Recursive Constitutional Intelligence ultimately establishes the constitutional consciousness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 no longer responds merely to isolated events. It continually understands the constitutional meaning of those events within the life of the whole organism. Every constitutional participant therefore contributes simultaneously to personal capability, institutional capability and civilizational capability. Constitutional intelligence becomes one continually shared constitutional inheritance.</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Toward the Constitutional Architecture of Engineering : </w:t>
      </w:r>
      <w:r>
        <w:rPr>
          <w:rFonts w:ascii="Noto Sans Elbasan" w:hAnsi="Noto Sans Elbasan"/>
          <w:b w:val="false"/>
          <w:bCs w:val="false"/>
          <w:sz w:val="24"/>
          <w:szCs w:val="24"/>
          <w:lang w:val="en-US"/>
        </w:rPr>
        <w:t xml:space="preserve">Recursive Constitutional Intelligence completes the constitutional engineering architecture of the </w:t>
      </w:r>
      <w:r>
        <w:rPr>
          <w:rFonts w:ascii="Noto Sans Elbasan" w:hAnsi="Noto Sans Elbasan"/>
          <w:b/>
          <w:bCs/>
          <w:sz w:val="24"/>
          <w:szCs w:val="24"/>
          <w:lang w:val="en-US"/>
        </w:rPr>
        <w:t>HEXERCHY SOVEREIGN CYBERNETIC INTELLIGENCE SYSTEM</w:t>
      </w:r>
      <w:r>
        <w:rPr>
          <w:rFonts w:ascii="Noto Sans Elbasan" w:hAnsi="Noto Sans Elbasan"/>
          <w:b w:val="false"/>
          <w:bCs w:val="false"/>
          <w:sz w:val="24"/>
          <w:szCs w:val="24"/>
          <w:lang w:val="en-US"/>
        </w:rPr>
        <w:t>. The constitutional organism is now capable of perceiving itself, recognizing itself, authenticating itself, coordinating itself and continually learning from itself. One constitutional question nevertheless remains. How shall these enduring constitutional realities remain permanently faithful throughout every future engineering realization?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concluding chapter therefore establishes the Constitutional Architecture of Engineering, through which constitutional doctrine becomes the permanent genome governing every subsequent engineering decision, architectural blueprint and software implementation.</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Chapter 7.7</w:t>
      </w:r>
    </w:p>
    <w:p>
      <w:pPr>
        <w:pStyle w:val="style0"/>
        <w:jc w:val="center"/>
        <w:rPr>
          <w:rFonts w:ascii="Noto Sans Elbasan" w:hAnsi="Noto Sans Elbasan"/>
          <w:b/>
          <w:bCs/>
          <w:sz w:val="28"/>
          <w:szCs w:val="28"/>
          <w:lang w:val="en-US"/>
        </w:rPr>
      </w:pPr>
      <w:r>
        <w:rPr>
          <w:rFonts w:ascii="Noto Sans Elbasan" w:hAnsi="Noto Sans Elbasan"/>
          <w:b/>
          <w:bCs/>
          <w:sz w:val="28"/>
          <w:szCs w:val="28"/>
          <w:lang w:val="en-US"/>
        </w:rPr>
        <w:t>The Constitutional Architecture of Engineering</w:t>
      </w:r>
    </w:p>
    <w:p>
      <w:pPr>
        <w:pStyle w:val="style0"/>
        <w:jc w:val="both"/>
        <w:rPr>
          <w:rFonts w:ascii="Noto Sans Elbasan" w:hAnsi="Noto Sans Elbasan"/>
          <w:b/>
          <w:bCs/>
          <w:sz w:val="24"/>
          <w:szCs w:val="24"/>
          <w:lang w:val="en-US"/>
        </w:rPr>
      </w:pPr>
      <w:r>
        <w:rPr>
          <w:rFonts w:ascii="Noto Sans Elbasan" w:hAnsi="Noto Sans Elbasan"/>
          <w:b w:val="false"/>
          <w:bCs w:val="false"/>
          <w:sz w:val="24"/>
          <w:szCs w:val="24"/>
          <w:lang w:val="en-US"/>
        </w:rPr>
        <w:t xml:space="preserve">The Constitutional Genome of the </w:t>
      </w:r>
      <w:r>
        <w:rPr>
          <w:rFonts w:ascii="Noto Sans Elbasan" w:hAnsi="Noto Sans Elbasan"/>
          <w:b/>
          <w:bCs/>
          <w:sz w:val="24"/>
          <w:szCs w:val="24"/>
          <w:lang w:val="en-US"/>
        </w:rPr>
        <w:t xml:space="preserve">HEXERCHY SOVEREIGN CYBERNETIC INTELLIGENCE SYSTEM </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Cybernetic Constitution concludes by establishing the enduring constitutional architecture through which constitutional doctrine becomes faithful engineering discipline without ever surrendering its constitutional identity. The constitutional question is no longer whether the Education Economy requires sovereign cybernetic intelligence. Neither is it how constitutional intelligence is organized, embodied or recursively cultivated.</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final constitutional question becomes: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How shall every future engineering realization remain permanently faithful to the constitutional identity of the Education Economy while continually adapting to new technologies, new institutions and new generations?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question inaugurates the Constitutional Architecture of Engineering. Constitutional Engineering is not the application of technology to constitutional problems. It is the disciplined preservation of constitutional order throughout every subsequent engineering decision.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Accordingly, engineering legitimacy shall derive from constitutional fidelity rather than technological convenience. Every engineering artefact shall therefore be understood as the faithful embodiment of an already existing constitutional reality. Software does not invent constitutional intelligence. It implements constitutional intelligence. Artificial intelligence does not define constitutional cognition.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 faithfully serves constitutional cognition. Databases do not establish constitutional memory. They embody constitutional memory. Digital identity systems do not create constitutional legitimacy. They instantiate constitutional legitimacy. Technology therefore remains permanently subordinate to constitutional doctrine. The constitutional genome of the Education Economy shall remain invariant while engineering continually evolves.</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The Constitutional Genome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 xml:space="preserve">The constitutional genome of the </w:t>
      </w:r>
      <w:r>
        <w:rPr>
          <w:rFonts w:ascii="Noto Sans Elbasan" w:hAnsi="Noto Sans Elbasan"/>
          <w:b/>
          <w:bCs/>
          <w:sz w:val="24"/>
          <w:szCs w:val="24"/>
          <w:lang w:val="en-US"/>
        </w:rPr>
        <w:t xml:space="preserve">HEXERCHY SOVEREIGN CYBERNETIC INTELLIGENCE SYSTEM </w:t>
      </w:r>
      <w:r>
        <w:rPr>
          <w:rFonts w:ascii="Noto Sans Elbasan" w:hAnsi="Noto Sans Elbasan"/>
          <w:b w:val="false"/>
          <w:bCs w:val="false"/>
          <w:sz w:val="24"/>
          <w:szCs w:val="24"/>
          <w:lang w:val="en-US"/>
        </w:rPr>
        <w:t>consists of the enduring constitutional doctrines established throughout this White Paper.</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These include, among others:</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Law</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Coherence</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Ecology</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Legitimacy</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Verifiability</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Participation</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Intelligence</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Capital Metabolism</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Runtime</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Evolution</w:t>
      </w:r>
    </w:p>
    <w:p>
      <w:pPr>
        <w:pStyle w:val="style179"/>
        <w:numPr>
          <w:ilvl w:val="0"/>
          <w:numId w:val="175"/>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Engineering</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Together they constitute the immutable constitutional inheritance governing every future engineering realization. No engineering decision shall contradict this constitutional genome.</w:t>
      </w:r>
    </w:p>
    <w:p>
      <w:pPr>
        <w:pStyle w:val="style0"/>
        <w:jc w:val="center"/>
        <w:rPr>
          <w:rFonts w:ascii="Noto Sans Elbasan" w:hAnsi="Noto Sans Elbasan"/>
          <w:b/>
          <w:bCs/>
          <w:sz w:val="24"/>
          <w:szCs w:val="24"/>
          <w:lang w:val="en-US"/>
        </w:rPr>
      </w:pPr>
      <w:r>
        <w:rPr>
          <w:rFonts w:ascii="Noto Sans Elbasan" w:hAnsi="Noto Sans Elbasan"/>
          <w:b/>
          <w:bCs/>
          <w:sz w:val="24"/>
          <w:szCs w:val="24"/>
          <w:lang w:val="en-US"/>
        </w:rPr>
        <w:t>Canonical Constitutional Codification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The constitutional genome shall be formally codified into machine-readable constitutional doctrine. This codification preserves constitutional meaning independently of programming languages, software frameworks or computing platforms. Constitutional doctrine therefore becomes computable without becoming reducible to computation. Machine readability shall never replace constitutional interpretation. It shall faithfully preserve it.</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The Constitutional Repository :</w:t>
      </w:r>
      <w:r>
        <w:rPr>
          <w:rFonts w:ascii="Noto Sans Elbasan" w:hAnsi="Noto Sans Elbasan"/>
          <w:b w:val="false"/>
          <w:bCs w:val="false"/>
          <w:sz w:val="24"/>
          <w:szCs w:val="24"/>
          <w:lang w:val="en-US"/>
        </w:rPr>
        <w:t xml:space="preserve"> The constitutional genome shall be maintained within the Sovereign Engineering Repository as the authoritative constitutional source governing every engineering artefact.</w:t>
      </w:r>
    </w:p>
    <w:p>
      <w:pPr>
        <w:pStyle w:val="style179"/>
        <w:numPr>
          <w:ilvl w:val="0"/>
          <w:numId w:val="1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Architectural models.</w:t>
      </w:r>
    </w:p>
    <w:p>
      <w:pPr>
        <w:pStyle w:val="style179"/>
        <w:numPr>
          <w:ilvl w:val="0"/>
          <w:numId w:val="1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standards.</w:t>
      </w:r>
    </w:p>
    <w:p>
      <w:pPr>
        <w:pStyle w:val="style179"/>
        <w:numPr>
          <w:ilvl w:val="0"/>
          <w:numId w:val="1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Data constitutions.</w:t>
      </w:r>
    </w:p>
    <w:p>
      <w:pPr>
        <w:pStyle w:val="style179"/>
        <w:numPr>
          <w:ilvl w:val="0"/>
          <w:numId w:val="1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Identity constitutions.</w:t>
      </w:r>
    </w:p>
    <w:p>
      <w:pPr>
        <w:pStyle w:val="style179"/>
        <w:numPr>
          <w:ilvl w:val="0"/>
          <w:numId w:val="1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Trust constitutions.</w:t>
      </w:r>
    </w:p>
    <w:p>
      <w:pPr>
        <w:pStyle w:val="style179"/>
        <w:numPr>
          <w:ilvl w:val="0"/>
          <w:numId w:val="1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Runtime constitutions.</w:t>
      </w:r>
    </w:p>
    <w:p>
      <w:pPr>
        <w:pStyle w:val="style179"/>
        <w:numPr>
          <w:ilvl w:val="0"/>
          <w:numId w:val="1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Artificial intelligence constitutions.</w:t>
      </w:r>
    </w:p>
    <w:p>
      <w:pPr>
        <w:pStyle w:val="style179"/>
        <w:numPr>
          <w:ilvl w:val="0"/>
          <w:numId w:val="174"/>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Operational protocols.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Software implementations. All shall derive from one constitutional source of truth. The repository therefore preserves constitutional continuity across generations of engineering.</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Continuity into the Engineering Canon : </w:t>
      </w:r>
      <w:r>
        <w:rPr>
          <w:rFonts w:ascii="Noto Sans Elbasan" w:hAnsi="Noto Sans Elbasan"/>
          <w:b w:val="false"/>
          <w:bCs w:val="false"/>
          <w:sz w:val="24"/>
          <w:szCs w:val="24"/>
          <w:lang w:val="en-US"/>
        </w:rPr>
        <w:t>The Engineering Canon succeeds this White Paper as the disciplined engineering interpretation of the constitutional genome. Its responsibility is not to redefine constitutional doctrine. Its responsibility is to faithfully organize constitutional doctrine into enduring engineering disciplines. Every engineering office. Every engineering responsibility. Every engineering interface. Every engineering object. Every engineering behaviour. Every engineering runtime. Shall derive directly from constitutional principles already established.</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Continuity into the Techno-Architectural Blueprint : </w:t>
      </w:r>
      <w:r>
        <w:rPr>
          <w:rFonts w:ascii="Noto Sans Elbasan" w:hAnsi="Noto Sans Elbasan"/>
          <w:b w:val="false"/>
          <w:bCs w:val="false"/>
          <w:sz w:val="24"/>
          <w:szCs w:val="24"/>
          <w:lang w:val="en-US"/>
        </w:rPr>
        <w:t>The Techno-Architectural Blueprint succeeds the Engineering Canon. It determines architectural patterns, distributed services, computational topologies, data architectures, communication infrastructures and operational platforms.</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Its constitutional legitimacy derives entirely from the Engineering Canon. Engineering architecture therefore remains constitutionally governed rather than technologically driven.</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Continuity into Software Realization : </w:t>
      </w:r>
      <w:r>
        <w:rPr>
          <w:rFonts w:ascii="Noto Sans Elbasan" w:hAnsi="Noto Sans Elbasan"/>
          <w:b w:val="false"/>
          <w:bCs w:val="false"/>
          <w:sz w:val="24"/>
          <w:szCs w:val="24"/>
          <w:lang w:val="en-US"/>
        </w:rPr>
        <w:t>Software implementation constitutes the most concrete realization of the constitutional genome. Programming languages. Artificial intelligence models. Identity technologies. Distributed ledgers. Messaging infrastructures. Cloud platforms. Quantum computing. Or future computational paradigms yet unknown.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Each represents only a temporary engineering realization. The constitutional identity of the Education Economy remains unchanged. Engineering therefore continually evolves while constitutional doctrine continually endures.</w:t>
      </w:r>
    </w:p>
    <w:p>
      <w:pPr>
        <w:pStyle w:val="style0"/>
        <w:jc w:val="both"/>
        <w:rPr>
          <w:rFonts w:ascii="Noto Sans Elbasan" w:hAnsi="Noto Sans Elbasan"/>
          <w:b w:val="false"/>
          <w:bCs w:val="false"/>
          <w:sz w:val="24"/>
          <w:szCs w:val="24"/>
          <w:lang w:val="en-US"/>
        </w:rPr>
      </w:pPr>
      <w:r>
        <w:rPr>
          <w:rFonts w:ascii="Noto Sans Elbasan" w:hAnsi="Noto Sans Elbasan"/>
          <w:b/>
          <w:bCs/>
          <w:sz w:val="24"/>
          <w:szCs w:val="24"/>
          <w:lang w:val="en-US"/>
        </w:rPr>
        <w:t xml:space="preserve">Constitutional Permanence : </w:t>
      </w:r>
      <w:r>
        <w:rPr>
          <w:rFonts w:ascii="Noto Sans Elbasan" w:hAnsi="Noto Sans Elbasan"/>
          <w:b w:val="false"/>
          <w:bCs w:val="false"/>
          <w:sz w:val="24"/>
          <w:szCs w:val="24"/>
          <w:lang w:val="en-US"/>
        </w:rPr>
        <w:t>The constitutional architecture established throughout this White Paper enables the Education Economy to remain simultaneously permanent and adaptive. Permanent in constitutional identity. Adaptive in engineering realization.</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This distinction secures the constitutional sovereignty of the Education Economy across generations of technological change. The constitutional organism therefore acquires an enduring engineering discipline capable of continually preserving constitutional coherence while faithfully embracing future innovation.</w:t>
      </w:r>
    </w:p>
    <w:p>
      <w:pPr>
        <w:pStyle w:val="style0"/>
        <w:jc w:val="left"/>
        <w:rPr>
          <w:rFonts w:ascii="Noto Sans Elbasan" w:hAnsi="Noto Sans Elbasan"/>
          <w:b w:val="false"/>
          <w:bCs w:val="false"/>
          <w:sz w:val="24"/>
          <w:szCs w:val="24"/>
          <w:lang w:val="en-US"/>
        </w:rPr>
      </w:pPr>
      <w:r>
        <w:rPr>
          <w:rFonts w:ascii="Noto Sans Elbasan" w:hAnsi="Noto Sans Elbasan"/>
          <w:b/>
          <w:bCs/>
          <w:sz w:val="24"/>
          <w:szCs w:val="24"/>
          <w:lang w:val="en-US"/>
        </w:rPr>
        <w:t xml:space="preserve">The Constitutional Inheritance : </w:t>
      </w:r>
      <w:r>
        <w:rPr>
          <w:rFonts w:ascii="Noto Sans Elbasan" w:hAnsi="Noto Sans Elbasan"/>
          <w:b w:val="false"/>
          <w:bCs w:val="false"/>
          <w:sz w:val="24"/>
          <w:szCs w:val="24"/>
          <w:lang w:val="en-US"/>
        </w:rPr>
        <w:t>The Constitutional White Paper concludes by affirming that civilization is not ultimately transformed through technology.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Civilization is transformed through faithfully cultivated constitutional order. Technology becomes enduringly beneficial only when it remains accountable to constitutional purpose. Engineering becomes enduringly legitimate only when it faithfully preserves constitutional coherence. Cybernetics becomes enduringly sovereign only when it continually enlarges the capability of civilization to cultivate itself. The HEXERCHY Sovereign Cybernetic Intelligence System is therefore constituted not merely as a technological innovation, nor merely as an institutional reform, but as the enduring constitutional engineering inheritance of the Education Economy.</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From this constitutional inheritance now proceeds the Engineering Canon, wherein constitutional doctrine becomes disciplined engineering practice, and thereafter the Techno-Architectural Blueprint, wherein engineering practice becomes faithful computational realization. Thus constitutional truth, constitutional civilization, constitutional engineering and technological realization remain one continuous and coherent constitutional lineage.</w:t>
      </w:r>
    </w:p>
    <w:p>
      <w:pPr>
        <w:pStyle w:val="style0"/>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Engineering is the disciplined cultivation of coherent order through which reality faithfully performs its constitutional vocation. From that single definition, every engineering discipline becomes a specialization of one constitutional principle:</w:t>
      </w:r>
    </w:p>
    <w:p>
      <w:pPr>
        <w:pStyle w:val="style179"/>
        <w:numPr>
          <w:ilvl w:val="0"/>
          <w:numId w:val="1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Civil Engineering cultivates structural order.</w:t>
      </w:r>
    </w:p>
    <w:p>
      <w:pPr>
        <w:pStyle w:val="style179"/>
        <w:numPr>
          <w:ilvl w:val="0"/>
          <w:numId w:val="1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Mechanical Engineering cultivates kinetic order.</w:t>
      </w:r>
    </w:p>
    <w:p>
      <w:pPr>
        <w:pStyle w:val="style179"/>
        <w:numPr>
          <w:ilvl w:val="0"/>
          <w:numId w:val="1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Electrical Engineering cultivates energetic order.</w:t>
      </w:r>
    </w:p>
    <w:p>
      <w:pPr>
        <w:pStyle w:val="style179"/>
        <w:numPr>
          <w:ilvl w:val="0"/>
          <w:numId w:val="1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Software Engineering cultivates computational order.</w:t>
      </w:r>
    </w:p>
    <w:p>
      <w:pPr>
        <w:pStyle w:val="style179"/>
        <w:numPr>
          <w:ilvl w:val="0"/>
          <w:numId w:val="1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Systems Engineering cultivates operational order.</w:t>
      </w:r>
    </w:p>
    <w:p>
      <w:pPr>
        <w:pStyle w:val="style179"/>
        <w:numPr>
          <w:ilvl w:val="0"/>
          <w:numId w:val="173"/>
        </w:numPr>
        <w:jc w:val="both"/>
        <w:rPr>
          <w:rFonts w:ascii="Noto Sans Elbasan" w:hAnsi="Noto Sans Elbasan"/>
          <w:b w:val="false"/>
          <w:bCs w:val="false"/>
          <w:sz w:val="24"/>
          <w:szCs w:val="24"/>
          <w:lang w:val="en-US"/>
        </w:rPr>
      </w:pPr>
      <w:r>
        <w:rPr>
          <w:rFonts w:ascii="Noto Sans Elbasan" w:hAnsi="Noto Sans Elbasan"/>
          <w:b w:val="false"/>
          <w:bCs w:val="false"/>
          <w:sz w:val="24"/>
          <w:szCs w:val="24"/>
          <w:lang w:val="en-US"/>
        </w:rPr>
        <w:t>Constitutional Engineering cultivates civilizational order.</w:t>
      </w:r>
    </w:p>
    <w:p>
      <w:pPr>
        <w:pStyle w:val="style0"/>
        <w:jc w:val="center"/>
        <w:rPr>
          <w:rFonts w:ascii="Noto Sans Elbasan" w:hAnsi="Noto Sans Elbasan"/>
          <w:b/>
          <w:bCs/>
          <w:sz w:val="24"/>
          <w:szCs w:val="24"/>
        </w:rPr>
      </w:pPr>
      <w:r>
        <w:rPr>
          <w:rFonts w:ascii="Noto Sans Elbasan" w:hAnsi="Noto Sans Elbasan"/>
          <w:b/>
          <w:bCs/>
          <w:sz w:val="24"/>
          <w:szCs w:val="24"/>
          <w:lang w:val="en-US"/>
        </w:rPr>
        <w:t>SECTION XII</w:t>
      </w:r>
    </w:p>
    <w:p>
      <w:pPr>
        <w:pStyle w:val="style0"/>
        <w:jc w:val="center"/>
        <w:rPr>
          <w:rFonts w:ascii="Noto Sans Elbasan" w:hAnsi="Noto Sans Elbasan"/>
          <w:b/>
          <w:bCs/>
          <w:sz w:val="24"/>
          <w:szCs w:val="24"/>
        </w:rPr>
      </w:pPr>
      <w:r>
        <w:rPr>
          <w:rFonts w:ascii="Noto Sans Elbasan" w:hAnsi="Noto Sans Elbasan"/>
          <w:b/>
          <w:bCs/>
          <w:sz w:val="24"/>
          <w:szCs w:val="24"/>
          <w:lang w:val="en-US"/>
        </w:rPr>
        <w:t>CONCEPTUAL VOCABULARY OF THE OIKONOMIA</w:t>
      </w:r>
    </w:p>
    <w:p>
      <w:pPr>
        <w:pStyle w:val="style0"/>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HEXERCHY SOVEREIGN INTELLIGENCE SYSTEM</w:t>
      </w:r>
      <w:r>
        <w:rPr>
          <w:rFonts w:ascii="Noto Sans Elbasan" w:hAnsi="Noto Sans Elbasan"/>
          <w:sz w:val="24"/>
          <w:szCs w:val="24"/>
          <w:lang w:val="en-US"/>
        </w:rPr>
        <w:t xml:space="preserve"> introduces a coordinated civilizational vocabulary intended to establish semantic coherence across the Education Economy ecosystem. The following conceptual definitions constitute part of the canonical ontological framework of the Oikonomia.</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 xml:space="preserve">Education Economy Oikonomia : </w:t>
      </w:r>
      <w:r>
        <w:rPr>
          <w:rFonts w:ascii="Noto Sans Elbasan" w:hAnsi="Noto Sans Elbasan"/>
          <w:sz w:val="24"/>
          <w:szCs w:val="24"/>
          <w:lang w:val="en-US"/>
        </w:rPr>
        <w:t>The emerging civilizational-economic framework within which learning, capability, participation, trust, governance, creativity, and enterprise become economically generative societal assets coordinated through intelligent developmental ecosystems.</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 xml:space="preserve">HEXERCHY : </w:t>
      </w:r>
      <w:r>
        <w:rPr>
          <w:rFonts w:ascii="Noto Sans Elbasan" w:hAnsi="Noto Sans Elbasan"/>
          <w:sz w:val="24"/>
          <w:szCs w:val="24"/>
          <w:lang w:val="en-US"/>
        </w:rPr>
        <w:t>(</w:t>
      </w:r>
      <w:r>
        <w:rPr>
          <w:rFonts w:ascii="Noto Sans Elbasan" w:hAnsi="Noto Sans Elbasan"/>
          <w:b w:val="false"/>
          <w:bCs w:val="false"/>
          <w:i/>
          <w:iCs/>
          <w:sz w:val="24"/>
          <w:szCs w:val="24"/>
          <w:lang w:val="en-US"/>
        </w:rPr>
        <w:t>Human Excellence and Enterprise Resource Coordination for Human Yield</w:t>
      </w:r>
      <w:r>
        <w:rPr>
          <w:rFonts w:ascii="Noto Sans Elbasan" w:hAnsi="Noto Sans Elbasan"/>
          <w:b w:val="false"/>
          <w:bCs w:val="false"/>
          <w:sz w:val="24"/>
          <w:szCs w:val="24"/>
          <w:lang w:val="en-US"/>
        </w:rPr>
        <w:t xml:space="preserve">) : </w:t>
      </w:r>
      <w:r>
        <w:rPr>
          <w:rFonts w:ascii="Noto Sans Elbasan" w:hAnsi="Noto Sans Elbasan"/>
          <w:sz w:val="24"/>
          <w:szCs w:val="24"/>
          <w:lang w:val="en-US"/>
        </w:rPr>
        <w:t>The sovereign cyber-intelligence architecture of the Education Economy Oikonomia instituted for the coordination, cultivation, authentication, mobilization, and regenerative development of human capability across educational, institutional, economic, and societal systems.</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 xml:space="preserve">Human Yield : </w:t>
      </w:r>
      <w:r>
        <w:rPr>
          <w:rFonts w:ascii="Noto Sans Elbasan" w:hAnsi="Noto Sans Elbasan"/>
          <w:sz w:val="24"/>
          <w:szCs w:val="24"/>
          <w:lang w:val="en-US"/>
        </w:rPr>
        <w:t>The measurable productive, intellectual, ethical, creative, institutional, entrepreneurial, and developmental value generated through cultivated human capability.</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 xml:space="preserve">Scholarpreneur : </w:t>
      </w:r>
      <w:r>
        <w:rPr>
          <w:rFonts w:ascii="Noto Sans Elbasan" w:hAnsi="Noto Sans Elbasan"/>
          <w:sz w:val="24"/>
          <w:szCs w:val="24"/>
          <w:lang w:val="en-US"/>
        </w:rPr>
        <w:t>A learner-participant within the Oikonomia who simultaneously engages educational progression, capability cultivation, productive participation, innovation, and enterprise formation.</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 xml:space="preserve">Sovereign Digital Niches : </w:t>
      </w:r>
      <w:r>
        <w:rPr>
          <w:rFonts w:ascii="Noto Sans Elbasan" w:hAnsi="Noto Sans Elbasan"/>
          <w:sz w:val="24"/>
          <w:szCs w:val="24"/>
          <w:lang w:val="en-US"/>
        </w:rPr>
        <w:t>Structured digital participation environments through which individuals, institutions, enterprises, educators, financiers, regulators, cooperatives, and ecosystem actors operationally inhabit and participate within the HEXERCHY ecosystem.</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Cultivation Intelligence :</w:t>
      </w:r>
      <w:r>
        <w:rPr>
          <w:rFonts w:ascii="Noto Sans Elbasan" w:hAnsi="Noto Sans Elbasan"/>
          <w:sz w:val="24"/>
          <w:szCs w:val="24"/>
          <w:lang w:val="en-US"/>
        </w:rPr>
        <w:t xml:space="preserve"> A systemic intelligence architecture through which human capability, institutional value, societal participation, and ecosystem continuity are recursively nurtured, coordinated, reinvested, and regenerated.</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Educational Sovereignty :</w:t>
      </w:r>
      <w:r>
        <w:rPr>
          <w:rFonts w:ascii="Noto Sans Elbasan" w:hAnsi="Noto Sans Elbasan"/>
          <w:sz w:val="24"/>
          <w:szCs w:val="24"/>
          <w:lang w:val="en-US"/>
        </w:rPr>
        <w:t xml:space="preserve"> The institutional and civilizational capacity of a society to coordinate, preserve, govern, finance, authenticate, and strategically cultivate its educational ecosystems and human capability infrastructures.</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 xml:space="preserve">Regenerative Finance : </w:t>
      </w:r>
      <w:r>
        <w:rPr>
          <w:rFonts w:ascii="Noto Sans Elbasan" w:hAnsi="Noto Sans Elbasan"/>
          <w:sz w:val="24"/>
          <w:szCs w:val="24"/>
          <w:lang w:val="en-US"/>
        </w:rPr>
        <w:t>A financial coordination philosophy in which value generated within an ecosystem is intelligently recirculated toward infrastructural strengthening, institutional continuity, capability cultivation, and long-term societal sustainability.</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Verifiable Epistemic Activity :</w:t>
      </w:r>
      <w:r>
        <w:rPr>
          <w:rFonts w:ascii="Noto Sans Elbasan" w:hAnsi="Noto Sans Elbasan"/>
          <w:sz w:val="24"/>
          <w:szCs w:val="24"/>
          <w:lang w:val="en-US"/>
        </w:rPr>
        <w:t xml:space="preserve"> Cryptographically attestable evidence of authenticated learning interaction, participation, competency demonstration, examination activity, instructional engagement, or cognitive contribution occurring within coordinated learning environments.</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Human Capital Intelligence :</w:t>
      </w:r>
      <w:r>
        <w:rPr>
          <w:rFonts w:ascii="Noto Sans Elbasan" w:hAnsi="Noto Sans Elbasan"/>
          <w:sz w:val="24"/>
          <w:szCs w:val="24"/>
          <w:lang w:val="en-US"/>
        </w:rPr>
        <w:t xml:space="preserve"> The coordinated systemic capacity to map, cultivate, authenticate, mobilize, analyze, and strategically develop human capability across societal and institutional ecosystems.</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Civilizational Intelligence Infrastructure :</w:t>
      </w:r>
      <w:r>
        <w:rPr>
          <w:rFonts w:ascii="Noto Sans Elbasan" w:hAnsi="Noto Sans Elbasan"/>
          <w:sz w:val="24"/>
          <w:szCs w:val="24"/>
          <w:lang w:val="en-US"/>
        </w:rPr>
        <w:t xml:space="preserve"> Integrated systems through which societies coordinate learning, governance, participation, institutional trust, economic circulation, and developmental continuity across generations.</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Cognitive Participation Environment :</w:t>
      </w:r>
      <w:r>
        <w:rPr>
          <w:rFonts w:ascii="Noto Sans Elbasan" w:hAnsi="Noto Sans Elbasan"/>
          <w:sz w:val="24"/>
          <w:szCs w:val="24"/>
          <w:lang w:val="en-US"/>
        </w:rPr>
        <w:t xml:space="preserve"> A synchronized digital environment capable of coordinating real-time learning, interaction, simulation, collaboration, assessment, instructional participation, and temporal evidence generation.</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 xml:space="preserve">Ecosystem Coordination : </w:t>
      </w:r>
      <w:r>
        <w:rPr>
          <w:rFonts w:ascii="Noto Sans Elbasan" w:hAnsi="Noto Sans Elbasan"/>
          <w:sz w:val="24"/>
          <w:szCs w:val="24"/>
          <w:lang w:val="en-US"/>
        </w:rPr>
        <w:t>The orchestration of institutions, participants, technologies, financial systems, governance structures, and developmental processes within an interoperable intelligence framework.</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 xml:space="preserve">Developmental Infrastructure : </w:t>
      </w:r>
      <w:r>
        <w:rPr>
          <w:rFonts w:ascii="Noto Sans Elbasan" w:hAnsi="Noto Sans Elbasan"/>
          <w:sz w:val="24"/>
          <w:szCs w:val="24"/>
          <w:lang w:val="en-US"/>
        </w:rPr>
        <w:t>Institutional, technological, financial, educational, and governance systems designed to cultivate long-term societal capability and sustainable human advancement.</w:t>
      </w:r>
    </w:p>
    <w:p>
      <w:pPr>
        <w:pStyle w:val="style179"/>
        <w:numPr>
          <w:ilvl w:val="0"/>
          <w:numId w:val="172"/>
        </w:numPr>
        <w:jc w:val="both"/>
        <w:rPr>
          <w:rFonts w:ascii="Noto Sans Elbasan" w:hAnsi="Noto Sans Elbasan"/>
          <w:sz w:val="24"/>
          <w:szCs w:val="24"/>
        </w:rPr>
      </w:pPr>
      <w:r>
        <w:rPr>
          <w:rFonts w:ascii="Noto Sans Elbasan" w:hAnsi="Noto Sans Elbasan"/>
          <w:b/>
          <w:bCs/>
          <w:sz w:val="24"/>
          <w:szCs w:val="24"/>
          <w:lang w:val="en-US"/>
        </w:rPr>
        <w:t xml:space="preserve">Ethical Stewardship : </w:t>
      </w:r>
      <w:r>
        <w:rPr>
          <w:rFonts w:ascii="Noto Sans Elbasan" w:hAnsi="Noto Sans Elbasan"/>
          <w:sz w:val="24"/>
          <w:szCs w:val="24"/>
          <w:lang w:val="en-US"/>
        </w:rPr>
        <w:t>The principled governance and responsible coordination of intelligence systems affecting human capability, participation, finance, institutional trust, and societal continuity.</w:t>
      </w:r>
    </w:p>
    <w:p>
      <w:pPr>
        <w:pStyle w:val="style0"/>
        <w:jc w:val="center"/>
        <w:rPr>
          <w:rFonts w:ascii="Noto Sans Elbasan" w:hAnsi="Noto Sans Elbasan"/>
          <w:b/>
          <w:bCs/>
          <w:sz w:val="28"/>
          <w:szCs w:val="28"/>
        </w:rPr>
      </w:pPr>
      <w:r>
        <w:rPr>
          <w:rFonts w:ascii="Noto Sans Elbasan" w:hAnsi="Noto Sans Elbasan"/>
          <w:b/>
          <w:bCs/>
          <w:sz w:val="28"/>
          <w:szCs w:val="28"/>
          <w:lang w:val="en-US"/>
        </w:rPr>
        <w:t>BOOK VIII</w:t>
      </w:r>
    </w:p>
    <w:p>
      <w:pPr>
        <w:pStyle w:val="style0"/>
        <w:jc w:val="center"/>
        <w:rPr>
          <w:rFonts w:ascii="Noto Sans Elbasan" w:hAnsi="Noto Sans Elbasan"/>
          <w:b/>
          <w:bCs/>
          <w:sz w:val="28"/>
          <w:szCs w:val="28"/>
        </w:rPr>
      </w:pPr>
      <w:r>
        <w:rPr>
          <w:rFonts w:ascii="Noto Sans Elbasan" w:hAnsi="Noto Sans Elbasan"/>
          <w:b/>
          <w:bCs/>
          <w:sz w:val="28"/>
          <w:szCs w:val="28"/>
          <w:lang w:val="en-US"/>
        </w:rPr>
        <w:t>CONSTITUTIONAL REALIZATION</w:t>
      </w:r>
    </w:p>
    <w:p>
      <w:pPr>
        <w:pStyle w:val="style0"/>
        <w:jc w:val="center"/>
        <w:rPr>
          <w:rFonts w:ascii="Noto Sans Elbasan" w:hAnsi="Noto Sans Elbasan"/>
          <w:b/>
          <w:bCs/>
          <w:sz w:val="24"/>
          <w:szCs w:val="24"/>
        </w:rPr>
      </w:pPr>
      <w:r>
        <w:rPr>
          <w:rFonts w:ascii="Noto Sans Elbasan" w:hAnsi="Noto Sans Elbasan"/>
          <w:b/>
          <w:bCs/>
          <w:sz w:val="24"/>
          <w:szCs w:val="24"/>
          <w:lang w:val="en-US"/>
        </w:rPr>
        <w:t>The Doctrine of Sovereign Implementation</w:t>
      </w:r>
    </w:p>
    <w:p>
      <w:pPr>
        <w:pStyle w:val="style0"/>
        <w:jc w:val="center"/>
        <w:rPr>
          <w:rFonts w:ascii="Noto Sans Elbasan" w:hAnsi="Noto Sans Elbasan"/>
          <w:b/>
          <w:bCs/>
          <w:sz w:val="24"/>
          <w:szCs w:val="24"/>
        </w:rPr>
      </w:pPr>
      <w:r>
        <w:rPr>
          <w:rFonts w:ascii="Noto Sans Elbasan" w:hAnsi="Noto Sans Elbasan"/>
          <w:b/>
          <w:bCs/>
          <w:sz w:val="24"/>
          <w:szCs w:val="24"/>
          <w:lang w:val="en-US"/>
        </w:rPr>
        <w:t>Introductory Rationale</w:t>
      </w:r>
    </w:p>
    <w:p>
      <w:pPr>
        <w:pStyle w:val="style0"/>
        <w:jc w:val="both"/>
        <w:rPr>
          <w:rFonts w:ascii="Noto Sans Elbasan" w:hAnsi="Noto Sans Elbasan"/>
          <w:sz w:val="24"/>
          <w:szCs w:val="24"/>
        </w:rPr>
      </w:pPr>
      <w:r>
        <w:rPr>
          <w:rFonts w:ascii="Noto Sans Elbasan" w:hAnsi="Noto Sans Elbasan"/>
          <w:sz w:val="24"/>
          <w:szCs w:val="24"/>
          <w:lang w:val="en-US"/>
        </w:rPr>
        <w:t>The preceding Books have progressively cultivated the constitutional foundations of the Education Economy (Oikonomia) as a living civilizational organism. They have established the constitutional laws governing its existence, the institutional coherence sustaining its order, the ecological conditions nurturing its vitality, the legitimacy enabling participation, the circulation of constitutional intelligence, the recursive metabolism of constitutional capital, the living runtime through which it continually coordinates itself, its perpetual constitutional renewal, and the constitutional architecture through which these enduring realities are faithfully organized for engineering realization.</w:t>
      </w:r>
    </w:p>
    <w:p>
      <w:pPr>
        <w:pStyle w:val="style0"/>
        <w:jc w:val="both"/>
        <w:rPr>
          <w:rFonts w:ascii="Noto Sans Elbasan" w:hAnsi="Noto Sans Elbasan"/>
          <w:sz w:val="24"/>
          <w:szCs w:val="24"/>
        </w:rPr>
      </w:pPr>
      <w:r>
        <w:rPr>
          <w:rFonts w:ascii="Noto Sans Elbasan" w:hAnsi="Noto Sans Elbasan"/>
          <w:sz w:val="24"/>
          <w:szCs w:val="24"/>
          <w:lang w:val="en-US"/>
        </w:rPr>
        <w:t>The constitutional question now changes once again. The concern is no longer what constitutional realities must exist, nor how they are to be faithfully organized through Constitutional Engineering. A further constitutional necessity now emerges: How does a constitutional civilization faithfully become historical reality? This question inaugurates the doctrine of Constitutional Realization.</w:t>
      </w:r>
    </w:p>
    <w:p>
      <w:pPr>
        <w:pStyle w:val="style0"/>
        <w:jc w:val="both"/>
        <w:rPr>
          <w:rFonts w:ascii="Noto Sans Elbasan" w:hAnsi="Noto Sans Elbasan"/>
          <w:sz w:val="24"/>
          <w:szCs w:val="24"/>
        </w:rPr>
      </w:pPr>
      <w:r>
        <w:rPr>
          <w:rFonts w:ascii="Noto Sans Elbasan" w:hAnsi="Noto Sans Elbasan"/>
          <w:sz w:val="24"/>
          <w:szCs w:val="24"/>
          <w:lang w:val="en-US"/>
        </w:rPr>
        <w:t>Constitutional Realization does not abandon constitutional abstraction in favour of operational activity. Rather, it establishes the constitutional conditions under which enduring constitutional truths become executable civilizational realities. It therefore demonstrates that faithful implementation is not an alternative to constitutional cultivation but its natural embodiment. Just as cultivation precedes harvest without ever being displaced by it, constitutional realization faithfully embodies the realities first cultivated within the constitutional ecology. Accordingly, constitutional implementation is understood as:</w:t>
      </w:r>
    </w:p>
    <w:p>
      <w:pPr>
        <w:pStyle w:val="style0"/>
        <w:jc w:val="both"/>
        <w:rPr>
          <w:rFonts w:ascii="Noto Sans Elbasan" w:hAnsi="Noto Sans Elbasan"/>
          <w:i/>
          <w:iCs/>
          <w:sz w:val="24"/>
          <w:szCs w:val="24"/>
        </w:rPr>
      </w:pPr>
      <w:r>
        <w:rPr>
          <w:rFonts w:ascii="Noto Sans Elbasan" w:hAnsi="Noto Sans Elbasan"/>
          <w:i/>
          <w:iCs/>
          <w:sz w:val="24"/>
          <w:szCs w:val="24"/>
          <w:lang w:val="en-US"/>
        </w:rPr>
        <w:t>The disciplined realization of constitutional doctrine through coordinated legal, institutional, financial, technological, operational and contractual action, such that constitutional intention becomes continuously executable constitutional reality.</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Implementation therefore extends far beyond project execution, institutional registration or technological deployment. A constitutional institution cannot be regarded as faithfully implemented merely because it has been legally incorporated, funded or technologically enabled. Rather, faithful realization requires the simultaneous convergence of constitutional authority, institutional formation, lawful incorporation, fiduciary capitalization, technological enablement, operational governance, contractual assurance and sovereign cybernetic coordination. Only when these constitutional conditions mature together does implementation faithfully occur. This understanding fundamentally enlarges the conventional conception of implementation. </w:t>
      </w:r>
    </w:p>
    <w:p>
      <w:pPr>
        <w:pStyle w:val="style179"/>
        <w:numPr>
          <w:ilvl w:val="0"/>
          <w:numId w:val="171"/>
        </w:numPr>
        <w:jc w:val="both"/>
        <w:rPr>
          <w:rFonts w:ascii="Noto Sans Elbasan" w:hAnsi="Noto Sans Elbasan"/>
          <w:sz w:val="24"/>
          <w:szCs w:val="24"/>
          <w:lang w:val="en-US"/>
        </w:rPr>
      </w:pPr>
      <w:r>
        <w:rPr>
          <w:rFonts w:ascii="Noto Sans Elbasan" w:hAnsi="Noto Sans Elbasan"/>
          <w:sz w:val="24"/>
          <w:szCs w:val="24"/>
          <w:lang w:val="en-US"/>
        </w:rPr>
        <w:t>SCHOOL BASED ENTREPRENEURIAL CLUB INITIATIVE (SBECI)</w:t>
      </w:r>
    </w:p>
    <w:p>
      <w:pPr>
        <w:pStyle w:val="style179"/>
        <w:numPr>
          <w:ilvl w:val="0"/>
          <w:numId w:val="171"/>
        </w:numPr>
        <w:jc w:val="both"/>
        <w:rPr>
          <w:rFonts w:ascii="Noto Sans Elbasan" w:hAnsi="Noto Sans Elbasan"/>
          <w:sz w:val="24"/>
          <w:szCs w:val="24"/>
          <w:lang w:val="en-US"/>
        </w:rPr>
      </w:pPr>
      <w:r>
        <w:rPr>
          <w:rFonts w:ascii="Noto Sans Elbasan" w:hAnsi="Noto Sans Elbasan"/>
          <w:sz w:val="24"/>
          <w:szCs w:val="24"/>
          <w:lang w:val="en-US"/>
        </w:rPr>
        <w:t xml:space="preserve">The PAVILION ZAMBIA PROJECT, </w:t>
      </w:r>
    </w:p>
    <w:p>
      <w:pPr>
        <w:pStyle w:val="style179"/>
        <w:numPr>
          <w:ilvl w:val="0"/>
          <w:numId w:val="171"/>
        </w:numPr>
        <w:jc w:val="both"/>
        <w:rPr>
          <w:rFonts w:ascii="Noto Sans Elbasan" w:hAnsi="Noto Sans Elbasan"/>
          <w:sz w:val="24"/>
          <w:szCs w:val="24"/>
          <w:lang w:val="en-US"/>
        </w:rPr>
      </w:pPr>
      <w:r>
        <w:rPr>
          <w:rFonts w:ascii="Noto Sans Elbasan" w:hAnsi="Noto Sans Elbasan"/>
          <w:sz w:val="24"/>
          <w:szCs w:val="24"/>
          <w:lang w:val="en-US"/>
        </w:rPr>
        <w:t xml:space="preserve">the HEXERCHY SOVEREIGN CYBERNETIC INTELLIGENCE SYSTEM, </w:t>
      </w:r>
    </w:p>
    <w:p>
      <w:pPr>
        <w:pStyle w:val="style179"/>
        <w:numPr>
          <w:ilvl w:val="0"/>
          <w:numId w:val="171"/>
        </w:numPr>
        <w:jc w:val="both"/>
        <w:rPr>
          <w:rFonts w:ascii="Noto Sans Elbasan" w:hAnsi="Noto Sans Elbasan"/>
          <w:sz w:val="24"/>
          <w:szCs w:val="24"/>
          <w:lang w:val="en-US"/>
        </w:rPr>
      </w:pPr>
      <w:r>
        <w:rPr>
          <w:rFonts w:ascii="Noto Sans Elbasan" w:hAnsi="Noto Sans Elbasan"/>
          <w:sz w:val="24"/>
          <w:szCs w:val="24"/>
          <w:lang w:val="en-US"/>
        </w:rPr>
        <w:t xml:space="preserve">the EDU-CAPITAL UNION, </w:t>
      </w:r>
    </w:p>
    <w:p>
      <w:pPr>
        <w:pStyle w:val="style179"/>
        <w:numPr>
          <w:ilvl w:val="0"/>
          <w:numId w:val="171"/>
        </w:numPr>
        <w:jc w:val="both"/>
        <w:rPr>
          <w:rFonts w:ascii="Noto Sans Elbasan" w:hAnsi="Noto Sans Elbasan"/>
          <w:sz w:val="24"/>
          <w:szCs w:val="24"/>
          <w:lang w:val="en-US"/>
        </w:rPr>
      </w:pPr>
      <w:r>
        <w:rPr>
          <w:rFonts w:ascii="Noto Sans Elbasan" w:hAnsi="Noto Sans Elbasan"/>
          <w:sz w:val="24"/>
          <w:szCs w:val="24"/>
          <w:lang w:val="en-US"/>
        </w:rPr>
        <w:t xml:space="preserve">the ZAMBIA ENTREPRENEUR'S TRUST FUND INITIATIVES (ZETRUFI), </w:t>
      </w:r>
    </w:p>
    <w:p>
      <w:pPr>
        <w:pStyle w:val="style179"/>
        <w:numPr>
          <w:ilvl w:val="0"/>
          <w:numId w:val="171"/>
        </w:numPr>
        <w:jc w:val="both"/>
        <w:rPr>
          <w:rFonts w:ascii="Noto Sans Elbasan" w:hAnsi="Noto Sans Elbasan"/>
          <w:sz w:val="24"/>
          <w:szCs w:val="24"/>
          <w:lang w:val="en-US"/>
        </w:rPr>
      </w:pPr>
      <w:r>
        <w:rPr>
          <w:rFonts w:ascii="Noto Sans Elbasan" w:hAnsi="Noto Sans Elbasan"/>
          <w:sz w:val="24"/>
          <w:szCs w:val="24"/>
          <w:lang w:val="en-US"/>
        </w:rPr>
        <w:t xml:space="preserve">MUKULA TECHNOLOGIES, </w:t>
      </w:r>
    </w:p>
    <w:p>
      <w:pPr>
        <w:pStyle w:val="style179"/>
        <w:numPr>
          <w:ilvl w:val="0"/>
          <w:numId w:val="171"/>
        </w:numPr>
        <w:jc w:val="both"/>
        <w:rPr>
          <w:rFonts w:ascii="Noto Sans Elbasan" w:hAnsi="Noto Sans Elbasan"/>
          <w:sz w:val="24"/>
          <w:szCs w:val="24"/>
          <w:lang w:val="en-US"/>
        </w:rPr>
      </w:pPr>
      <w:r>
        <w:rPr>
          <w:rFonts w:ascii="Noto Sans Elbasan" w:hAnsi="Noto Sans Elbasan"/>
          <w:sz w:val="24"/>
          <w:szCs w:val="24"/>
          <w:lang w:val="en-US"/>
        </w:rPr>
        <w:t xml:space="preserve">the FIDUCIARY DEVELOPMENT BANK (trading as CIVITAS CAPITAL BANK), </w:t>
      </w:r>
    </w:p>
    <w:p>
      <w:pPr>
        <w:pStyle w:val="style179"/>
        <w:numPr>
          <w:ilvl w:val="0"/>
          <w:numId w:val="171"/>
        </w:numPr>
        <w:jc w:val="both"/>
        <w:rPr>
          <w:rFonts w:ascii="Noto Sans Elbasan" w:hAnsi="Noto Sans Elbasan"/>
          <w:sz w:val="24"/>
          <w:szCs w:val="24"/>
          <w:lang w:val="en-US"/>
        </w:rPr>
      </w:pPr>
      <w:r>
        <w:rPr>
          <w:rFonts w:ascii="Noto Sans Elbasan" w:hAnsi="Noto Sans Elbasan"/>
          <w:sz w:val="24"/>
          <w:szCs w:val="24"/>
          <w:lang w:val="en-US"/>
        </w:rPr>
        <w:t xml:space="preserve">DEE-PACT, </w:t>
      </w:r>
    </w:p>
    <w:p>
      <w:pPr>
        <w:pStyle w:val="style179"/>
        <w:numPr>
          <w:ilvl w:val="0"/>
          <w:numId w:val="171"/>
        </w:numPr>
        <w:jc w:val="both"/>
        <w:rPr>
          <w:rFonts w:ascii="Noto Sans Elbasan" w:hAnsi="Noto Sans Elbasan"/>
          <w:sz w:val="24"/>
          <w:szCs w:val="24"/>
          <w:lang w:val="en-US"/>
        </w:rPr>
      </w:pPr>
      <w:r>
        <w:rPr>
          <w:rFonts w:ascii="Noto Sans Elbasan" w:hAnsi="Noto Sans Elbasan"/>
          <w:sz w:val="24"/>
          <w:szCs w:val="24"/>
          <w:lang w:val="en-US"/>
        </w:rPr>
        <w:t>PAVILION SCHOOLS OF ANTHROPOLOGICAL SCIENCES, CONSTITUTIONAL STUDIES AND CIVILIZATIONAL ARTS (PavSASCA)</w:t>
      </w:r>
    </w:p>
    <w:p>
      <w:pPr>
        <w:pStyle w:val="style0"/>
        <w:jc w:val="both"/>
        <w:rPr>
          <w:rFonts w:ascii="Noto Sans Elbasan" w:hAnsi="Noto Sans Elbasan"/>
          <w:sz w:val="24"/>
          <w:szCs w:val="24"/>
        </w:rPr>
      </w:pPr>
      <w:r>
        <w:rPr>
          <w:rFonts w:ascii="Noto Sans Elbasan" w:hAnsi="Noto Sans Elbasan"/>
          <w:sz w:val="24"/>
          <w:szCs w:val="24"/>
          <w:lang w:val="en-US"/>
        </w:rPr>
        <w:t>and every other constitutional institution of the Education Economy are therefore not regarded as isolated initiatives. Each constitutes a distinct constitutional vocation whose faithful realization depends upon its lawful integration within the living constitutional organism.</w:t>
      </w:r>
    </w:p>
    <w:p>
      <w:pPr>
        <w:pStyle w:val="style0"/>
        <w:jc w:val="both"/>
        <w:rPr>
          <w:rFonts w:ascii="Noto Sans Elbasan" w:hAnsi="Noto Sans Elbasan"/>
          <w:sz w:val="24"/>
          <w:szCs w:val="24"/>
        </w:rPr>
      </w:pPr>
      <w:r>
        <w:rPr>
          <w:rFonts w:ascii="Noto Sans Elbasan" w:hAnsi="Noto Sans Elbasan"/>
          <w:sz w:val="24"/>
          <w:szCs w:val="24"/>
          <w:lang w:val="en-US"/>
        </w:rPr>
        <w:t>Book VIII therefore establishes the constitutional doctrine through which these institutions become territorially embodied, institutionally constituted, financially sustained, technologically realized, contractually secured and operationally coordinated without departing from the constitutional order established throughout the preceding Books. In this sense, implementation itself becomes an enduring constitutional discipline rather than a temporary administrative exercise.</w:t>
      </w:r>
    </w:p>
    <w:p>
      <w:pPr>
        <w:pStyle w:val="style0"/>
        <w:jc w:val="both"/>
        <w:rPr>
          <w:rFonts w:ascii="Noto Sans Elbasan" w:hAnsi="Noto Sans Elbasan"/>
          <w:sz w:val="24"/>
          <w:szCs w:val="24"/>
        </w:rPr>
      </w:pPr>
      <w:r>
        <w:rPr>
          <w:rFonts w:ascii="Noto Sans Elbasan" w:hAnsi="Noto Sans Elbasan"/>
          <w:sz w:val="24"/>
          <w:szCs w:val="24"/>
          <w:lang w:val="en-US"/>
        </w:rPr>
        <w:t>The ultimate evidence of constitutional fidelity is therefore not conceptual elegance but faithful implementation. Constitutional truth becomes civilizational reality only when it is embodied through lawful institutions, executable partnerships, sustainable capital, disciplined engineering, sovereign cybernetic coordination and continuously governed operational practice. The constitutional ecology cultivated throughout this White Paper consequently finds its historical realization not by abandoning abstraction but by faithfully embodying it.</w:t>
      </w:r>
    </w:p>
    <w:p>
      <w:pPr>
        <w:pStyle w:val="style0"/>
        <w:jc w:val="both"/>
        <w:rPr>
          <w:rFonts w:ascii="Noto Sans Elbasan" w:hAnsi="Noto Sans Elbasan"/>
          <w:sz w:val="24"/>
          <w:szCs w:val="24"/>
        </w:rPr>
      </w:pPr>
      <w:r>
        <w:rPr>
          <w:rFonts w:ascii="Noto Sans Elbasan" w:hAnsi="Noto Sans Elbasan"/>
          <w:sz w:val="24"/>
          <w:szCs w:val="24"/>
          <w:lang w:val="en-US"/>
        </w:rPr>
        <w:t>Book VIII accordingly concludes the Constitutional White Paper by establishing the doctrine through which constitutional civilization enters history. It demonstrates how constitutional intention becomes territorial embodiment, institutional permanence, sovereign partnership, operational capability and generational continuity, while preserving the enduring distinction between the Constitutional White Paper and the subsequent Engineering Canon, Techno-Architectural Blueprint and Technical Appendix. Those later works shall specify the engineering disciplines, architectural patterns and technological implementations through which these constitutional realities are faithfully instantiated. Book VIII therefore remains at the Constitutional Strata, establishing the permanent conditions under which sovereign implementation becomes credible, governable, financeable, contractually secure, institutionally durable, technologically executable and perpetually regenerative.</w:t>
      </w:r>
    </w:p>
    <w:p>
      <w:pPr>
        <w:pStyle w:val="style0"/>
        <w:jc w:val="both"/>
        <w:rPr>
          <w:rFonts w:ascii="Noto Sans Elbasan" w:hAnsi="Noto Sans Elbasan"/>
          <w:sz w:val="24"/>
          <w:szCs w:val="24"/>
        </w:rPr>
      </w:pPr>
      <w:r>
        <w:rPr>
          <w:rFonts w:ascii="Noto Sans Elbasan" w:hAnsi="Noto Sans Elbasan"/>
          <w:sz w:val="24"/>
          <w:szCs w:val="24"/>
          <w:lang w:val="en-US"/>
        </w:rPr>
        <w:t>It is in this sense that Constitutional Realization becomes the bridge between constitutional vision and historical civilization. Through it, the Education Economy ceases to be merely a constitutional proposition and becomes a continually cultivated constitutional reality, capable of faithfully enlarging human capability, institutional stewardship, productive enterprise and civilizational flourishing across generations.</w:t>
      </w:r>
    </w:p>
    <w:p>
      <w:pPr>
        <w:pStyle w:val="style0"/>
        <w:jc w:val="center"/>
        <w:rPr>
          <w:rFonts w:ascii="Noto Sans Elbasan" w:hAnsi="Noto Sans Elbasan"/>
          <w:b/>
          <w:bCs/>
          <w:sz w:val="28"/>
          <w:szCs w:val="28"/>
        </w:rPr>
      </w:pPr>
      <w:r>
        <w:rPr>
          <w:rFonts w:ascii="Noto Sans Elbasan" w:hAnsi="Noto Sans Elbasan"/>
          <w:b/>
          <w:bCs/>
          <w:sz w:val="28"/>
          <w:szCs w:val="28"/>
          <w:lang w:val="en-US"/>
        </w:rPr>
        <w:t>Chapter 8.1</w:t>
      </w:r>
    </w:p>
    <w:p>
      <w:pPr>
        <w:pStyle w:val="style0"/>
        <w:jc w:val="center"/>
        <w:rPr>
          <w:rFonts w:ascii="Noto Sans Elbasan" w:hAnsi="Noto Sans Elbasan"/>
          <w:b/>
          <w:bCs/>
          <w:sz w:val="28"/>
          <w:szCs w:val="28"/>
        </w:rPr>
      </w:pPr>
      <w:r>
        <w:rPr>
          <w:rFonts w:ascii="Noto Sans Elbasan" w:hAnsi="Noto Sans Elbasan"/>
          <w:b/>
          <w:bCs/>
          <w:sz w:val="28"/>
          <w:szCs w:val="28"/>
          <w:lang w:val="en-US"/>
        </w:rPr>
        <w:t>The Doctrine of Constitutional Implementation</w:t>
      </w:r>
    </w:p>
    <w:p>
      <w:pPr>
        <w:pStyle w:val="style0"/>
        <w:jc w:val="both"/>
        <w:rPr>
          <w:rFonts w:ascii="Noto Sans Elbasan" w:hAnsi="Noto Sans Elbasan"/>
          <w:sz w:val="24"/>
          <w:szCs w:val="24"/>
        </w:rPr>
      </w:pPr>
      <w:r>
        <w:rPr>
          <w:rFonts w:ascii="Noto Sans Elbasan" w:hAnsi="Noto Sans Elbasan"/>
          <w:sz w:val="24"/>
          <w:szCs w:val="24"/>
          <w:lang w:val="en-US"/>
        </w:rPr>
        <w:t>What Constitutes Faithful Constitutional Implementation? The constitutional doctrine established throughout this White Paper ultimately submits itself to one decisive constitutional test. Not conceptual originality. Not institutional ambition. Not technological sophistication. Not financial capacity. But faithful implementation. Constitutional fidelity therefore finds its highest evidence not in the elegance of constitutional doctrine but in its disciplined realization throughout the living constitutional organism.</w:t>
      </w:r>
    </w:p>
    <w:p>
      <w:pPr>
        <w:pStyle w:val="style0"/>
        <w:jc w:val="both"/>
        <w:rPr>
          <w:rFonts w:ascii="Noto Sans Elbasan" w:hAnsi="Noto Sans Elbasan"/>
          <w:sz w:val="24"/>
          <w:szCs w:val="24"/>
        </w:rPr>
      </w:pPr>
      <w:r>
        <w:rPr>
          <w:rFonts w:ascii="Noto Sans Elbasan" w:hAnsi="Noto Sans Elbasan"/>
          <w:sz w:val="24"/>
          <w:szCs w:val="24"/>
          <w:lang w:val="en-US"/>
        </w:rPr>
        <w:t>Accordingly, constitutional implementation does not signify the abandonment of constitutional abstraction in favour of operational activity, neither does it postpone technical realities and functional considerations until some later engineering stage. Rather, implementation constitutes the constitutional discipline through which constitutional abstraction, institutional organization, engineering coherence and operational execution continually mature together as one living constitutional reality.</w:t>
      </w:r>
    </w:p>
    <w:p>
      <w:pPr>
        <w:pStyle w:val="style0"/>
        <w:jc w:val="both"/>
        <w:rPr>
          <w:rFonts w:ascii="Noto Sans Elbasan" w:hAnsi="Noto Sans Elbasan"/>
          <w:sz w:val="24"/>
          <w:szCs w:val="24"/>
        </w:rPr>
      </w:pPr>
      <w:r>
        <w:rPr>
          <w:rFonts w:ascii="Noto Sans Elbasan" w:hAnsi="Noto Sans Elbasan"/>
          <w:sz w:val="24"/>
          <w:szCs w:val="24"/>
          <w:lang w:val="en-US"/>
        </w:rPr>
        <w:t>The constitutional organism therefore becomes progressively observable through its implementation. Constitutional law acquires institutional embodiment. Institutional coherence acquires territorial presence. Constitutional ecology acquires productive cultivation. Constitutional intelligence acquires operational circulation. Constitutional capital acquires regenerative metabolism. Constitutional runtime acquires living coordination. Constitutional engineering acquires historical realization.</w:t>
      </w:r>
    </w:p>
    <w:p>
      <w:pPr>
        <w:pStyle w:val="style0"/>
        <w:jc w:val="both"/>
        <w:rPr>
          <w:rFonts w:ascii="Noto Sans Elbasan" w:hAnsi="Noto Sans Elbasan"/>
          <w:sz w:val="24"/>
          <w:szCs w:val="24"/>
        </w:rPr>
      </w:pPr>
      <w:r>
        <w:rPr>
          <w:rFonts w:ascii="Noto Sans Elbasan" w:hAnsi="Noto Sans Elbasan"/>
          <w:sz w:val="24"/>
          <w:szCs w:val="24"/>
          <w:lang w:val="en-US"/>
        </w:rPr>
        <w:t>Implementation therefore becomes the continual embodiment of constitutional civilization.</w:t>
      </w:r>
    </w:p>
    <w:p>
      <w:pPr>
        <w:pStyle w:val="style0"/>
        <w:jc w:val="center"/>
        <w:rPr>
          <w:rFonts w:ascii="Noto Sans Elbasan" w:hAnsi="Noto Sans Elbasan"/>
          <w:b/>
          <w:bCs/>
          <w:sz w:val="24"/>
          <w:szCs w:val="24"/>
        </w:rPr>
      </w:pPr>
      <w:r>
        <w:rPr>
          <w:rFonts w:ascii="Noto Sans Elbasan" w:hAnsi="Noto Sans Elbasan"/>
          <w:b/>
          <w:bCs/>
          <w:sz w:val="24"/>
          <w:szCs w:val="24"/>
          <w:lang w:val="en-US"/>
        </w:rPr>
        <w:t>The Constitutional Test</w:t>
      </w:r>
    </w:p>
    <w:p>
      <w:pPr>
        <w:pStyle w:val="style0"/>
        <w:jc w:val="both"/>
        <w:rPr>
          <w:rFonts w:ascii="Noto Sans Elbasan" w:hAnsi="Noto Sans Elbasan"/>
          <w:sz w:val="24"/>
          <w:szCs w:val="24"/>
        </w:rPr>
      </w:pPr>
      <w:r>
        <w:rPr>
          <w:rFonts w:ascii="Noto Sans Elbasan" w:hAnsi="Noto Sans Elbasan"/>
          <w:sz w:val="24"/>
          <w:szCs w:val="24"/>
          <w:lang w:val="en-US"/>
        </w:rPr>
        <w:t>Every constitutional institution must therefore satisfy one constitutional question: Can this institution faithfully realize its constitutional vocation continuously, coherently and sustainably within the living constitutional organism?. Only when that question is affirmatively answered may constitutional implementation be regarded as mature.</w:t>
      </w:r>
    </w:p>
    <w:p>
      <w:pPr>
        <w:pStyle w:val="style0"/>
        <w:jc w:val="both"/>
        <w:rPr>
          <w:rFonts w:ascii="Noto Sans Elbasan" w:hAnsi="Noto Sans Elbasan"/>
          <w:sz w:val="24"/>
          <w:szCs w:val="24"/>
        </w:rPr>
      </w:pPr>
      <w:r>
        <w:rPr>
          <w:rFonts w:ascii="Noto Sans Elbasan" w:hAnsi="Noto Sans Elbasan"/>
          <w:sz w:val="24"/>
          <w:szCs w:val="24"/>
          <w:lang w:val="en-US"/>
        </w:rPr>
        <w:t>Implementation therefore requires the continual convergence of:</w:t>
      </w:r>
    </w:p>
    <w:p>
      <w:pPr>
        <w:pStyle w:val="style179"/>
        <w:numPr>
          <w:ilvl w:val="0"/>
          <w:numId w:val="301"/>
        </w:numPr>
        <w:jc w:val="both"/>
        <w:rPr>
          <w:rFonts w:ascii="Noto Sans Elbasan" w:hAnsi="Noto Sans Elbasan"/>
          <w:sz w:val="24"/>
          <w:szCs w:val="24"/>
        </w:rPr>
      </w:pPr>
      <w:r>
        <w:rPr>
          <w:rFonts w:ascii="Noto Sans Elbasan" w:hAnsi="Noto Sans Elbasan"/>
          <w:sz w:val="24"/>
          <w:szCs w:val="24"/>
          <w:lang w:val="en-US"/>
        </w:rPr>
        <w:t>constitutional authority;</w:t>
      </w:r>
    </w:p>
    <w:p>
      <w:pPr>
        <w:pStyle w:val="style179"/>
        <w:numPr>
          <w:ilvl w:val="0"/>
          <w:numId w:val="301"/>
        </w:numPr>
        <w:jc w:val="both"/>
        <w:rPr>
          <w:rFonts w:ascii="Noto Sans Elbasan" w:hAnsi="Noto Sans Elbasan"/>
          <w:sz w:val="24"/>
          <w:szCs w:val="24"/>
        </w:rPr>
      </w:pPr>
      <w:r>
        <w:rPr>
          <w:rFonts w:ascii="Noto Sans Elbasan" w:hAnsi="Noto Sans Elbasan"/>
          <w:sz w:val="24"/>
          <w:szCs w:val="24"/>
          <w:lang w:val="en-US"/>
        </w:rPr>
        <w:t>lawful institutional constitution;</w:t>
      </w:r>
    </w:p>
    <w:p>
      <w:pPr>
        <w:pStyle w:val="style179"/>
        <w:numPr>
          <w:ilvl w:val="0"/>
          <w:numId w:val="301"/>
        </w:numPr>
        <w:jc w:val="both"/>
        <w:rPr>
          <w:rFonts w:ascii="Noto Sans Elbasan" w:hAnsi="Noto Sans Elbasan"/>
          <w:sz w:val="24"/>
          <w:szCs w:val="24"/>
        </w:rPr>
      </w:pPr>
      <w:r>
        <w:rPr>
          <w:rFonts w:ascii="Noto Sans Elbasan" w:hAnsi="Noto Sans Elbasan"/>
          <w:sz w:val="24"/>
          <w:szCs w:val="24"/>
          <w:lang w:val="en-US"/>
        </w:rPr>
        <w:t>fiduciary capability;</w:t>
      </w:r>
    </w:p>
    <w:p>
      <w:pPr>
        <w:pStyle w:val="style179"/>
        <w:numPr>
          <w:ilvl w:val="0"/>
          <w:numId w:val="301"/>
        </w:numPr>
        <w:jc w:val="both"/>
        <w:rPr>
          <w:rFonts w:ascii="Noto Sans Elbasan" w:hAnsi="Noto Sans Elbasan"/>
          <w:sz w:val="24"/>
          <w:szCs w:val="24"/>
        </w:rPr>
      </w:pPr>
      <w:r>
        <w:rPr>
          <w:rFonts w:ascii="Noto Sans Elbasan" w:hAnsi="Noto Sans Elbasan"/>
          <w:sz w:val="24"/>
          <w:szCs w:val="24"/>
          <w:lang w:val="en-US"/>
        </w:rPr>
        <w:t>engineering coherence;</w:t>
      </w:r>
    </w:p>
    <w:p>
      <w:pPr>
        <w:pStyle w:val="style179"/>
        <w:numPr>
          <w:ilvl w:val="0"/>
          <w:numId w:val="301"/>
        </w:numPr>
        <w:jc w:val="both"/>
        <w:rPr>
          <w:rFonts w:ascii="Noto Sans Elbasan" w:hAnsi="Noto Sans Elbasan"/>
          <w:sz w:val="24"/>
          <w:szCs w:val="24"/>
        </w:rPr>
      </w:pPr>
      <w:r>
        <w:rPr>
          <w:rFonts w:ascii="Noto Sans Elbasan" w:hAnsi="Noto Sans Elbasan"/>
          <w:sz w:val="24"/>
          <w:szCs w:val="24"/>
          <w:lang w:val="en-US"/>
        </w:rPr>
        <w:t>technological enablement;</w:t>
      </w:r>
    </w:p>
    <w:p>
      <w:pPr>
        <w:pStyle w:val="style179"/>
        <w:numPr>
          <w:ilvl w:val="0"/>
          <w:numId w:val="301"/>
        </w:numPr>
        <w:jc w:val="both"/>
        <w:rPr>
          <w:rFonts w:ascii="Noto Sans Elbasan" w:hAnsi="Noto Sans Elbasan"/>
          <w:sz w:val="24"/>
          <w:szCs w:val="24"/>
        </w:rPr>
      </w:pPr>
      <w:r>
        <w:rPr>
          <w:rFonts w:ascii="Noto Sans Elbasan" w:hAnsi="Noto Sans Elbasan"/>
          <w:sz w:val="24"/>
          <w:szCs w:val="24"/>
          <w:lang w:val="en-US"/>
        </w:rPr>
        <w:t>operational governance;</w:t>
      </w:r>
    </w:p>
    <w:p>
      <w:pPr>
        <w:pStyle w:val="style179"/>
        <w:numPr>
          <w:ilvl w:val="0"/>
          <w:numId w:val="301"/>
        </w:numPr>
        <w:jc w:val="both"/>
        <w:rPr>
          <w:rFonts w:ascii="Noto Sans Elbasan" w:hAnsi="Noto Sans Elbasan"/>
          <w:sz w:val="24"/>
          <w:szCs w:val="24"/>
        </w:rPr>
      </w:pPr>
      <w:r>
        <w:rPr>
          <w:rFonts w:ascii="Noto Sans Elbasan" w:hAnsi="Noto Sans Elbasan"/>
          <w:sz w:val="24"/>
          <w:szCs w:val="24"/>
          <w:lang w:val="en-US"/>
        </w:rPr>
        <w:t>contractual assurance;</w:t>
      </w:r>
    </w:p>
    <w:p>
      <w:pPr>
        <w:pStyle w:val="style179"/>
        <w:numPr>
          <w:ilvl w:val="0"/>
          <w:numId w:val="301"/>
        </w:numPr>
        <w:jc w:val="both"/>
        <w:rPr>
          <w:rFonts w:ascii="Noto Sans Elbasan" w:hAnsi="Noto Sans Elbasan"/>
          <w:sz w:val="24"/>
          <w:szCs w:val="24"/>
        </w:rPr>
      </w:pPr>
      <w:r>
        <w:rPr>
          <w:rFonts w:ascii="Noto Sans Elbasan" w:hAnsi="Noto Sans Elbasan"/>
          <w:sz w:val="24"/>
          <w:szCs w:val="24"/>
          <w:lang w:val="en-US"/>
        </w:rPr>
        <w:t>cybernetic coordination;</w:t>
      </w:r>
    </w:p>
    <w:p>
      <w:pPr>
        <w:pStyle w:val="style179"/>
        <w:numPr>
          <w:ilvl w:val="0"/>
          <w:numId w:val="301"/>
        </w:numPr>
        <w:jc w:val="both"/>
        <w:rPr>
          <w:rFonts w:ascii="Noto Sans Elbasan" w:hAnsi="Noto Sans Elbasan"/>
          <w:sz w:val="24"/>
          <w:szCs w:val="24"/>
        </w:rPr>
      </w:pPr>
      <w:r>
        <w:rPr>
          <w:rFonts w:ascii="Noto Sans Elbasan" w:hAnsi="Noto Sans Elbasan"/>
          <w:sz w:val="24"/>
          <w:szCs w:val="24"/>
          <w:lang w:val="en-US"/>
        </w:rPr>
        <w:t>recursive constitutional stewardship.</w:t>
      </w:r>
    </w:p>
    <w:p>
      <w:pPr>
        <w:pStyle w:val="style0"/>
        <w:jc w:val="both"/>
        <w:rPr>
          <w:rFonts w:ascii="Noto Sans Elbasan" w:hAnsi="Noto Sans Elbasan"/>
          <w:sz w:val="24"/>
          <w:szCs w:val="24"/>
        </w:rPr>
      </w:pPr>
      <w:r>
        <w:rPr>
          <w:rFonts w:ascii="Noto Sans Elbasan" w:hAnsi="Noto Sans Elbasan"/>
          <w:sz w:val="24"/>
          <w:szCs w:val="24"/>
          <w:lang w:val="en-US"/>
        </w:rPr>
        <w:t>These are not successive project phases. They are simultaneous constitutional conditions. The absence of any one of them diminishes constitutional realization. The maturity of all enlarges constitutional fidelity.</w:t>
      </w:r>
    </w:p>
    <w:p>
      <w:pPr>
        <w:pStyle w:val="style0"/>
        <w:jc w:val="both"/>
        <w:rPr>
          <w:rFonts w:ascii="Noto Sans Elbasan" w:hAnsi="Noto Sans Elbasan"/>
          <w:sz w:val="24"/>
          <w:szCs w:val="24"/>
        </w:rPr>
      </w:pPr>
      <w:r>
        <w:rPr>
          <w:rFonts w:ascii="Noto Sans Elbasan" w:hAnsi="Noto Sans Elbasan"/>
          <w:sz w:val="24"/>
          <w:szCs w:val="24"/>
          <w:lang w:val="en-US"/>
        </w:rPr>
        <w:t>Constitutional implementation is therefore never accomplished by isolated organizations acting independently. Every faithfully implemented constitutional reality emerges through the coordinated participation of institutions, each exercising its own constitutional vocation while continually enlarging the capabilities of every other institution within the living constitutional organism. The constitutional question therefore changes once more. It is no longer simply how constitutional implementation occurs, but through whom the constitutional organism faithfully realizes itself. Accordingly, the next chapter establishes the constitutional institutions of the Oikonomic orientation through which the Education Economy continually cultivates the primordial constitutional ecology and embodies constitutional civilization in enduring historical reality.</w:t>
      </w:r>
    </w:p>
    <w:p>
      <w:pPr>
        <w:pStyle w:val="style0"/>
        <w:jc w:val="center"/>
        <w:rPr>
          <w:rFonts w:ascii="Noto Sans Elbasan" w:hAnsi="Noto Sans Elbasan"/>
          <w:b/>
          <w:bCs/>
          <w:sz w:val="28"/>
          <w:szCs w:val="28"/>
        </w:rPr>
      </w:pPr>
      <w:r>
        <w:rPr>
          <w:rFonts w:ascii="Noto Sans Elbasan" w:hAnsi="Noto Sans Elbasan"/>
          <w:b/>
          <w:bCs/>
          <w:sz w:val="28"/>
          <w:szCs w:val="28"/>
          <w:lang w:val="en-US"/>
        </w:rPr>
        <w:t>Chapter 8.2</w:t>
      </w:r>
    </w:p>
    <w:p>
      <w:pPr>
        <w:pStyle w:val="style0"/>
        <w:jc w:val="center"/>
        <w:rPr>
          <w:rFonts w:ascii="Noto Sans Elbasan" w:hAnsi="Noto Sans Elbasan"/>
          <w:b/>
          <w:bCs/>
          <w:sz w:val="28"/>
          <w:szCs w:val="28"/>
        </w:rPr>
      </w:pPr>
      <w:r>
        <w:rPr>
          <w:rFonts w:ascii="Noto Sans Elbasan" w:hAnsi="Noto Sans Elbasan"/>
          <w:b/>
          <w:bCs/>
          <w:sz w:val="28"/>
          <w:szCs w:val="28"/>
          <w:lang w:val="en-US"/>
        </w:rPr>
        <w:t>Constitutional Institutions of the Oikonomia</w:t>
      </w:r>
    </w:p>
    <w:p>
      <w:pPr>
        <w:pStyle w:val="style0"/>
        <w:jc w:val="center"/>
        <w:rPr>
          <w:rFonts w:ascii="Noto Sans Elbasan" w:hAnsi="Noto Sans Elbasan"/>
          <w:b/>
          <w:bCs/>
          <w:sz w:val="24"/>
          <w:szCs w:val="24"/>
        </w:rPr>
      </w:pPr>
      <w:r>
        <w:rPr>
          <w:rFonts w:ascii="Noto Sans Elbasan" w:hAnsi="Noto Sans Elbasan"/>
          <w:b/>
          <w:bCs/>
          <w:sz w:val="24"/>
          <w:szCs w:val="24"/>
          <w:lang w:val="en-US"/>
        </w:rPr>
        <w:t>Through Whom the Constitutional Organism Faithfully Realizes Itself</w:t>
      </w:r>
    </w:p>
    <w:p>
      <w:pPr>
        <w:pStyle w:val="style0"/>
        <w:jc w:val="both"/>
        <w:rPr>
          <w:rFonts w:ascii="Noto Sans Elbasan" w:hAnsi="Noto Sans Elbasan"/>
          <w:sz w:val="24"/>
          <w:szCs w:val="24"/>
        </w:rPr>
      </w:pPr>
      <w:r>
        <w:rPr>
          <w:rFonts w:ascii="Noto Sans Elbasan" w:hAnsi="Noto Sans Elbasan"/>
          <w:sz w:val="24"/>
          <w:szCs w:val="24"/>
          <w:lang w:val="en-US"/>
        </w:rPr>
        <w:t>Having established that constitutional implementation is accomplished through the coordinated convergence of lawful authority, institutional constitution, fiduciary capability, engineering coherence, technological enablement, operational governance, contractual assurance, cybernetic coordination and constitutional stewardship, a further constitutional question naturally emerges. Through whom does constitutional civilization faithfully realize itself?</w:t>
      </w:r>
    </w:p>
    <w:p>
      <w:pPr>
        <w:pStyle w:val="style0"/>
        <w:jc w:val="both"/>
        <w:rPr>
          <w:rFonts w:ascii="Noto Sans Elbasan" w:hAnsi="Noto Sans Elbasan"/>
          <w:sz w:val="24"/>
          <w:szCs w:val="24"/>
        </w:rPr>
      </w:pPr>
      <w:r>
        <w:rPr>
          <w:rFonts w:ascii="Noto Sans Elbasan" w:hAnsi="Noto Sans Elbasan"/>
          <w:sz w:val="24"/>
          <w:szCs w:val="24"/>
          <w:lang w:val="en-US"/>
        </w:rPr>
        <w:t>Civilizations do not act as abstractions. Neither do constitutions cultivate themselves independently of those realities through which they become historically embodied. Every enduring civilization therefore requires institutions—not merely as administrative conveniences or legal corporations, but as living constitutional organs through which the constitutional organism continually performs its vocation.</w:t>
      </w:r>
    </w:p>
    <w:p>
      <w:pPr>
        <w:pStyle w:val="style0"/>
        <w:jc w:val="both"/>
        <w:rPr>
          <w:rFonts w:ascii="Noto Sans Elbasan" w:hAnsi="Noto Sans Elbasan"/>
          <w:sz w:val="24"/>
          <w:szCs w:val="24"/>
        </w:rPr>
      </w:pPr>
      <w:r>
        <w:rPr>
          <w:rFonts w:ascii="Noto Sans Elbasan" w:hAnsi="Noto Sans Elbasan"/>
          <w:sz w:val="24"/>
          <w:szCs w:val="24"/>
          <w:lang w:val="en-US"/>
        </w:rPr>
        <w:t>This principle is evident throughout the natural world. No living organism survives because its organs merely exist. Organs exist because each faithfully performs an irreplaceable constitutional function while continually sustaining every other organ. The heart does not compete with the lungs. The nervous system does not replace the circulatory system. Every organ enlarges the capability of the whole precisely by remaining faithful to its own constitutional vocation. Their unity arises not from uniformity but from ordered reciprocity.</w:t>
      </w:r>
    </w:p>
    <w:p>
      <w:pPr>
        <w:pStyle w:val="style0"/>
        <w:jc w:val="both"/>
        <w:rPr>
          <w:rFonts w:ascii="Noto Sans Elbasan" w:hAnsi="Noto Sans Elbasan"/>
          <w:sz w:val="24"/>
          <w:szCs w:val="24"/>
        </w:rPr>
      </w:pPr>
      <w:r>
        <w:rPr>
          <w:rFonts w:ascii="Noto Sans Elbasan" w:hAnsi="Noto Sans Elbasan"/>
          <w:sz w:val="24"/>
          <w:szCs w:val="24"/>
          <w:lang w:val="en-US"/>
        </w:rPr>
        <w:t>Anthropological civilization exhibits the same constitutional pattern. Human societies mature whenever enduring institutions assume responsibilities exceeding the capacities of isolated individuals. Families cultivate formation. Schools cultivate learning. Markets cultivate productive exchange. Courts cultivate justice. Governments cultivate public stewardship. Civilization therefore becomes visible wherever constitutional responsibilities become institutionally embodied.</w:t>
      </w:r>
    </w:p>
    <w:p>
      <w:pPr>
        <w:pStyle w:val="style0"/>
        <w:jc w:val="both"/>
        <w:rPr>
          <w:rFonts w:ascii="Noto Sans Elbasan" w:hAnsi="Noto Sans Elbasan"/>
          <w:sz w:val="24"/>
          <w:szCs w:val="24"/>
        </w:rPr>
      </w:pPr>
      <w:r>
        <w:rPr>
          <w:rFonts w:ascii="Noto Sans Elbasan" w:hAnsi="Noto Sans Elbasan"/>
          <w:sz w:val="24"/>
          <w:szCs w:val="24"/>
          <w:lang w:val="en-US"/>
        </w:rPr>
        <w:t>The Education Economy, cultivated according to the Oikonomic orientation, follows this same constitutional logic. Its institutions are neither independent enterprises nor parallel initiatives pursuing separate ambitions. Each is constituted as a distinct constitutional organ whose vocation contributes to the continual cultivation of the primordial constitutional ecology from which the living constitutional organism derives its vitality. Their legitimacy is therefore measured not by institutional autonomy but by constitutional fidelity.</w:t>
      </w:r>
    </w:p>
    <w:p>
      <w:pPr>
        <w:pStyle w:val="style0"/>
        <w:jc w:val="both"/>
        <w:rPr>
          <w:rFonts w:ascii="Noto Sans Elbasan" w:hAnsi="Noto Sans Elbasan"/>
          <w:sz w:val="24"/>
          <w:szCs w:val="24"/>
        </w:rPr>
      </w:pPr>
      <w:r>
        <w:rPr>
          <w:rFonts w:ascii="Noto Sans Elbasan" w:hAnsi="Noto Sans Elbasan"/>
          <w:sz w:val="24"/>
          <w:szCs w:val="24"/>
          <w:lang w:val="en-US"/>
        </w:rPr>
        <w:t>Within this constitutional organism, intelligence, territory, enterprise, capital, technology, partnership, scholarship, civic participation and fiduciary stewardship become differentiated constitutional functions. None is constitutionally complete in isolation. Constitutional intelligence requires territorial embodiment. Territorial embodiment requires productive enterprise. Enterprise requires fiduciary confidence. Fiduciary confidence requires technological integrity. Technological integrity requires constitutional stewardship. Stewardship enlarges constitutional intelligence, and the organism continually renews itself through this recursive constitutional cooperation.</w:t>
      </w:r>
    </w:p>
    <w:p>
      <w:pPr>
        <w:pStyle w:val="style0"/>
        <w:jc w:val="both"/>
        <w:rPr>
          <w:rFonts w:ascii="Noto Sans Elbasan" w:hAnsi="Noto Sans Elbasan"/>
          <w:sz w:val="24"/>
          <w:szCs w:val="24"/>
        </w:rPr>
      </w:pPr>
      <w:r>
        <w:rPr>
          <w:rFonts w:ascii="Noto Sans Elbasan" w:hAnsi="Noto Sans Elbasan"/>
          <w:sz w:val="24"/>
          <w:szCs w:val="24"/>
          <w:lang w:val="en-US"/>
        </w:rPr>
        <w:t>Accordingly, the constitutional institutions of the Education Economy are understood as enduring constitutional organs rather than isolated organizations.</w:t>
      </w:r>
    </w:p>
    <w:p>
      <w:pPr>
        <w:pStyle w:val="style179"/>
        <w:numPr>
          <w:ilvl w:val="0"/>
          <w:numId w:val="302"/>
        </w:numPr>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 xml:space="preserve">HEXERCHY SOVEREIGN CYBERNETIC INTELLIGENCE SYSTEM </w:t>
      </w:r>
      <w:r>
        <w:rPr>
          <w:rFonts w:ascii="Noto Sans Elbasan" w:hAnsi="Noto Sans Elbasan"/>
          <w:sz w:val="24"/>
          <w:szCs w:val="24"/>
          <w:lang w:val="en-US"/>
        </w:rPr>
        <w:t>(</w:t>
      </w:r>
      <w:r>
        <w:rPr>
          <w:rFonts w:ascii="Noto Sans Elbasan" w:hAnsi="Noto Sans Elbasan"/>
          <w:b/>
          <w:bCs/>
          <w:sz w:val="24"/>
          <w:szCs w:val="24"/>
          <w:lang w:val="en-US"/>
        </w:rPr>
        <w:t>HXI</w:t>
      </w:r>
      <w:r>
        <w:rPr>
          <w:rFonts w:ascii="Noto Sans Elbasan" w:hAnsi="Noto Sans Elbasan"/>
          <w:sz w:val="24"/>
          <w:szCs w:val="24"/>
          <w:lang w:val="en-US"/>
        </w:rPr>
        <w:t>) constitutes the constitutional intelligence organ of the Education Economy, continually observing, authenticating, coordinating and cultivating constitutional intelligence throughout the organism.</w:t>
      </w:r>
    </w:p>
    <w:p>
      <w:pPr>
        <w:pStyle w:val="style179"/>
        <w:numPr>
          <w:ilvl w:val="0"/>
          <w:numId w:val="302"/>
        </w:numPr>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PAVILION CIVIC-EDUCATIONAL DESTINATIONS</w:t>
      </w:r>
      <w:r>
        <w:rPr>
          <w:rFonts w:ascii="Noto Sans Elbasan" w:hAnsi="Noto Sans Elbasan"/>
          <w:sz w:val="24"/>
          <w:szCs w:val="24"/>
          <w:lang w:val="en-US"/>
        </w:rPr>
        <w:t xml:space="preserve"> constitute the territorial constitutional organs through which the Oikonomic orientation becomes geographically embodied as living habitats of learning, enterprise, innovation, finance, civic participation and constitutional stewardship.</w:t>
      </w:r>
    </w:p>
    <w:p>
      <w:pPr>
        <w:pStyle w:val="style179"/>
        <w:numPr>
          <w:ilvl w:val="0"/>
          <w:numId w:val="0"/>
        </w:numPr>
        <w:ind w:left="720" w:firstLine="0"/>
        <w:jc w:val="both"/>
        <w:rPr>
          <w:rFonts w:ascii="Noto Sans Elbasan" w:hAnsi="Noto Sans Elbasan"/>
          <w:sz w:val="24"/>
          <w:szCs w:val="24"/>
        </w:rPr>
      </w:pPr>
      <w:r>
        <w:rPr>
          <w:rFonts w:ascii="Noto Sans Elbasan" w:hAnsi="Noto Sans Elbasan"/>
          <w:sz w:val="24"/>
          <w:szCs w:val="24"/>
          <w:lang w:val="en-US"/>
        </w:rPr>
        <w:t>PAVILION Civic-Educational Destinations constitute the territorial constitutional habitats through which the Oikonomic orientation becomes geographically embodied. Every Pavilion functions simultaneously as a constitutional centre for learning, enterprise, civic participation, innovation, constitutional identity, fiduciary access, cybernetic coordination and institutional stewardship. Collectively, these distributed habitats form the territorial constitutional ecology through which the Education Economy continually cultivates the primordial constitutional ecology within every locality of the nation.</w:t>
      </w:r>
    </w:p>
    <w:p>
      <w:pPr>
        <w:pStyle w:val="style179"/>
        <w:numPr>
          <w:ilvl w:val="0"/>
          <w:numId w:val="302"/>
        </w:numPr>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ZAMBIA ENTREPRENEUR'S TRUST FUND INITIATIVES</w:t>
      </w:r>
      <w:r>
        <w:rPr>
          <w:rFonts w:ascii="Noto Sans Elbasan" w:hAnsi="Noto Sans Elbasan"/>
          <w:sz w:val="24"/>
          <w:szCs w:val="24"/>
          <w:lang w:val="en-US"/>
        </w:rPr>
        <w:t xml:space="preserve"> (</w:t>
      </w:r>
      <w:r>
        <w:rPr>
          <w:rFonts w:ascii="Noto Sans Elbasan" w:hAnsi="Noto Sans Elbasan"/>
          <w:b/>
          <w:bCs/>
          <w:sz w:val="24"/>
          <w:szCs w:val="24"/>
          <w:lang w:val="en-US"/>
        </w:rPr>
        <w:t>ZETRUFI</w:t>
      </w:r>
      <w:r>
        <w:rPr>
          <w:rFonts w:ascii="Noto Sans Elbasan" w:hAnsi="Noto Sans Elbasan"/>
          <w:sz w:val="24"/>
          <w:szCs w:val="24"/>
          <w:lang w:val="en-US"/>
        </w:rPr>
        <w:t>) constitute the constitutional enterprise organs through which productive constitutional capability, entrepreneurship and regenerative wealth formation are cultivated.</w:t>
      </w:r>
    </w:p>
    <w:p>
      <w:pPr>
        <w:pStyle w:val="style179"/>
        <w:numPr>
          <w:ilvl w:val="0"/>
          <w:numId w:val="302"/>
        </w:numPr>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EDU-CAPITAL UNION</w:t>
      </w:r>
      <w:r>
        <w:rPr>
          <w:rFonts w:ascii="Noto Sans Elbasan" w:hAnsi="Noto Sans Elbasan"/>
          <w:sz w:val="24"/>
          <w:szCs w:val="24"/>
          <w:lang w:val="en-US"/>
        </w:rPr>
        <w:t xml:space="preserve"> constitutes the constitutional capital organ through which educators and other constitutional participants become cooperative custodians and investors in the continual enlargement of the Education Economy.</w:t>
      </w:r>
    </w:p>
    <w:p>
      <w:pPr>
        <w:pStyle w:val="style179"/>
        <w:numPr>
          <w:ilvl w:val="0"/>
          <w:numId w:val="302"/>
        </w:numPr>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CIVIC CRESTA CIRCLES</w:t>
      </w:r>
      <w:r>
        <w:rPr>
          <w:rFonts w:ascii="Noto Sans Elbasan" w:hAnsi="Noto Sans Elbasan"/>
          <w:sz w:val="24"/>
          <w:szCs w:val="24"/>
          <w:lang w:val="en-US"/>
        </w:rPr>
        <w:t xml:space="preserve"> constitute the constitutional civic organs through which constitutional participation, communal stewardship, relational trust and local constitutional cooperation are continually cultivated.</w:t>
      </w:r>
    </w:p>
    <w:p>
      <w:pPr>
        <w:pStyle w:val="style179"/>
        <w:numPr>
          <w:ilvl w:val="0"/>
          <w:numId w:val="302"/>
        </w:numPr>
        <w:jc w:val="both"/>
        <w:rPr>
          <w:rFonts w:ascii="Noto Sans Elbasan" w:hAnsi="Noto Sans Elbasan"/>
          <w:sz w:val="24"/>
          <w:szCs w:val="24"/>
        </w:rPr>
      </w:pPr>
      <w:r>
        <w:rPr>
          <w:rFonts w:ascii="Noto Sans Elbasan" w:hAnsi="Noto Sans Elbasan"/>
          <w:sz w:val="24"/>
          <w:szCs w:val="24"/>
          <w:lang w:val="en-US"/>
        </w:rPr>
        <w:t>The</w:t>
      </w:r>
      <w:r>
        <w:rPr>
          <w:rFonts w:ascii="Noto Sans Elbasan" w:hAnsi="Noto Sans Elbasan"/>
          <w:b/>
          <w:bCs/>
          <w:sz w:val="24"/>
          <w:szCs w:val="24"/>
          <w:lang w:val="en-US"/>
        </w:rPr>
        <w:t xml:space="preserve"> DEE-PACT NEXUS</w:t>
      </w:r>
      <w:r>
        <w:rPr>
          <w:rFonts w:ascii="Noto Sans Elbasan" w:hAnsi="Noto Sans Elbasan"/>
          <w:sz w:val="24"/>
          <w:szCs w:val="24"/>
          <w:lang w:val="en-US"/>
        </w:rPr>
        <w:t xml:space="preserve"> constitutes the constitutional partnership organ through which governments, educational institutions, financial institutions, technology partners, communities and development partners cooperate within authenticated constitutional relationships while preserving sovereign constitutional integrity.</w:t>
      </w:r>
    </w:p>
    <w:p>
      <w:pPr>
        <w:pStyle w:val="style179"/>
        <w:numPr>
          <w:ilvl w:val="0"/>
          <w:numId w:val="302"/>
        </w:numPr>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SCHOOL-BASED ENTREPRENEURIAL CLUB INITIATIVE</w:t>
      </w:r>
      <w:r>
        <w:rPr>
          <w:rFonts w:ascii="Noto Sans Elbasan" w:hAnsi="Noto Sans Elbasan"/>
          <w:sz w:val="24"/>
          <w:szCs w:val="24"/>
          <w:lang w:val="en-US"/>
        </w:rPr>
        <w:t xml:space="preserve"> (</w:t>
      </w:r>
      <w:r>
        <w:rPr>
          <w:rFonts w:ascii="Noto Sans Elbasan" w:hAnsi="Noto Sans Elbasan"/>
          <w:b/>
          <w:bCs/>
          <w:sz w:val="24"/>
          <w:szCs w:val="24"/>
          <w:lang w:val="en-US"/>
        </w:rPr>
        <w:t>SBECI</w:t>
      </w:r>
      <w:r>
        <w:rPr>
          <w:rFonts w:ascii="Noto Sans Elbasan" w:hAnsi="Noto Sans Elbasan"/>
          <w:sz w:val="24"/>
          <w:szCs w:val="24"/>
          <w:lang w:val="en-US"/>
        </w:rPr>
        <w:t>) constitutes the constitutional formation organ through which entrepreneurial capability, productive citizenship and constitutional participation are cultivated from the earliest stages of educational formation.</w:t>
      </w:r>
    </w:p>
    <w:p>
      <w:pPr>
        <w:pStyle w:val="style179"/>
        <w:numPr>
          <w:ilvl w:val="0"/>
          <w:numId w:val="302"/>
        </w:numPr>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PAVILION SCHOOLS OF ANTHROPOLOGICAL SCIENCES, CONSTITUTIONAL STUDIES AND CIVILIZATIONAL ARTS</w:t>
      </w:r>
      <w:r>
        <w:rPr>
          <w:rFonts w:ascii="Noto Sans Elbasan" w:hAnsi="Noto Sans Elbasan"/>
          <w:sz w:val="24"/>
          <w:szCs w:val="24"/>
          <w:lang w:val="en-US"/>
        </w:rPr>
        <w:t xml:space="preserve"> (</w:t>
      </w:r>
      <w:r>
        <w:rPr>
          <w:rFonts w:ascii="Noto Sans Elbasan" w:hAnsi="Noto Sans Elbasan"/>
          <w:b/>
          <w:bCs/>
          <w:sz w:val="24"/>
          <w:szCs w:val="24"/>
          <w:lang w:val="en-US"/>
        </w:rPr>
        <w:t>PAVSASCA</w:t>
      </w:r>
      <w:r>
        <w:rPr>
          <w:rFonts w:ascii="Noto Sans Elbasan" w:hAnsi="Noto Sans Elbasan"/>
          <w:sz w:val="24"/>
          <w:szCs w:val="24"/>
          <w:lang w:val="en-US"/>
        </w:rPr>
        <w:t>) constitute the constitutional scholarship organs through which anthropological understanding, constitutional doctrine, civilizational inquiry and leadership formation are continually cultivated and transmitted across generations.</w:t>
      </w:r>
    </w:p>
    <w:p>
      <w:pPr>
        <w:pStyle w:val="style179"/>
        <w:numPr>
          <w:ilvl w:val="0"/>
          <w:numId w:val="302"/>
        </w:numPr>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FIDUCIARY DEVELOPMENT BANK</w:t>
      </w:r>
      <w:r>
        <w:rPr>
          <w:rFonts w:ascii="Noto Sans Elbasan" w:hAnsi="Noto Sans Elbasan"/>
          <w:sz w:val="24"/>
          <w:szCs w:val="24"/>
          <w:lang w:val="en-US"/>
        </w:rPr>
        <w:t xml:space="preserve"> (</w:t>
      </w:r>
      <w:r>
        <w:rPr>
          <w:rFonts w:ascii="Noto Sans Elbasan" w:hAnsi="Noto Sans Elbasan"/>
          <w:b/>
          <w:bCs/>
          <w:sz w:val="24"/>
          <w:szCs w:val="24"/>
          <w:lang w:val="en-US"/>
        </w:rPr>
        <w:t>FDB</w:t>
      </w:r>
      <w:r>
        <w:rPr>
          <w:rFonts w:ascii="Noto Sans Elbasan" w:hAnsi="Noto Sans Elbasan"/>
          <w:sz w:val="24"/>
          <w:szCs w:val="24"/>
          <w:lang w:val="en-US"/>
        </w:rPr>
        <w:t xml:space="preserve">), trading as </w:t>
      </w:r>
      <w:r>
        <w:rPr>
          <w:rFonts w:ascii="Noto Sans Elbasan" w:hAnsi="Noto Sans Elbasan"/>
          <w:b/>
          <w:bCs/>
          <w:sz w:val="24"/>
          <w:szCs w:val="24"/>
          <w:lang w:val="en-US"/>
        </w:rPr>
        <w:t>CIVITAS CAPITAL BANK</w:t>
      </w:r>
      <w:r>
        <w:rPr>
          <w:rFonts w:ascii="Noto Sans Elbasan" w:hAnsi="Noto Sans Elbasan"/>
          <w:sz w:val="24"/>
          <w:szCs w:val="24"/>
          <w:lang w:val="en-US"/>
        </w:rPr>
        <w:t>, constitutes the constitutional fiduciary organ through which sovereign capitalization, fiduciary assurance, constitutional financial stewardship and long-term regenerative investment become enduring realities of the constitutional organism. During the historical maturation of the Education Economy, aspects of this constitutional vocation may be faithfully discharged through transitional fiduciary partnerships, escrow arrangements and other lawfully constituted mechanisms until the constitutional conditions for its full institutional realization have matured.</w:t>
      </w:r>
    </w:p>
    <w:p>
      <w:pPr>
        <w:pStyle w:val="style179"/>
        <w:numPr>
          <w:ilvl w:val="0"/>
          <w:numId w:val="302"/>
        </w:numPr>
        <w:jc w:val="both"/>
        <w:rPr>
          <w:rFonts w:ascii="Noto Sans Elbasan" w:hAnsi="Noto Sans Elbasan"/>
          <w:sz w:val="24"/>
          <w:szCs w:val="24"/>
        </w:rPr>
      </w:pPr>
      <w:r>
        <w:rPr>
          <w:rFonts w:ascii="Noto Sans Elbasan" w:hAnsi="Noto Sans Elbasan"/>
          <w:b/>
          <w:bCs/>
          <w:sz w:val="24"/>
          <w:szCs w:val="24"/>
          <w:lang w:val="en-US"/>
        </w:rPr>
        <w:t>MUKULA TECHNOLOGIES</w:t>
      </w:r>
      <w:r>
        <w:rPr>
          <w:rFonts w:ascii="Noto Sans Elbasan" w:hAnsi="Noto Sans Elbasan"/>
          <w:sz w:val="24"/>
          <w:szCs w:val="24"/>
          <w:lang w:val="en-US"/>
        </w:rPr>
        <w:t xml:space="preserve"> constitutes the constitutional technology organ through which sovereign digital infrastructure, constitutional identity systems, cybernetic runtime, trusted repositories, regulated financial technology capabilities and the technological enablement of the </w:t>
      </w:r>
      <w:r>
        <w:rPr>
          <w:rFonts w:ascii="Noto Sans Elbasan" w:hAnsi="Noto Sans Elbasan"/>
          <w:b/>
          <w:bCs/>
          <w:sz w:val="24"/>
          <w:szCs w:val="24"/>
          <w:lang w:val="en-US"/>
        </w:rPr>
        <w:t>HEXERCHY</w:t>
      </w:r>
      <w:r>
        <w:rPr>
          <w:rFonts w:ascii="Noto Sans Elbasan" w:hAnsi="Noto Sans Elbasan"/>
          <w:sz w:val="24"/>
          <w:szCs w:val="24"/>
          <w:lang w:val="en-US"/>
        </w:rPr>
        <w:t xml:space="preserve"> ecosystem are faithfully engineered and continually evolved in service of the constitutional organism.</w:t>
      </w:r>
    </w:p>
    <w:p>
      <w:pPr>
        <w:pStyle w:val="style179"/>
        <w:numPr>
          <w:ilvl w:val="0"/>
          <w:numId w:val="302"/>
        </w:numPr>
        <w:jc w:val="both"/>
        <w:rPr>
          <w:rFonts w:ascii="Noto Sans Elbasan" w:hAnsi="Noto Sans Elbasan"/>
          <w:sz w:val="24"/>
          <w:szCs w:val="24"/>
        </w:rPr>
      </w:pPr>
      <w:r>
        <w:rPr>
          <w:rFonts w:ascii="Noto Sans Elbasan" w:hAnsi="Noto Sans Elbasan"/>
          <w:b/>
          <w:bCs/>
          <w:sz w:val="24"/>
          <w:szCs w:val="24"/>
          <w:lang w:val="en-US"/>
        </w:rPr>
        <w:t>PAVILION Zambia Programme</w:t>
      </w:r>
      <w:r>
        <w:rPr>
          <w:rFonts w:ascii="Noto Sans Elbasan" w:hAnsi="Noto Sans Elbasan"/>
          <w:sz w:val="24"/>
          <w:szCs w:val="24"/>
          <w:lang w:val="en-US"/>
        </w:rPr>
        <w:t xml:space="preserve"> (</w:t>
      </w:r>
      <w:r>
        <w:rPr>
          <w:rFonts w:ascii="Noto Sans Elbasan" w:hAnsi="Noto Sans Elbasan"/>
          <w:b/>
          <w:bCs/>
          <w:sz w:val="24"/>
          <w:szCs w:val="24"/>
          <w:lang w:val="en-US"/>
        </w:rPr>
        <w:t>PZP</w:t>
      </w:r>
      <w:r>
        <w:rPr>
          <w:rFonts w:ascii="Noto Sans Elbasan" w:hAnsi="Noto Sans Elbasan"/>
          <w:sz w:val="24"/>
          <w:szCs w:val="24"/>
          <w:lang w:val="en-US"/>
        </w:rPr>
        <w:t>) constitutes the constitutional territorial stewardship organ of the Education Economy. It is mandated to mobilize constitutional partnerships, multidisciplinary expertise, financial resources, institutional coordination and conceptual innovation necessary for the establishment and continual cultivation of the PAVILION Civic-Educational Destinations throughout the Republic of Zambia. Acting as the national constitutional implementation programme, it coordinates the progressive realization of the Pavilion territorial network across Provincial, District, Sub-District, Territorial Posts and Local Walk-In constitutional destinations, ensuring that each Pavilion faithfully embodies the Oikonomic orientation while remaining fully integrated within the living constitutional organism.</w:t>
      </w:r>
    </w:p>
    <w:p>
      <w:pPr>
        <w:pStyle w:val="style0"/>
        <w:jc w:val="both"/>
        <w:rPr>
          <w:rFonts w:ascii="Noto Sans Elbasan" w:hAnsi="Noto Sans Elbasan"/>
          <w:sz w:val="24"/>
          <w:szCs w:val="24"/>
        </w:rPr>
      </w:pPr>
      <w:r>
        <w:rPr>
          <w:rFonts w:ascii="Noto Sans Elbasan" w:hAnsi="Noto Sans Elbasan"/>
          <w:sz w:val="24"/>
          <w:szCs w:val="24"/>
          <w:lang w:val="en-US"/>
        </w:rPr>
        <w:t>These institutions therefore do not merely coexist. They continually enlarge one another through recursive constitutional cooperation. Every constitutional capability cultivated by one institution becomes part of the constitutional capability available to every other institution. The flourishing of each becomes a constitutional contribution to the flourishing of all.</w:t>
      </w:r>
    </w:p>
    <w:p>
      <w:pPr>
        <w:pStyle w:val="style0"/>
        <w:jc w:val="both"/>
        <w:rPr>
          <w:rFonts w:ascii="Noto Sans Elbasan" w:hAnsi="Noto Sans Elbasan"/>
          <w:sz w:val="24"/>
          <w:szCs w:val="24"/>
        </w:rPr>
      </w:pPr>
      <w:r>
        <w:rPr>
          <w:rFonts w:ascii="Noto Sans Elbasan" w:hAnsi="Noto Sans Elbasan"/>
          <w:sz w:val="24"/>
          <w:szCs w:val="24"/>
          <w:lang w:val="en-US"/>
        </w:rPr>
        <w:t>The constitutional organism is therefore not sustained by institutional accumulation but by institutional reciprocity. Every constitutional organ faithfully performs its own vocation while simultaneously enlarging the capability, resilience, legitimacy and regenerative capacity of every other constitutional organ. Through this living institutional ecology, constitutional implementation ceases to be the activity of individual organizations and becomes the continual realization of constitutional civilization itself.</w:t>
      </w:r>
    </w:p>
    <w:p>
      <w:pPr>
        <w:pStyle w:val="style0"/>
        <w:jc w:val="both"/>
        <w:rPr>
          <w:rFonts w:ascii="Noto Sans Elbasan" w:hAnsi="Noto Sans Elbasan"/>
          <w:sz w:val="24"/>
          <w:szCs w:val="24"/>
        </w:rPr>
      </w:pPr>
      <w:r>
        <w:rPr>
          <w:rFonts w:ascii="Noto Sans Elbasan" w:hAnsi="Noto Sans Elbasan"/>
          <w:sz w:val="24"/>
          <w:szCs w:val="24"/>
          <w:lang w:val="en-US"/>
        </w:rPr>
        <w:t>The constitutional question therefore narrows once more. Having established the institutions through which the Education Economy faithfully realizes itself, attention now turns to the constitutional conditions by which these institutions continually sustain one another through capital, fiduciary assurance and regenerative constitutional metabolism.</w:t>
      </w:r>
    </w:p>
    <w:p>
      <w:pPr>
        <w:pStyle w:val="style0"/>
        <w:jc w:val="center"/>
        <w:rPr>
          <w:rFonts w:ascii="Noto Sans Elbasan" w:hAnsi="Noto Sans Elbasan"/>
          <w:b/>
          <w:bCs/>
          <w:sz w:val="28"/>
          <w:szCs w:val="28"/>
        </w:rPr>
      </w:pPr>
      <w:r>
        <w:rPr>
          <w:rFonts w:ascii="Noto Sans Elbasan" w:hAnsi="Noto Sans Elbasan"/>
          <w:b/>
          <w:bCs/>
          <w:sz w:val="28"/>
          <w:szCs w:val="28"/>
          <w:lang w:val="en-US"/>
        </w:rPr>
        <w:t>Chapter 8.3</w:t>
      </w:r>
    </w:p>
    <w:p>
      <w:pPr>
        <w:pStyle w:val="style0"/>
        <w:jc w:val="center"/>
        <w:rPr>
          <w:rFonts w:ascii="Noto Sans Elbasan" w:hAnsi="Noto Sans Elbasan"/>
          <w:b/>
          <w:bCs/>
          <w:sz w:val="28"/>
          <w:szCs w:val="28"/>
        </w:rPr>
      </w:pPr>
      <w:r>
        <w:rPr>
          <w:rFonts w:ascii="Noto Sans Elbasan" w:hAnsi="Noto Sans Elbasan"/>
          <w:b/>
          <w:bCs/>
          <w:sz w:val="28"/>
          <w:szCs w:val="28"/>
          <w:lang w:val="en-US"/>
        </w:rPr>
        <w:t>Constitutional Financial Realization</w:t>
      </w:r>
    </w:p>
    <w:p>
      <w:pPr>
        <w:pStyle w:val="style0"/>
        <w:jc w:val="center"/>
        <w:rPr>
          <w:rFonts w:ascii="Noto Sans Elbasan" w:hAnsi="Noto Sans Elbasan"/>
          <w:b/>
          <w:bCs/>
          <w:sz w:val="24"/>
          <w:szCs w:val="24"/>
        </w:rPr>
      </w:pPr>
      <w:r>
        <w:rPr>
          <w:rFonts w:ascii="Noto Sans Elbasan" w:hAnsi="Noto Sans Elbasan"/>
          <w:b/>
          <w:bCs/>
          <w:sz w:val="24"/>
          <w:szCs w:val="24"/>
          <w:lang w:val="en-US"/>
        </w:rPr>
        <w:t>The Constitutional Cultivation of Endogenous Capital</w:t>
      </w:r>
    </w:p>
    <w:p>
      <w:pPr>
        <w:pStyle w:val="style0"/>
        <w:jc w:val="both"/>
        <w:rPr>
          <w:rFonts w:ascii="Noto Sans Elbasan" w:hAnsi="Noto Sans Elbasan"/>
          <w:sz w:val="24"/>
          <w:szCs w:val="24"/>
        </w:rPr>
      </w:pPr>
      <w:r>
        <w:rPr>
          <w:rFonts w:ascii="Noto Sans Elbasan" w:hAnsi="Noto Sans Elbasan"/>
          <w:sz w:val="24"/>
          <w:szCs w:val="24"/>
          <w:lang w:val="en-US"/>
        </w:rPr>
        <w:t>The constitutional institutions of the Education Economy cannot faithfully perform their constitutional vocation unless they continually possess the material capability through which that vocation becomes historically sustainable. Every constitutional organism therefore confronts an enduring constitutional question.</w:t>
      </w:r>
    </w:p>
    <w:p>
      <w:pPr>
        <w:pStyle w:val="style0"/>
        <w:jc w:val="both"/>
        <w:rPr>
          <w:rFonts w:ascii="Noto Sans Elbasan" w:hAnsi="Noto Sans Elbasan"/>
          <w:sz w:val="24"/>
          <w:szCs w:val="24"/>
        </w:rPr>
      </w:pPr>
      <w:r>
        <w:rPr>
          <w:rFonts w:ascii="Noto Sans Elbasan" w:hAnsi="Noto Sans Elbasan"/>
          <w:sz w:val="24"/>
          <w:szCs w:val="24"/>
          <w:lang w:val="en-US"/>
        </w:rPr>
        <w:t>How does constitutional civilization continually cultivate the capital required for its own faithful realization?</w:t>
      </w:r>
    </w:p>
    <w:p>
      <w:pPr>
        <w:pStyle w:val="style0"/>
        <w:jc w:val="both"/>
        <w:rPr>
          <w:rFonts w:ascii="Noto Sans Elbasan" w:hAnsi="Noto Sans Elbasan"/>
          <w:sz w:val="24"/>
          <w:szCs w:val="24"/>
        </w:rPr>
      </w:pPr>
      <w:r>
        <w:rPr>
          <w:rFonts w:ascii="Noto Sans Elbasan" w:hAnsi="Noto Sans Elbasan"/>
          <w:sz w:val="24"/>
          <w:szCs w:val="24"/>
          <w:lang w:val="en-US"/>
        </w:rPr>
        <w:t>Conventional implementation frequently answers this question by looking beyond the constitutional organism itself. Financial sustainability is therefore sought primarily through grants, subsidies, charitable sponsorship, periodic fundraising or external fiscal intervention. While such instruments may contribute to particular constitutional moments, they cannot constitute the enduring constitutional metabolism of a sovereign civilization. A constitutional organism whose vitality depends principally upon external provision remains vulnerable to conditions lying beyond its own constitutional stewardship.</w:t>
      </w:r>
    </w:p>
    <w:p>
      <w:pPr>
        <w:pStyle w:val="style0"/>
        <w:jc w:val="both"/>
        <w:rPr>
          <w:rFonts w:ascii="Noto Sans Elbasan" w:hAnsi="Noto Sans Elbasan"/>
          <w:sz w:val="24"/>
          <w:szCs w:val="24"/>
        </w:rPr>
      </w:pPr>
      <w:r>
        <w:rPr>
          <w:rFonts w:ascii="Noto Sans Elbasan" w:hAnsi="Noto Sans Elbasan"/>
          <w:sz w:val="24"/>
          <w:szCs w:val="24"/>
          <w:lang w:val="en-US"/>
        </w:rPr>
        <w:t>The Oikonomic orientation therefore proceeds from a different constitutional premise.</w:t>
      </w:r>
    </w:p>
    <w:p>
      <w:pPr>
        <w:pStyle w:val="style0"/>
        <w:jc w:val="both"/>
        <w:rPr>
          <w:rFonts w:ascii="Noto Sans Elbasan" w:hAnsi="Noto Sans Elbasan"/>
          <w:sz w:val="24"/>
          <w:szCs w:val="24"/>
        </w:rPr>
      </w:pPr>
      <w:r>
        <w:rPr>
          <w:rFonts w:ascii="Noto Sans Elbasan" w:hAnsi="Noto Sans Elbasan"/>
          <w:sz w:val="24"/>
          <w:szCs w:val="24"/>
          <w:lang w:val="en-US"/>
        </w:rPr>
        <w:t>Every living constitutional organism possesses an internal constitutional vitality through which its own continuing realization may be cultivated. Just as living organisms continually regenerate themselves through their own metabolic processes, constitutional civilizations likewise generate constitutional capital through the faithful circulation of their own constitutional activity.</w:t>
      </w:r>
    </w:p>
    <w:p>
      <w:pPr>
        <w:pStyle w:val="style0"/>
        <w:jc w:val="both"/>
        <w:rPr>
          <w:rFonts w:ascii="Noto Sans Elbasan" w:hAnsi="Noto Sans Elbasan"/>
          <w:sz w:val="24"/>
          <w:szCs w:val="24"/>
        </w:rPr>
      </w:pPr>
      <w:r>
        <w:rPr>
          <w:rFonts w:ascii="Noto Sans Elbasan" w:hAnsi="Noto Sans Elbasan"/>
          <w:sz w:val="24"/>
          <w:szCs w:val="24"/>
          <w:lang w:val="en-US"/>
        </w:rPr>
        <w:t>The Education Economy embodies this constitutional reality in a distinctive manner. Education has always generated immense productive value. Every act of learning cultivates capability. Every educational institution coordinates expenditure. Every educator participates in economic exchange. Every learner develops future productive capacity. Every assessment generates information. Every certification creates verifiable value. Every opportunity enlarges constitutional productivity. Yet throughout history much of this constitutional vitality has continually strengthened external economic systems while remaining only partially cultivated for the regeneration of education itself.</w:t>
      </w:r>
    </w:p>
    <w:p>
      <w:pPr>
        <w:pStyle w:val="style0"/>
        <w:jc w:val="both"/>
        <w:rPr>
          <w:rFonts w:ascii="Noto Sans Elbasan" w:hAnsi="Noto Sans Elbasan"/>
          <w:sz w:val="24"/>
          <w:szCs w:val="24"/>
        </w:rPr>
      </w:pPr>
      <w:r>
        <w:rPr>
          <w:rFonts w:ascii="Noto Sans Elbasan" w:hAnsi="Noto Sans Elbasan"/>
          <w:sz w:val="24"/>
          <w:szCs w:val="24"/>
          <w:lang w:val="en-US"/>
        </w:rPr>
        <w:t>The constitutional task is therefore not to manufacture an artificial source of capital but to faithfully cultivate the constitutional vitality already present within the Education Economy.</w:t>
      </w:r>
    </w:p>
    <w:p>
      <w:pPr>
        <w:pStyle w:val="style0"/>
        <w:jc w:val="both"/>
        <w:rPr>
          <w:rFonts w:ascii="Noto Sans Elbasan" w:hAnsi="Noto Sans Elbasan"/>
          <w:sz w:val="24"/>
          <w:szCs w:val="24"/>
        </w:rPr>
      </w:pPr>
      <w:r>
        <w:rPr>
          <w:rFonts w:ascii="Noto Sans Elbasan" w:hAnsi="Noto Sans Elbasan"/>
          <w:sz w:val="24"/>
          <w:szCs w:val="24"/>
          <w:lang w:val="en-US"/>
        </w:rPr>
        <w:t>Accordingly, the HEXERCHY Sovereign Cybernetic Intelligence System becomes far more than an administrative platform. It constitutes the sovereign constitutional infrastructure through which educational identity, constitutional intelligence, trusted verification, opportunity coordination, capability formation and lawful constitutional participation become continuously authenticated and coordinated. These constitutional services possess enduring constitutional value because they enlarge the capability, confidence and productive capacity of the entire constitutional organism.</w:t>
      </w:r>
    </w:p>
    <w:p>
      <w:pPr>
        <w:pStyle w:val="style0"/>
        <w:jc w:val="both"/>
        <w:rPr>
          <w:rFonts w:ascii="Noto Sans Elbasan" w:hAnsi="Noto Sans Elbasan"/>
          <w:sz w:val="24"/>
          <w:szCs w:val="24"/>
        </w:rPr>
      </w:pPr>
      <w:r>
        <w:rPr>
          <w:rFonts w:ascii="Noto Sans Elbasan" w:hAnsi="Noto Sans Elbasan"/>
          <w:sz w:val="24"/>
          <w:szCs w:val="24"/>
          <w:lang w:val="en-US"/>
        </w:rPr>
        <w:t>As constitutional participation continually increases, the organism progressively cultivates multiple streams of constitutional value. Educational intelligence, trusted credentials, authenticated identities, opportunity coordination, constitutional verification, institutional interoperability and sovereign digital infrastructure become constitutional assets capable of sustaining the continual realization of the Education Economy itself. Constitutional capital therefore emerges not primarily through extraction but through faithful constitutional service.</w:t>
      </w:r>
    </w:p>
    <w:p>
      <w:pPr>
        <w:pStyle w:val="style0"/>
        <w:jc w:val="both"/>
        <w:rPr>
          <w:rFonts w:ascii="Noto Sans Elbasan" w:hAnsi="Noto Sans Elbasan"/>
          <w:sz w:val="24"/>
          <w:szCs w:val="24"/>
        </w:rPr>
      </w:pPr>
      <w:r>
        <w:rPr>
          <w:rFonts w:ascii="Noto Sans Elbasan" w:hAnsi="Noto Sans Elbasan"/>
          <w:sz w:val="24"/>
          <w:szCs w:val="24"/>
          <w:lang w:val="en-US"/>
        </w:rPr>
        <w:t>This constitutional understanding fundamentally transforms the relationship between implementation partners. Technology providers no longer participate merely as vendors supplying software. Financial institutions no longer participate merely as lenders. Infrastructure providers no longer participate merely as contractors. Each becomes a constitutional participant whose long-term flourishing is enlarged through the flourishing of the constitutional organism itself.</w:t>
      </w:r>
    </w:p>
    <w:p>
      <w:pPr>
        <w:pStyle w:val="style0"/>
        <w:jc w:val="both"/>
        <w:rPr>
          <w:rFonts w:ascii="Noto Sans Elbasan" w:hAnsi="Noto Sans Elbasan"/>
          <w:sz w:val="24"/>
          <w:szCs w:val="24"/>
        </w:rPr>
      </w:pPr>
      <w:r>
        <w:rPr>
          <w:rFonts w:ascii="Noto Sans Elbasan" w:hAnsi="Noto Sans Elbasan"/>
          <w:sz w:val="24"/>
          <w:szCs w:val="24"/>
          <w:lang w:val="en-US"/>
        </w:rPr>
        <w:t>The same constitutional principle governs the EDU-CAPITAL UNION. Rather than inviting educators and educational professionals merely to finance an isolated project, it constitutes them as constitutional co-cultivators of the Education Economy. Their participation represents an investment in the constitutional metabolism of the organism itself, enabling those whose daily vocation continually enlarges educational capability to participate directly in the long-term cultivation of its regenerative constitutional capacity.</w:t>
      </w:r>
    </w:p>
    <w:p>
      <w:pPr>
        <w:pStyle w:val="style0"/>
        <w:jc w:val="both"/>
        <w:rPr>
          <w:rFonts w:ascii="Noto Sans Elbasan" w:hAnsi="Noto Sans Elbasan"/>
          <w:sz w:val="24"/>
          <w:szCs w:val="24"/>
        </w:rPr>
      </w:pPr>
      <w:r>
        <w:rPr>
          <w:rFonts w:ascii="Noto Sans Elbasan" w:hAnsi="Noto Sans Elbasan"/>
          <w:sz w:val="24"/>
          <w:szCs w:val="24"/>
          <w:lang w:val="en-US"/>
        </w:rPr>
        <w:t>Likewise, constitutional partnerships with technology companies, telecommunications providers, financial institutions, engineering organizations and infrastructure partners are constituted not as philanthropic relationships but as reciprocal constitutional covenants. Each partner contributes constitutional capability while simultaneously participating within the expanding constitutional value generated by the Education Economy. Implementation therefore proceeds through shared constitutional cultivation rather than unilateral dependency.</w:t>
      </w:r>
    </w:p>
    <w:p>
      <w:pPr>
        <w:pStyle w:val="style0"/>
        <w:jc w:val="both"/>
        <w:rPr>
          <w:rFonts w:ascii="Noto Sans Elbasan" w:hAnsi="Noto Sans Elbasan"/>
          <w:sz w:val="24"/>
          <w:szCs w:val="24"/>
        </w:rPr>
      </w:pPr>
      <w:r>
        <w:rPr>
          <w:rFonts w:ascii="Noto Sans Elbasan" w:hAnsi="Noto Sans Elbasan"/>
          <w:sz w:val="24"/>
          <w:szCs w:val="24"/>
          <w:lang w:val="en-US"/>
        </w:rPr>
        <w:t>This reciprocal constitutional structure progressively enlarges constitutional confidence. As constitutional intelligence continually authenticates institutional performance, fiduciary stewardship becomes increasingly transparent. As transparency enlarges confidence, constitutional participation expands. Expanded participation enlarges constitutional value. Enlarged constitutional value strengthens fiduciary assurance. Fiduciary assurance attracts further constitutional participation. The organism therefore continually cultivates its own financial sustainability through recursive constitutional cooperation.</w:t>
      </w:r>
    </w:p>
    <w:p>
      <w:pPr>
        <w:pStyle w:val="style0"/>
        <w:jc w:val="both"/>
        <w:rPr>
          <w:rFonts w:ascii="Noto Sans Elbasan" w:hAnsi="Noto Sans Elbasan"/>
          <w:sz w:val="24"/>
          <w:szCs w:val="24"/>
        </w:rPr>
      </w:pPr>
      <w:r>
        <w:rPr>
          <w:rFonts w:ascii="Noto Sans Elbasan" w:hAnsi="Noto Sans Elbasan"/>
          <w:sz w:val="24"/>
          <w:szCs w:val="24"/>
          <w:lang w:val="en-US"/>
        </w:rPr>
        <w:t>The constitutional purpose of capital is consequently transformed. Capital no longer exists principally for accumulation. It exists to enlarge the constitutional capability of the organism itself. Every faithful circulation of constitutional capital therefore becomes simultaneously an investment in future constitutional intelligence, institutional resilience, productive capability, civic confidence and civilizational continuity.</w:t>
      </w:r>
    </w:p>
    <w:p>
      <w:pPr>
        <w:pStyle w:val="style0"/>
        <w:jc w:val="both"/>
        <w:rPr>
          <w:rFonts w:ascii="Noto Sans Elbasan" w:hAnsi="Noto Sans Elbasan"/>
          <w:sz w:val="24"/>
          <w:szCs w:val="24"/>
        </w:rPr>
      </w:pPr>
      <w:r>
        <w:rPr>
          <w:rFonts w:ascii="Noto Sans Elbasan" w:hAnsi="Noto Sans Elbasan"/>
          <w:sz w:val="24"/>
          <w:szCs w:val="24"/>
          <w:lang w:val="en-US"/>
        </w:rPr>
        <w:t>Constitutional financial realization is therefore understood as the disciplined cultivation of endogenous constitutional capital through the continual circulation of authenticated constitutional value, such that the Education Economy progressively acquires the fiduciary capability required to sustain its own implementation, enlarge its constitutional institutions and faithfully cultivate constitutional civilization across generations.</w:t>
      </w:r>
    </w:p>
    <w:p>
      <w:pPr>
        <w:pStyle w:val="style0"/>
        <w:jc w:val="both"/>
        <w:rPr>
          <w:rFonts w:ascii="Noto Sans Elbasan" w:hAnsi="Noto Sans Elbasan"/>
          <w:sz w:val="24"/>
          <w:szCs w:val="24"/>
        </w:rPr>
      </w:pPr>
      <w:r>
        <w:rPr>
          <w:rFonts w:ascii="Noto Sans Elbasan" w:hAnsi="Noto Sans Elbasan"/>
          <w:sz w:val="24"/>
          <w:szCs w:val="24"/>
          <w:lang w:val="en-US"/>
        </w:rPr>
        <w:t>Having established the constitutional source of sustainable capital, the constitutional question naturally advances once more. It is no longer merely how constitutional capital is cultivated, but how the technological, institutional, fiduciary and contractual mechanisms through which that capital circulates are themselves faithfully constituted within sovereign constitutional order.</w:t>
      </w:r>
    </w:p>
    <w:p>
      <w:pPr>
        <w:pStyle w:val="style0"/>
        <w:jc w:val="center"/>
        <w:rPr>
          <w:rFonts w:ascii="Noto Sans Elbasan" w:hAnsi="Noto Sans Elbasan"/>
          <w:b/>
          <w:bCs/>
          <w:sz w:val="28"/>
          <w:szCs w:val="28"/>
        </w:rPr>
      </w:pPr>
      <w:r>
        <w:rPr>
          <w:rFonts w:ascii="Noto Sans Elbasan" w:hAnsi="Noto Sans Elbasan"/>
          <w:b/>
          <w:bCs/>
          <w:sz w:val="28"/>
          <w:szCs w:val="28"/>
          <w:lang w:val="en-US"/>
        </w:rPr>
        <w:t>Chapter 8.4</w:t>
      </w:r>
    </w:p>
    <w:p>
      <w:pPr>
        <w:pStyle w:val="style0"/>
        <w:jc w:val="center"/>
        <w:rPr>
          <w:rFonts w:ascii="Noto Sans Elbasan" w:hAnsi="Noto Sans Elbasan"/>
          <w:b/>
          <w:bCs/>
          <w:sz w:val="28"/>
          <w:szCs w:val="28"/>
        </w:rPr>
      </w:pPr>
      <w:r>
        <w:rPr>
          <w:rFonts w:ascii="Noto Sans Elbasan" w:hAnsi="Noto Sans Elbasan"/>
          <w:b/>
          <w:bCs/>
          <w:sz w:val="28"/>
          <w:szCs w:val="28"/>
          <w:lang w:val="en-US"/>
        </w:rPr>
        <w:t>Territorial Constitutional Realization</w:t>
      </w:r>
    </w:p>
    <w:p>
      <w:pPr>
        <w:pStyle w:val="style0"/>
        <w:jc w:val="center"/>
        <w:rPr>
          <w:rFonts w:ascii="Noto Sans Elbasan" w:hAnsi="Noto Sans Elbasan"/>
          <w:sz w:val="24"/>
          <w:szCs w:val="24"/>
        </w:rPr>
      </w:pPr>
      <w:r>
        <w:rPr>
          <w:rFonts w:ascii="Noto Sans Elbasan" w:hAnsi="Noto Sans Elbasan"/>
          <w:sz w:val="24"/>
          <w:szCs w:val="24"/>
          <w:lang w:val="en-US"/>
        </w:rPr>
        <w:t>The Pavilion Constitutional Network</w:t>
      </w:r>
    </w:p>
    <w:p>
      <w:pPr>
        <w:pStyle w:val="style0"/>
        <w:jc w:val="both"/>
        <w:rPr>
          <w:rFonts w:ascii="Noto Sans Elbasan" w:hAnsi="Noto Sans Elbasan"/>
          <w:sz w:val="24"/>
          <w:szCs w:val="24"/>
        </w:rPr>
      </w:pPr>
      <w:r>
        <w:rPr>
          <w:rFonts w:ascii="Noto Sans Elbasan" w:hAnsi="Noto Sans Elbasan"/>
          <w:sz w:val="24"/>
          <w:szCs w:val="24"/>
          <w:lang w:val="en-US"/>
        </w:rPr>
        <w:t>Every living organism requires not only constitutional laws, institutions, intelligence and capital; it also requires habitat.</w:t>
      </w:r>
    </w:p>
    <w:p>
      <w:pPr>
        <w:pStyle w:val="style0"/>
        <w:jc w:val="both"/>
        <w:rPr>
          <w:rFonts w:ascii="Noto Sans Elbasan" w:hAnsi="Noto Sans Elbasan"/>
          <w:sz w:val="24"/>
          <w:szCs w:val="24"/>
        </w:rPr>
      </w:pPr>
      <w:r>
        <w:rPr>
          <w:rFonts w:ascii="Noto Sans Elbasan" w:hAnsi="Noto Sans Elbasan"/>
          <w:sz w:val="24"/>
          <w:szCs w:val="24"/>
          <w:lang w:val="en-US"/>
        </w:rPr>
        <w:t>No civilization exists in abstraction alone. However coherent its constitutional doctrine, however mature its institutions, however abundant its capital, constitutional civilization remains incomplete until it faithfully inhabits territory. The constitutional question therefore changes once more. How does constitutional civilization become geographically embodied?</w:t>
      </w:r>
    </w:p>
    <w:p>
      <w:pPr>
        <w:pStyle w:val="style0"/>
        <w:jc w:val="both"/>
        <w:rPr>
          <w:rFonts w:ascii="Noto Sans Elbasan" w:hAnsi="Noto Sans Elbasan"/>
          <w:sz w:val="24"/>
          <w:szCs w:val="24"/>
        </w:rPr>
      </w:pPr>
      <w:r>
        <w:rPr>
          <w:rFonts w:ascii="Noto Sans Elbasan" w:hAnsi="Noto Sans Elbasan"/>
          <w:sz w:val="24"/>
          <w:szCs w:val="24"/>
          <w:lang w:val="en-US"/>
        </w:rPr>
        <w:t>Territory, within the Oikonomic orientation, is not understood merely as geographical space or administrative jurisdiction. It is the living constitutional habitat within which constitutional relationships continually mature. Just as ecological systems require habitats through which life becomes continuously sustained, constitutional civilizations likewise require territorial environments through which constitutional participation, enterprise, intelligence, stewardship and human flourishing become observable realities.</w:t>
      </w:r>
    </w:p>
    <w:p>
      <w:pPr>
        <w:pStyle w:val="style0"/>
        <w:jc w:val="both"/>
        <w:rPr>
          <w:rFonts w:ascii="Noto Sans Elbasan" w:hAnsi="Noto Sans Elbasan"/>
          <w:sz w:val="24"/>
          <w:szCs w:val="24"/>
        </w:rPr>
      </w:pPr>
      <w:r>
        <w:rPr>
          <w:rFonts w:ascii="Noto Sans Elbasan" w:hAnsi="Noto Sans Elbasan"/>
          <w:sz w:val="24"/>
          <w:szCs w:val="24"/>
          <w:lang w:val="en-US"/>
        </w:rPr>
        <w:t>Accordingly, the Education Economy does not merely establish facilities distributed across the Republic. It cultivates a constitutional territorial ecology. This ecology is embodied through the Pavilion Civic-Educational Destinations, collectively constituting the territorial constitutional habitat of the Education Economy.</w:t>
      </w:r>
    </w:p>
    <w:p>
      <w:pPr>
        <w:pStyle w:val="style0"/>
        <w:jc w:val="both"/>
        <w:rPr>
          <w:rFonts w:ascii="Noto Sans Elbasan" w:hAnsi="Noto Sans Elbasan"/>
          <w:sz w:val="24"/>
          <w:szCs w:val="24"/>
        </w:rPr>
      </w:pPr>
      <w:r>
        <w:rPr>
          <w:rFonts w:ascii="Noto Sans Elbasan" w:hAnsi="Noto Sans Elbasan"/>
          <w:sz w:val="24"/>
          <w:szCs w:val="24"/>
          <w:lang w:val="en-US"/>
        </w:rPr>
        <w:t>Each Pavilion is simultaneously a place of presence and a constitutional organism in miniature. Every destination faithfully embodies the same constitutional vocation while responding to the distinctive capacities, aspirations and ecological character of its locality. The Pavilion therefore becomes the constitutional point at which the enduring constitutional realities cultivated throughout this White Paper enter the lived experience of communities.</w:t>
      </w:r>
    </w:p>
    <w:p>
      <w:pPr>
        <w:pStyle w:val="style0"/>
        <w:jc w:val="both"/>
        <w:rPr>
          <w:rFonts w:ascii="Noto Sans Elbasan" w:hAnsi="Noto Sans Elbasan"/>
          <w:sz w:val="24"/>
          <w:szCs w:val="24"/>
        </w:rPr>
      </w:pPr>
      <w:r>
        <w:rPr>
          <w:rFonts w:ascii="Noto Sans Elbasan" w:hAnsi="Noto Sans Elbasan"/>
          <w:sz w:val="24"/>
          <w:szCs w:val="24"/>
          <w:lang w:val="en-US"/>
        </w:rPr>
        <w:t>Each Pavilion functions simultaneously as:</w:t>
      </w:r>
    </w:p>
    <w:p>
      <w:pPr>
        <w:pStyle w:val="style179"/>
        <w:numPr>
          <w:ilvl w:val="0"/>
          <w:numId w:val="308"/>
        </w:numPr>
        <w:jc w:val="both"/>
        <w:rPr>
          <w:rFonts w:ascii="Noto Sans Elbasan" w:hAnsi="Noto Sans Elbasan"/>
          <w:sz w:val="24"/>
          <w:szCs w:val="24"/>
        </w:rPr>
      </w:pPr>
      <w:r>
        <w:rPr>
          <w:rFonts w:ascii="Noto Sans Elbasan" w:hAnsi="Noto Sans Elbasan"/>
          <w:sz w:val="24"/>
          <w:szCs w:val="24"/>
          <w:lang w:val="en-US"/>
        </w:rPr>
        <w:t>an educational habitat cultivating learning and lifelong capability;</w:t>
      </w:r>
    </w:p>
    <w:p>
      <w:pPr>
        <w:pStyle w:val="style179"/>
        <w:numPr>
          <w:ilvl w:val="0"/>
          <w:numId w:val="308"/>
        </w:numPr>
        <w:jc w:val="both"/>
        <w:rPr>
          <w:rFonts w:ascii="Noto Sans Elbasan" w:hAnsi="Noto Sans Elbasan"/>
          <w:sz w:val="24"/>
          <w:szCs w:val="24"/>
        </w:rPr>
      </w:pPr>
      <w:r>
        <w:rPr>
          <w:rFonts w:ascii="Noto Sans Elbasan" w:hAnsi="Noto Sans Elbasan"/>
          <w:sz w:val="24"/>
          <w:szCs w:val="24"/>
          <w:lang w:val="en-US"/>
        </w:rPr>
        <w:t>an enterprise habitat nurturing productive innovation and constitutional entrepreneurship;</w:t>
      </w:r>
    </w:p>
    <w:p>
      <w:pPr>
        <w:pStyle w:val="style179"/>
        <w:numPr>
          <w:ilvl w:val="0"/>
          <w:numId w:val="308"/>
        </w:numPr>
        <w:jc w:val="both"/>
        <w:rPr>
          <w:rFonts w:ascii="Noto Sans Elbasan" w:hAnsi="Noto Sans Elbasan"/>
          <w:sz w:val="24"/>
          <w:szCs w:val="24"/>
        </w:rPr>
      </w:pPr>
      <w:r>
        <w:rPr>
          <w:rFonts w:ascii="Noto Sans Elbasan" w:hAnsi="Noto Sans Elbasan"/>
          <w:sz w:val="24"/>
          <w:szCs w:val="24"/>
          <w:lang w:val="en-US"/>
        </w:rPr>
        <w:t>an innovation habitat where technology, research and practical problem-solving continually mature;</w:t>
      </w:r>
    </w:p>
    <w:p>
      <w:pPr>
        <w:pStyle w:val="style179"/>
        <w:numPr>
          <w:ilvl w:val="0"/>
          <w:numId w:val="308"/>
        </w:numPr>
        <w:jc w:val="both"/>
        <w:rPr>
          <w:rFonts w:ascii="Noto Sans Elbasan" w:hAnsi="Noto Sans Elbasan"/>
          <w:sz w:val="24"/>
          <w:szCs w:val="24"/>
        </w:rPr>
      </w:pPr>
      <w:r>
        <w:rPr>
          <w:rFonts w:ascii="Noto Sans Elbasan" w:hAnsi="Noto Sans Elbasan"/>
          <w:sz w:val="24"/>
          <w:szCs w:val="24"/>
          <w:lang w:val="en-US"/>
        </w:rPr>
        <w:t>a constitutional identity habitat through which authenticated participation and trusted constitutional membership are realized;</w:t>
      </w:r>
    </w:p>
    <w:p>
      <w:pPr>
        <w:pStyle w:val="style179"/>
        <w:numPr>
          <w:ilvl w:val="0"/>
          <w:numId w:val="308"/>
        </w:numPr>
        <w:jc w:val="both"/>
        <w:rPr>
          <w:rFonts w:ascii="Noto Sans Elbasan" w:hAnsi="Noto Sans Elbasan"/>
          <w:sz w:val="24"/>
          <w:szCs w:val="24"/>
        </w:rPr>
      </w:pPr>
      <w:r>
        <w:rPr>
          <w:rFonts w:ascii="Noto Sans Elbasan" w:hAnsi="Noto Sans Elbasan"/>
          <w:sz w:val="24"/>
          <w:szCs w:val="24"/>
          <w:lang w:val="en-US"/>
        </w:rPr>
        <w:t>a cybernetic habitat within which the HEXERCHY Sovereign Cybernetic Intelligence System continuously coordinates constitutional intelligence;</w:t>
      </w:r>
    </w:p>
    <w:p>
      <w:pPr>
        <w:pStyle w:val="style179"/>
        <w:numPr>
          <w:ilvl w:val="0"/>
          <w:numId w:val="308"/>
        </w:numPr>
        <w:jc w:val="both"/>
        <w:rPr>
          <w:rFonts w:ascii="Noto Sans Elbasan" w:hAnsi="Noto Sans Elbasan"/>
          <w:sz w:val="24"/>
          <w:szCs w:val="24"/>
        </w:rPr>
      </w:pPr>
      <w:r>
        <w:rPr>
          <w:rFonts w:ascii="Noto Sans Elbasan" w:hAnsi="Noto Sans Elbasan"/>
          <w:sz w:val="24"/>
          <w:szCs w:val="24"/>
          <w:lang w:val="en-US"/>
        </w:rPr>
        <w:t>a fiduciary habitat through which constitutional financial participation, investment and opportunity become locally accessible;</w:t>
      </w:r>
    </w:p>
    <w:p>
      <w:pPr>
        <w:pStyle w:val="style179"/>
        <w:numPr>
          <w:ilvl w:val="0"/>
          <w:numId w:val="308"/>
        </w:numPr>
        <w:jc w:val="both"/>
        <w:rPr>
          <w:rFonts w:ascii="Noto Sans Elbasan" w:hAnsi="Noto Sans Elbasan"/>
          <w:sz w:val="24"/>
          <w:szCs w:val="24"/>
        </w:rPr>
      </w:pPr>
      <w:r>
        <w:rPr>
          <w:rFonts w:ascii="Noto Sans Elbasan" w:hAnsi="Noto Sans Elbasan"/>
          <w:sz w:val="24"/>
          <w:szCs w:val="24"/>
          <w:lang w:val="en-US"/>
        </w:rPr>
        <w:t>a civic habitat cultivating stewardship, participation, communal trust and constitutional belonging.</w:t>
      </w:r>
    </w:p>
    <w:p>
      <w:pPr>
        <w:pStyle w:val="style0"/>
        <w:jc w:val="both"/>
        <w:rPr>
          <w:rFonts w:ascii="Noto Sans Elbasan" w:hAnsi="Noto Sans Elbasan"/>
          <w:sz w:val="24"/>
          <w:szCs w:val="24"/>
        </w:rPr>
      </w:pPr>
      <w:r>
        <w:rPr>
          <w:rFonts w:ascii="Noto Sans Elbasan" w:hAnsi="Noto Sans Elbasan"/>
          <w:sz w:val="24"/>
          <w:szCs w:val="24"/>
          <w:lang w:val="en-US"/>
        </w:rPr>
        <w:t xml:space="preserve">Territory therefore ceases to be passive geography. It becomes living constitutional ecology. The continual realization of this territorial ecology is entrusted to the </w:t>
      </w:r>
      <w:r>
        <w:rPr>
          <w:rFonts w:ascii="Noto Sans Elbasan" w:hAnsi="Noto Sans Elbasan"/>
          <w:b/>
          <w:bCs/>
          <w:sz w:val="24"/>
          <w:szCs w:val="24"/>
          <w:lang w:val="en-US"/>
        </w:rPr>
        <w:t>Pavilion Zambia Programme</w:t>
      </w:r>
      <w:r>
        <w:rPr>
          <w:rFonts w:ascii="Noto Sans Elbasan" w:hAnsi="Noto Sans Elbasan"/>
          <w:sz w:val="24"/>
          <w:szCs w:val="24"/>
          <w:lang w:val="en-US"/>
        </w:rPr>
        <w:t xml:space="preserve"> (</w:t>
      </w:r>
      <w:r>
        <w:rPr>
          <w:rFonts w:ascii="Noto Sans Elbasan" w:hAnsi="Noto Sans Elbasan"/>
          <w:b/>
          <w:bCs/>
          <w:sz w:val="24"/>
          <w:szCs w:val="24"/>
          <w:lang w:val="en-US"/>
        </w:rPr>
        <w:t>PZP</w:t>
      </w:r>
      <w:r>
        <w:rPr>
          <w:rFonts w:ascii="Noto Sans Elbasan" w:hAnsi="Noto Sans Elbasan"/>
          <w:sz w:val="24"/>
          <w:szCs w:val="24"/>
          <w:lang w:val="en-US"/>
        </w:rPr>
        <w:t>).</w:t>
      </w:r>
    </w:p>
    <w:p>
      <w:pPr>
        <w:pStyle w:val="style0"/>
        <w:jc w:val="both"/>
        <w:rPr>
          <w:rFonts w:ascii="Noto Sans Elbasan" w:hAnsi="Noto Sans Elbasan"/>
          <w:sz w:val="24"/>
          <w:szCs w:val="24"/>
        </w:rPr>
      </w:pPr>
      <w:r>
        <w:rPr>
          <w:rFonts w:ascii="Noto Sans Elbasan" w:hAnsi="Noto Sans Elbasan"/>
          <w:sz w:val="24"/>
          <w:szCs w:val="24"/>
          <w:lang w:val="en-US"/>
        </w:rPr>
        <w:t>The Programme constitutes the constitutional territorial stewardship institution responsible for mobilizing the multidisciplinary expertise, institutional partnerships, engineering capability, fiduciary resources, technological infrastructure and conceptual innovation necessary for progressively establishing the Pavilion Constitutional Network throughout the Republic.</w:t>
      </w:r>
    </w:p>
    <w:p>
      <w:pPr>
        <w:pStyle w:val="style0"/>
        <w:jc w:val="both"/>
        <w:rPr>
          <w:rFonts w:ascii="Noto Sans Elbasan" w:hAnsi="Noto Sans Elbasan"/>
          <w:sz w:val="24"/>
          <w:szCs w:val="24"/>
        </w:rPr>
      </w:pPr>
      <w:r>
        <w:rPr>
          <w:rFonts w:ascii="Noto Sans Elbasan" w:hAnsi="Noto Sans Elbasan"/>
          <w:sz w:val="24"/>
          <w:szCs w:val="24"/>
          <w:lang w:val="en-US"/>
        </w:rPr>
        <w:t>Its constitutional vocation is therefore not merely construction. Neither is it confined to project administration. Rather, it continually cultivates the constitutional conditions through which every Pavilion faithfully becomes an enduring constitutional habitat. Accordingly, the Pavilion Zambia Programme coordinates the progressive realization of a distributed territorial constitutional network comprising:</w:t>
      </w:r>
    </w:p>
    <w:p>
      <w:pPr>
        <w:pStyle w:val="style0"/>
        <w:jc w:val="both"/>
        <w:rPr>
          <w:rFonts w:ascii="Noto Sans Elbasan" w:hAnsi="Noto Sans Elbasan"/>
          <w:sz w:val="24"/>
          <w:szCs w:val="24"/>
        </w:rPr>
      </w:pPr>
      <w:r>
        <w:rPr>
          <w:rFonts w:ascii="Noto Sans Elbasan" w:hAnsi="Noto Sans Elbasan"/>
          <w:sz w:val="24"/>
          <w:szCs w:val="24"/>
          <w:lang w:val="en-US"/>
        </w:rPr>
        <w:t>the National Pavilion, expressing the constitutional unity of the Education Economy; Provincial Pavilions, cultivating regional constitutional coordination; District Pavilions, serving as the principal constitutional habitats for localized implementation; Sub-District Pavilions, enlarging constitutional accessibility and participation; Territorial Posts, extending constitutional presence into emerging communities and specialized constitutional contexts; Local Walk-In Constitutional Destinations, providing immediate community access to constitutional participation, identity, enterprise, learning and cybernetic services.</w:t>
      </w:r>
    </w:p>
    <w:p>
      <w:pPr>
        <w:pStyle w:val="style0"/>
        <w:jc w:val="both"/>
        <w:rPr>
          <w:rFonts w:ascii="Noto Sans Elbasan" w:hAnsi="Noto Sans Elbasan"/>
          <w:sz w:val="24"/>
          <w:szCs w:val="24"/>
        </w:rPr>
      </w:pPr>
      <w:r>
        <w:rPr>
          <w:rFonts w:ascii="Noto Sans Elbasan" w:hAnsi="Noto Sans Elbasan"/>
          <w:sz w:val="24"/>
          <w:szCs w:val="24"/>
          <w:lang w:val="en-US"/>
        </w:rPr>
        <w:t>Collectively these habitats constitute a continuously observable constitutional landscape through which the Education Economy progressively inhabits the Republic. Their constitutional significance extends beyond educational infrastructure alone.</w:t>
      </w:r>
    </w:p>
    <w:p>
      <w:pPr>
        <w:pStyle w:val="style0"/>
        <w:jc w:val="both"/>
        <w:rPr>
          <w:rFonts w:ascii="Noto Sans Elbasan" w:hAnsi="Noto Sans Elbasan"/>
          <w:sz w:val="24"/>
          <w:szCs w:val="24"/>
        </w:rPr>
      </w:pPr>
      <w:r>
        <w:rPr>
          <w:rFonts w:ascii="Noto Sans Elbasan" w:hAnsi="Noto Sans Elbasan"/>
          <w:sz w:val="24"/>
          <w:szCs w:val="24"/>
          <w:lang w:val="en-US"/>
        </w:rPr>
        <w:t>Every Pavilion simultaneously possesses educational, anthropological, institutional, technological, fiduciary, entrepreneurial, cultural and civic dimensions. They therefore resemble neither conventional schools nor administrative offices. Rather, they become constitutional civic-educational destinations where learning, enterprise, constitutional identity, innovation, finance, technology, community life and institutional stewardship converge within one coherent constitutional habitat.</w:t>
      </w:r>
    </w:p>
    <w:p>
      <w:pPr>
        <w:pStyle w:val="style0"/>
        <w:jc w:val="both"/>
        <w:rPr>
          <w:rFonts w:ascii="Noto Sans Elbasan" w:hAnsi="Noto Sans Elbasan"/>
          <w:sz w:val="24"/>
          <w:szCs w:val="24"/>
        </w:rPr>
      </w:pPr>
      <w:r>
        <w:rPr>
          <w:rFonts w:ascii="Noto Sans Elbasan" w:hAnsi="Noto Sans Elbasan"/>
          <w:sz w:val="24"/>
          <w:szCs w:val="24"/>
          <w:lang w:val="en-US"/>
        </w:rPr>
        <w:t xml:space="preserve">This territorial embodiment also enlarges the constitutional metabolism established in the preceding chapter. </w:t>
      </w:r>
      <w:r>
        <w:rPr>
          <w:rFonts w:ascii="Noto Sans Elbasan" w:hAnsi="Noto Sans Elbasan"/>
          <w:i/>
          <w:iCs/>
          <w:sz w:val="24"/>
          <w:szCs w:val="24"/>
          <w:lang w:val="en-US"/>
        </w:rPr>
        <w:t>As constitutional participation increases within every Pavilion, educational intelligence continually expands. Expanded intelligence enlarges constitutional opportunity. Opportunity enlarges productive enterprise. Enterprise enlarges constitutional value. Constitutional value strengthens fiduciary confidence. Fiduciary confidence enlarges investment. Investment continually matures the Pavilion network itself</w:t>
      </w:r>
      <w:r>
        <w:rPr>
          <w:rFonts w:ascii="Noto Sans Elbasan" w:hAnsi="Noto Sans Elbasan"/>
          <w:sz w:val="24"/>
          <w:szCs w:val="24"/>
          <w:lang w:val="en-US"/>
        </w:rPr>
        <w:t>. Territory therefore becomes not merely the recipient of constitutional realization but one of its principal cultivators.</w:t>
      </w:r>
    </w:p>
    <w:p>
      <w:pPr>
        <w:pStyle w:val="style0"/>
        <w:jc w:val="both"/>
        <w:rPr>
          <w:rFonts w:ascii="Noto Sans Elbasan" w:hAnsi="Noto Sans Elbasan"/>
          <w:sz w:val="24"/>
          <w:szCs w:val="24"/>
        </w:rPr>
      </w:pPr>
      <w:r>
        <w:rPr>
          <w:rFonts w:ascii="Noto Sans Elbasan" w:hAnsi="Noto Sans Elbasan"/>
          <w:sz w:val="24"/>
          <w:szCs w:val="24"/>
          <w:lang w:val="en-US"/>
        </w:rPr>
        <w:t>In this respect, the Pavilion Constitutional Network also possesses characteristics traditionally associated with enduring civic destinations, knowledge cities and regenerative territorial economies. It attracts learning, enterprise, research, innovation, cultural exchange, institutional cooperation and productive investment into one recursively coordinated constitutional ecology. The value of territory therefore increases not primarily because of physical construction, but because constitutional capability continually matures within it.</w:t>
      </w:r>
    </w:p>
    <w:p>
      <w:pPr>
        <w:pStyle w:val="style0"/>
        <w:jc w:val="both"/>
        <w:rPr>
          <w:rFonts w:ascii="Noto Sans Elbasan" w:hAnsi="Noto Sans Elbasan"/>
          <w:sz w:val="24"/>
          <w:szCs w:val="24"/>
        </w:rPr>
      </w:pPr>
      <w:r>
        <w:rPr>
          <w:rFonts w:ascii="Noto Sans Elbasan" w:hAnsi="Noto Sans Elbasan"/>
          <w:sz w:val="24"/>
          <w:szCs w:val="24"/>
          <w:lang w:val="en-US"/>
        </w:rPr>
        <w:t>Territorial realization is consequently understood as the disciplined constitutional cultivation of enduring civic habitats through which the Oikonomic orientation faithfully inhabits geographical reality, enabling constitutional civilization to become continuously accessible, observable and regenerative within every locality of the Republic.</w:t>
      </w:r>
    </w:p>
    <w:p>
      <w:pPr>
        <w:pStyle w:val="style0"/>
        <w:jc w:val="both"/>
        <w:rPr>
          <w:rFonts w:ascii="Noto Sans Elbasan" w:hAnsi="Noto Sans Elbasan"/>
          <w:sz w:val="24"/>
          <w:szCs w:val="24"/>
        </w:rPr>
      </w:pPr>
      <w:r>
        <w:rPr>
          <w:rFonts w:ascii="Noto Sans Elbasan" w:hAnsi="Noto Sans Elbasan"/>
          <w:sz w:val="24"/>
          <w:szCs w:val="24"/>
          <w:lang w:val="en-US"/>
        </w:rPr>
        <w:t>The constitutional question therefore narrows once more.</w:t>
      </w:r>
    </w:p>
    <w:p>
      <w:pPr>
        <w:pStyle w:val="style0"/>
        <w:jc w:val="both"/>
        <w:rPr>
          <w:rFonts w:ascii="Noto Sans Elbasan" w:hAnsi="Noto Sans Elbasan"/>
          <w:sz w:val="24"/>
          <w:szCs w:val="24"/>
        </w:rPr>
      </w:pPr>
      <w:r>
        <w:rPr>
          <w:rFonts w:ascii="Noto Sans Elbasan" w:hAnsi="Noto Sans Elbasan"/>
          <w:sz w:val="24"/>
          <w:szCs w:val="24"/>
          <w:lang w:val="en-US"/>
        </w:rPr>
        <w:t>Having established the constitutional habitats through which the Education Economy inhabits territory, attention naturally turns to the constitutional technologies through which these habitats are continually enabled, coordinated and sustained as one living constitutional organism.</w:t>
      </w:r>
    </w:p>
    <w:p>
      <w:pPr>
        <w:pStyle w:val="style0"/>
        <w:jc w:val="center"/>
        <w:rPr>
          <w:rFonts w:ascii="Noto Sans Elbasan" w:hAnsi="Noto Sans Elbasan"/>
          <w:b/>
          <w:bCs/>
          <w:sz w:val="24"/>
          <w:szCs w:val="24"/>
        </w:rPr>
      </w:pPr>
      <w:r>
        <w:rPr>
          <w:rFonts w:ascii="Noto Sans Elbasan" w:hAnsi="Noto Sans Elbasan"/>
          <w:b/>
          <w:bCs/>
          <w:sz w:val="24"/>
          <w:szCs w:val="24"/>
          <w:lang w:val="en-US"/>
        </w:rPr>
        <w:t>Chapter 8.5</w:t>
      </w:r>
    </w:p>
    <w:p>
      <w:pPr>
        <w:pStyle w:val="style0"/>
        <w:jc w:val="center"/>
        <w:rPr>
          <w:rFonts w:ascii="Noto Sans Elbasan" w:hAnsi="Noto Sans Elbasan"/>
          <w:b/>
          <w:bCs/>
          <w:sz w:val="24"/>
          <w:szCs w:val="24"/>
        </w:rPr>
      </w:pPr>
      <w:r>
        <w:rPr>
          <w:rFonts w:ascii="Noto Sans Elbasan" w:hAnsi="Noto Sans Elbasan"/>
          <w:b/>
          <w:bCs/>
          <w:sz w:val="24"/>
          <w:szCs w:val="24"/>
          <w:lang w:val="en-US"/>
        </w:rPr>
        <w:t>Technological Constitutional Realization</w:t>
      </w:r>
    </w:p>
    <w:p>
      <w:pPr>
        <w:pStyle w:val="style0"/>
        <w:jc w:val="center"/>
        <w:rPr>
          <w:rFonts w:ascii="Noto Sans Elbasan" w:hAnsi="Noto Sans Elbasan"/>
          <w:b/>
          <w:bCs/>
          <w:sz w:val="24"/>
          <w:szCs w:val="24"/>
        </w:rPr>
      </w:pPr>
      <w:r>
        <w:rPr>
          <w:rFonts w:ascii="Noto Sans Elbasan" w:hAnsi="Noto Sans Elbasan"/>
          <w:b/>
          <w:bCs/>
          <w:sz w:val="24"/>
          <w:szCs w:val="24"/>
          <w:lang w:val="en-US"/>
        </w:rPr>
        <w:t>The Constitutional Enablement of the Living Organism</w:t>
      </w:r>
    </w:p>
    <w:p>
      <w:pPr>
        <w:pStyle w:val="style0"/>
        <w:jc w:val="center"/>
        <w:rPr>
          <w:rFonts w:ascii="Noto Sans Elbasan" w:hAnsi="Noto Sans Elbasan"/>
          <w:i/>
          <w:iCs/>
          <w:sz w:val="24"/>
          <w:szCs w:val="24"/>
        </w:rPr>
      </w:pPr>
      <w:r>
        <w:rPr>
          <w:rFonts w:ascii="Noto Sans Elbasan" w:hAnsi="Noto Sans Elbasan"/>
          <w:b/>
          <w:bCs/>
          <w:sz w:val="24"/>
          <w:szCs w:val="24"/>
          <w:lang w:val="en-US"/>
        </w:rPr>
        <w:t xml:space="preserve">Constitutional Question : </w:t>
      </w:r>
      <w:r>
        <w:rPr>
          <w:rFonts w:ascii="Noto Sans Elbasan" w:hAnsi="Noto Sans Elbasan"/>
          <w:i/>
          <w:iCs/>
          <w:sz w:val="24"/>
          <w:szCs w:val="24"/>
          <w:lang w:val="en-US"/>
        </w:rPr>
        <w:t>How are the constitutional institutions of the Education Economy faithfully enabled through sovereign technology such that constitutional civilization becomes continuously observable, trustworthy, executable and recursively regenerative?</w:t>
      </w:r>
    </w:p>
    <w:p>
      <w:pPr>
        <w:pStyle w:val="style0"/>
        <w:jc w:val="both"/>
        <w:rPr>
          <w:rFonts w:ascii="Noto Sans Elbasan" w:hAnsi="Noto Sans Elbasan"/>
          <w:sz w:val="24"/>
          <w:szCs w:val="24"/>
        </w:rPr>
      </w:pPr>
      <w:r>
        <w:rPr>
          <w:rFonts w:ascii="Noto Sans Elbasan" w:hAnsi="Noto Sans Elbasan"/>
          <w:sz w:val="24"/>
          <w:szCs w:val="24"/>
          <w:lang w:val="en-US"/>
        </w:rPr>
        <w:t>The constitutional institutions established throughout this White Paper cannot faithfully realize their constitutional vocation through lawful establishment, territorial embodiment, institutional legitimacy and fiduciary capitalization alone. Constitutional civilization further requires the continual capacity to perceive itself, authenticate itself, coordinate itself, measure itself, learn from itself and faithfully renew itself within one living constitutional present. A further constitutional necessity therefore emerges. Constitutional reality must become constitutionally visible.</w:t>
      </w:r>
    </w:p>
    <w:p>
      <w:pPr>
        <w:pStyle w:val="style0"/>
        <w:jc w:val="both"/>
        <w:rPr>
          <w:rFonts w:ascii="Noto Sans Elbasan" w:hAnsi="Noto Sans Elbasan"/>
          <w:sz w:val="24"/>
          <w:szCs w:val="24"/>
        </w:rPr>
      </w:pPr>
      <w:r>
        <w:rPr>
          <w:rFonts w:ascii="Noto Sans Elbasan" w:hAnsi="Noto Sans Elbasan"/>
          <w:sz w:val="24"/>
          <w:szCs w:val="24"/>
          <w:lang w:val="en-US"/>
        </w:rPr>
        <w:t>Technology, within the Oikonomic Orientation, is therefore not first understood as software, computation or automation. It is understood as constitutional enablement. Its constitutional office is neither to replace constitutional institutions nor to govern constitutional civilization independently. Rather, technology faithfully enlarges the constitutional capabilities already cultivated throughout the constitutional organism, allowing every constitutional vocation to be exercised with greater coherence, transparency, confidence and intelligence.</w:t>
      </w:r>
    </w:p>
    <w:p>
      <w:pPr>
        <w:pStyle w:val="style0"/>
        <w:jc w:val="both"/>
        <w:rPr>
          <w:rFonts w:ascii="Noto Sans Elbasan" w:hAnsi="Noto Sans Elbasan"/>
          <w:sz w:val="24"/>
          <w:szCs w:val="24"/>
        </w:rPr>
      </w:pPr>
      <w:r>
        <w:rPr>
          <w:rFonts w:ascii="Noto Sans Elbasan" w:hAnsi="Noto Sans Elbasan"/>
          <w:sz w:val="24"/>
          <w:szCs w:val="24"/>
          <w:lang w:val="en-US"/>
        </w:rPr>
        <w:t xml:space="preserve">Accordingly, the </w:t>
      </w:r>
      <w:r>
        <w:rPr>
          <w:rFonts w:ascii="Noto Sans Elbasan" w:hAnsi="Noto Sans Elbasan"/>
          <w:b/>
          <w:bCs/>
          <w:sz w:val="24"/>
          <w:szCs w:val="24"/>
          <w:lang w:val="en-US"/>
        </w:rPr>
        <w:t xml:space="preserve">HEXERCHY SOVEREIGN CYBERNETIC INTELLIGENCE SYSTEM </w:t>
      </w:r>
      <w:r>
        <w:rPr>
          <w:rFonts w:ascii="Noto Sans Elbasan" w:hAnsi="Noto Sans Elbasan"/>
          <w:sz w:val="24"/>
          <w:szCs w:val="24"/>
          <w:lang w:val="en-US"/>
        </w:rPr>
        <w:t>constitutes the principal technological realization of the Education Economy. It is not merely a digital platform implementing constitutional doctrine. It is the sovereign constitutional intelligence infrastructure through which the constitutional organism continually becomes capable of perceiving itself, coordinating itself, authenticating itself, learning from itself and faithfully cultivating itself across generations.</w:t>
      </w:r>
    </w:p>
    <w:p>
      <w:pPr>
        <w:pStyle w:val="style0"/>
        <w:jc w:val="both"/>
        <w:rPr>
          <w:rFonts w:ascii="Noto Sans Elbasan" w:hAnsi="Noto Sans Elbasan"/>
          <w:sz w:val="24"/>
          <w:szCs w:val="24"/>
        </w:rPr>
      </w:pPr>
      <w:r>
        <w:rPr>
          <w:rFonts w:ascii="Noto Sans Elbasan" w:hAnsi="Noto Sans Elbasan"/>
          <w:sz w:val="24"/>
          <w:szCs w:val="24"/>
          <w:lang w:val="en-US"/>
        </w:rPr>
        <w:t>Its highest constitutional office is therefore not automation. Its highest constitutional office is the continual authentication and universal visibility of constitutional vitality.</w:t>
      </w:r>
    </w:p>
    <w:p>
      <w:pPr>
        <w:pStyle w:val="style0"/>
        <w:jc w:val="both"/>
        <w:rPr>
          <w:rFonts w:ascii="Noto Sans Elbasan" w:hAnsi="Noto Sans Elbasan"/>
          <w:sz w:val="24"/>
          <w:szCs w:val="24"/>
        </w:rPr>
      </w:pPr>
      <w:r>
        <w:rPr>
          <w:rFonts w:ascii="Noto Sans Elbasan" w:hAnsi="Noto Sans Elbasan"/>
          <w:sz w:val="24"/>
          <w:szCs w:val="24"/>
          <w:lang w:val="en-US"/>
        </w:rPr>
        <w:t>Through the HEXERCHY, constitutional vitality ceases to remain merely conceptual or institutionally assumed. It becomes continuously observable constitutional reality. Every authenticated constitutional event immediately contributes to the living constitutional intelligence of the Education Economy. Educational participation, institutional formation, capability cultivation, financial circulation, enterprise creation, certification, verification, investment, governance and opportunity creation all become observable expressions of one continuously unfolding constitutional organism.</w:t>
      </w:r>
    </w:p>
    <w:p>
      <w:pPr>
        <w:pStyle w:val="style0"/>
        <w:jc w:val="both"/>
        <w:rPr>
          <w:rFonts w:ascii="Noto Sans Elbasan" w:hAnsi="Noto Sans Elbasan"/>
          <w:sz w:val="24"/>
          <w:szCs w:val="24"/>
        </w:rPr>
      </w:pPr>
      <w:r>
        <w:rPr>
          <w:rFonts w:ascii="Noto Sans Elbasan" w:hAnsi="Noto Sans Elbasan"/>
          <w:sz w:val="24"/>
          <w:szCs w:val="24"/>
          <w:lang w:val="en-US"/>
        </w:rPr>
        <w:t>For the first time, constitutional civilization acquires the capacity to witness itself.</w:t>
      </w:r>
    </w:p>
    <w:p>
      <w:pPr>
        <w:pStyle w:val="style0"/>
        <w:jc w:val="both"/>
        <w:rPr>
          <w:rFonts w:ascii="Noto Sans Elbasan" w:hAnsi="Noto Sans Elbasan"/>
          <w:sz w:val="24"/>
          <w:szCs w:val="24"/>
        </w:rPr>
      </w:pPr>
      <w:r>
        <w:rPr>
          <w:rFonts w:ascii="Noto Sans Elbasan" w:hAnsi="Noto Sans Elbasan"/>
          <w:sz w:val="24"/>
          <w:szCs w:val="24"/>
          <w:lang w:val="en-US"/>
        </w:rPr>
        <w:t>Traditional institutions ordinarily perceive themselves through periodic reports, committee meetings, financial statements, audits, surveys and administrative summaries. Constitutional reality therefore appears intermittently, often long after the constitutional events themselves have already occurred. The HEXERCHY abolishes this discontinuity. The constitutional organism becomes continually present to itself.</w:t>
      </w:r>
    </w:p>
    <w:p>
      <w:pPr>
        <w:pStyle w:val="style0"/>
        <w:jc w:val="both"/>
        <w:rPr>
          <w:rFonts w:ascii="Noto Sans Elbasan" w:hAnsi="Noto Sans Elbasan"/>
          <w:sz w:val="24"/>
          <w:szCs w:val="24"/>
        </w:rPr>
      </w:pPr>
      <w:r>
        <w:rPr>
          <w:rFonts w:ascii="Noto Sans Elbasan" w:hAnsi="Noto Sans Elbasan"/>
          <w:sz w:val="24"/>
          <w:szCs w:val="24"/>
          <w:lang w:val="en-US"/>
        </w:rPr>
        <w:t>Institutional stewardship is no longer principally exercised through retrospective reporting but through authenticated constitutional runtime. Constitutional participants no longer rely exclusively upon monthly journals, annual general meetings, periodic briefings or delayed statistical publications in order to understand the condition of the constitutional organism. Instead, every faithfully authorized participant may continually witness constitutional reality as it unfolds.</w:t>
      </w:r>
    </w:p>
    <w:p>
      <w:pPr>
        <w:pStyle w:val="style0"/>
        <w:jc w:val="both"/>
        <w:rPr>
          <w:rFonts w:ascii="Noto Sans Elbasan" w:hAnsi="Noto Sans Elbasan"/>
          <w:sz w:val="24"/>
          <w:szCs w:val="24"/>
        </w:rPr>
      </w:pPr>
      <w:r>
        <w:rPr>
          <w:rFonts w:ascii="Noto Sans Elbasan" w:hAnsi="Noto Sans Elbasan"/>
          <w:sz w:val="24"/>
          <w:szCs w:val="24"/>
          <w:lang w:val="en-US"/>
        </w:rPr>
        <w:t>Whether through secure mobile applications, constitutional dashboards, institutional portals, executive intelligence environments, web interfaces, USSD access or other sovereign technological channels, constitutional intelligence remains continually available according to constitutionally authenticated participation rights. Every constitutional institution therefore encounters the same living organism through its own constitutional office while preserving the legitimacy, confidentiality and responsibilities appropriate to its constitutional vocation.</w:t>
      </w:r>
    </w:p>
    <w:p>
      <w:pPr>
        <w:pStyle w:val="style0"/>
        <w:jc w:val="both"/>
        <w:rPr>
          <w:rFonts w:ascii="Noto Sans Elbasan" w:hAnsi="Noto Sans Elbasan"/>
          <w:sz w:val="24"/>
          <w:szCs w:val="24"/>
        </w:rPr>
      </w:pPr>
      <w:r>
        <w:rPr>
          <w:rFonts w:ascii="Noto Sans Elbasan" w:hAnsi="Noto Sans Elbasan"/>
          <w:sz w:val="24"/>
          <w:szCs w:val="24"/>
          <w:lang w:val="en-US"/>
        </w:rPr>
        <w:t>This continuous constitutional visibility fundamentally enlarges institutional confidence.</w:t>
      </w:r>
    </w:p>
    <w:p>
      <w:pPr>
        <w:pStyle w:val="style179"/>
        <w:numPr>
          <w:ilvl w:val="0"/>
          <w:numId w:val="304"/>
        </w:numPr>
        <w:jc w:val="both"/>
        <w:rPr>
          <w:rFonts w:ascii="Noto Sans Elbasan" w:hAnsi="Noto Sans Elbasan"/>
          <w:color w:val="000080"/>
          <w:sz w:val="24"/>
          <w:szCs w:val="24"/>
        </w:rPr>
      </w:pPr>
      <w:r>
        <w:rPr>
          <w:rFonts w:ascii="Noto Sans Elbasan" w:hAnsi="Noto Sans Elbasan"/>
          <w:color w:val="000080"/>
          <w:sz w:val="24"/>
          <w:szCs w:val="24"/>
          <w:lang w:val="en-US"/>
        </w:rPr>
        <w:t>Government continually observes educational vitality.</w:t>
      </w:r>
    </w:p>
    <w:p>
      <w:pPr>
        <w:pStyle w:val="style179"/>
        <w:numPr>
          <w:ilvl w:val="0"/>
          <w:numId w:val="304"/>
        </w:numPr>
        <w:jc w:val="both"/>
        <w:rPr>
          <w:rFonts w:ascii="Noto Sans Elbasan" w:hAnsi="Noto Sans Elbasan"/>
          <w:color w:val="000080"/>
          <w:sz w:val="24"/>
          <w:szCs w:val="24"/>
        </w:rPr>
      </w:pPr>
      <w:r>
        <w:rPr>
          <w:rFonts w:ascii="Noto Sans Elbasan" w:hAnsi="Noto Sans Elbasan"/>
          <w:color w:val="000080"/>
          <w:sz w:val="24"/>
          <w:szCs w:val="24"/>
          <w:lang w:val="en-US"/>
        </w:rPr>
        <w:t>Educational institutions continually observe capability formation.</w:t>
      </w:r>
    </w:p>
    <w:p>
      <w:pPr>
        <w:pStyle w:val="style179"/>
        <w:numPr>
          <w:ilvl w:val="0"/>
          <w:numId w:val="304"/>
        </w:numPr>
        <w:jc w:val="both"/>
        <w:rPr>
          <w:rFonts w:ascii="Noto Sans Elbasan" w:hAnsi="Noto Sans Elbasan"/>
          <w:color w:val="000080"/>
          <w:sz w:val="24"/>
          <w:szCs w:val="24"/>
        </w:rPr>
      </w:pPr>
      <w:r>
        <w:rPr>
          <w:rFonts w:ascii="Noto Sans Elbasan" w:hAnsi="Noto Sans Elbasan"/>
          <w:color w:val="000080"/>
          <w:sz w:val="24"/>
          <w:szCs w:val="24"/>
          <w:lang w:val="en-US"/>
        </w:rPr>
        <w:t>Financial institutions continually observe authenticated constitutional metabolism.</w:t>
      </w:r>
    </w:p>
    <w:p>
      <w:pPr>
        <w:pStyle w:val="style179"/>
        <w:numPr>
          <w:ilvl w:val="0"/>
          <w:numId w:val="304"/>
        </w:numPr>
        <w:jc w:val="both"/>
        <w:rPr>
          <w:rFonts w:ascii="Noto Sans Elbasan" w:hAnsi="Noto Sans Elbasan"/>
          <w:color w:val="000080"/>
          <w:sz w:val="24"/>
          <w:szCs w:val="24"/>
        </w:rPr>
      </w:pPr>
      <w:r>
        <w:rPr>
          <w:rFonts w:ascii="Noto Sans Elbasan" w:hAnsi="Noto Sans Elbasan"/>
          <w:color w:val="000080"/>
          <w:sz w:val="24"/>
          <w:szCs w:val="24"/>
          <w:lang w:val="en-US"/>
        </w:rPr>
        <w:t>Technology partners continually observe operational maturity.</w:t>
      </w:r>
    </w:p>
    <w:p>
      <w:pPr>
        <w:pStyle w:val="style179"/>
        <w:numPr>
          <w:ilvl w:val="0"/>
          <w:numId w:val="304"/>
        </w:numPr>
        <w:jc w:val="both"/>
        <w:rPr>
          <w:rFonts w:ascii="Noto Sans Elbasan" w:hAnsi="Noto Sans Elbasan"/>
          <w:color w:val="000080"/>
          <w:sz w:val="24"/>
          <w:szCs w:val="24"/>
        </w:rPr>
      </w:pPr>
      <w:r>
        <w:rPr>
          <w:rFonts w:ascii="Noto Sans Elbasan" w:hAnsi="Noto Sans Elbasan"/>
          <w:color w:val="000080"/>
          <w:sz w:val="24"/>
          <w:szCs w:val="24"/>
          <w:lang w:val="en-US"/>
        </w:rPr>
        <w:t>Investors continually observe constitutional growth.</w:t>
      </w:r>
    </w:p>
    <w:p>
      <w:pPr>
        <w:pStyle w:val="style179"/>
        <w:numPr>
          <w:ilvl w:val="0"/>
          <w:numId w:val="304"/>
        </w:numPr>
        <w:jc w:val="both"/>
        <w:rPr>
          <w:rFonts w:ascii="Noto Sans Elbasan" w:hAnsi="Noto Sans Elbasan"/>
          <w:color w:val="000080"/>
          <w:sz w:val="24"/>
          <w:szCs w:val="24"/>
        </w:rPr>
      </w:pPr>
      <w:r>
        <w:rPr>
          <w:rFonts w:ascii="Noto Sans Elbasan" w:hAnsi="Noto Sans Elbasan"/>
          <w:color w:val="000080"/>
          <w:sz w:val="24"/>
          <w:szCs w:val="24"/>
          <w:lang w:val="en-US"/>
        </w:rPr>
        <w:t>Communities continually observe educational participation.</w:t>
      </w:r>
    </w:p>
    <w:p>
      <w:pPr>
        <w:pStyle w:val="style0"/>
        <w:jc w:val="both"/>
        <w:rPr>
          <w:rFonts w:ascii="Noto Sans Elbasan" w:hAnsi="Noto Sans Elbasan"/>
          <w:sz w:val="24"/>
          <w:szCs w:val="24"/>
        </w:rPr>
      </w:pPr>
      <w:r>
        <w:rPr>
          <w:rFonts w:ascii="Noto Sans Elbasan" w:hAnsi="Noto Sans Elbasan"/>
          <w:sz w:val="24"/>
          <w:szCs w:val="24"/>
          <w:lang w:val="en-US"/>
        </w:rPr>
        <w:t>The constitutional organism therefore becomes increasingly intelligible to every faithful constitutional participant. This constitutional visibility also transforms the constitutional foundations of trust. Institutional trust no longer depends primarily upon institutional assertion. Financial trust no longer depends solely upon historical financial statements.</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Operational trust no longer depends exclusively upon periodic verification. Instead, trust progressively emerges from authenticated constitutional observability. </w:t>
      </w:r>
    </w:p>
    <w:p>
      <w:pPr>
        <w:pStyle w:val="style0"/>
        <w:jc w:val="both"/>
        <w:rPr>
          <w:rFonts w:ascii="Noto Sans Elbasan" w:hAnsi="Noto Sans Elbasan"/>
          <w:sz w:val="24"/>
          <w:szCs w:val="24"/>
        </w:rPr>
      </w:pPr>
      <w:r>
        <w:rPr>
          <w:rFonts w:ascii="Noto Sans Elbasan" w:hAnsi="Noto Sans Elbasan"/>
          <w:sz w:val="24"/>
          <w:szCs w:val="24"/>
          <w:lang w:val="en-US"/>
        </w:rPr>
        <w:t>Every authenticated constitutional event enlarges constitutional certainty. Every enlargement of constitutional certainty reduces constitutional risk. Every reduction of constitutional risk enlarges constitutional confidence. Every enlargement of constitutional confidence invites further constitutional participation.</w:t>
      </w:r>
    </w:p>
    <w:p>
      <w:pPr>
        <w:pStyle w:val="style0"/>
        <w:jc w:val="both"/>
        <w:rPr>
          <w:rFonts w:ascii="Noto Sans Elbasan" w:hAnsi="Noto Sans Elbasan"/>
          <w:sz w:val="24"/>
          <w:szCs w:val="24"/>
        </w:rPr>
      </w:pPr>
      <w:r>
        <w:rPr>
          <w:rFonts w:ascii="Noto Sans Elbasan" w:hAnsi="Noto Sans Elbasan"/>
          <w:sz w:val="24"/>
          <w:szCs w:val="24"/>
          <w:lang w:val="en-US"/>
        </w:rPr>
        <w:t>The constitutional organism therefore recursively secures itself through authenticated constitutional intelligence. This constitutional reality gives rise to the de-risked constitutional ecology established throughout this White Paper.</w:t>
      </w:r>
    </w:p>
    <w:p>
      <w:pPr>
        <w:pStyle w:val="style0"/>
        <w:jc w:val="both"/>
        <w:rPr>
          <w:rFonts w:ascii="Noto Sans Elbasan" w:hAnsi="Noto Sans Elbasan"/>
          <w:sz w:val="24"/>
          <w:szCs w:val="24"/>
        </w:rPr>
      </w:pPr>
      <w:r>
        <w:rPr>
          <w:rFonts w:ascii="Noto Sans Elbasan" w:hAnsi="Noto Sans Elbasan"/>
          <w:sz w:val="24"/>
          <w:szCs w:val="24"/>
          <w:lang w:val="en-US"/>
        </w:rPr>
        <w:t>Every constitutional institution continually enlarges the constitutional security of every other institution because every faithfully executed constitutional activity immediately becomes authenticated constitutional intelligence available throughout the organism according to constitutional authority. Visibility itself therefore becomes an instrument of constitutional security. Constitutional opacity progressively diminishes while constitutional confidence continually enlarges.</w:t>
      </w:r>
    </w:p>
    <w:p>
      <w:pPr>
        <w:pStyle w:val="style0"/>
        <w:jc w:val="both"/>
        <w:rPr>
          <w:rFonts w:ascii="Noto Sans Elbasan" w:hAnsi="Noto Sans Elbasan"/>
          <w:sz w:val="24"/>
          <w:szCs w:val="24"/>
        </w:rPr>
      </w:pPr>
      <w:r>
        <w:rPr>
          <w:rFonts w:ascii="Noto Sans Elbasan" w:hAnsi="Noto Sans Elbasan"/>
          <w:sz w:val="24"/>
          <w:szCs w:val="24"/>
          <w:lang w:val="en-US"/>
        </w:rPr>
        <w:t>Consequently, technological constitutional realization extends far beyond digital transformation. It establishes the constitutional conditions through which sovereign digital identity, constitutional data stewardship, interoperable institutional services, educational intelligence, financial intelligence, capability intelligence, opportunity intelligence, governance intelligence, artificial intelligence and emerging technological capabilities become faithful constitutional servants rather than independent technological authorities. Every technological component therefore derives both its legitimacy and its continuing constitutional vocation from the constitutional order established throughout this White Paper.</w:t>
      </w:r>
    </w:p>
    <w:p>
      <w:pPr>
        <w:pStyle w:val="style0"/>
        <w:jc w:val="both"/>
        <w:rPr>
          <w:rFonts w:ascii="Noto Sans Elbasan" w:hAnsi="Noto Sans Elbasan"/>
          <w:sz w:val="24"/>
          <w:szCs w:val="24"/>
        </w:rPr>
      </w:pPr>
      <w:r>
        <w:rPr>
          <w:rFonts w:ascii="Noto Sans Elbasan" w:hAnsi="Noto Sans Elbasan"/>
          <w:sz w:val="24"/>
          <w:szCs w:val="24"/>
          <w:lang w:val="en-US"/>
        </w:rPr>
        <w:t>The technological realization of the Education Economy is therefore inseparable from the realization of the HEXERCHY itself. Without sovereign constitutional intelligence, institutional legitimacy cannot mature into constitutional runtime. Fiduciary confidence cannot mature into recursive constitutional investment. Territorial embodiment cannot mature into continuously coordinated constitutional participation. Constitutional capital cannot mature into observable constitutional metabolism. The constitutional organism would remain partially constituted yet perpetually incapable of fully perceiving its own constitutional reality.</w:t>
      </w:r>
    </w:p>
    <w:p>
      <w:pPr>
        <w:pStyle w:val="style0"/>
        <w:jc w:val="both"/>
        <w:rPr>
          <w:rFonts w:ascii="Noto Sans Elbasan" w:hAnsi="Noto Sans Elbasan"/>
          <w:sz w:val="24"/>
          <w:szCs w:val="24"/>
        </w:rPr>
      </w:pPr>
      <w:r>
        <w:rPr>
          <w:rFonts w:ascii="Noto Sans Elbasan" w:hAnsi="Noto Sans Elbasan"/>
          <w:sz w:val="24"/>
          <w:szCs w:val="24"/>
          <w:lang w:val="en-US"/>
        </w:rPr>
        <w:t>Conversely, as the HEXERCHY progressively matures, every constitutional institution simultaneously enlarges the capability, confidence, transparency and constitutional security of every other institution. Technology therefore becomes not merely an instrument of implementation but one of the enduring constitutional conditions through which the Education Economy continually realizes itself as a living constitutional civilization.</w:t>
      </w:r>
    </w:p>
    <w:p>
      <w:pPr>
        <w:pStyle w:val="style0"/>
        <w:jc w:val="both"/>
        <w:rPr>
          <w:rFonts w:ascii="Noto Sans Elbasan" w:hAnsi="Noto Sans Elbasan"/>
          <w:sz w:val="24"/>
          <w:szCs w:val="24"/>
        </w:rPr>
      </w:pPr>
      <w:r>
        <w:rPr>
          <w:rFonts w:ascii="Noto Sans Elbasan" w:hAnsi="Noto Sans Elbasan"/>
          <w:sz w:val="24"/>
          <w:szCs w:val="24"/>
          <w:lang w:val="en-US"/>
        </w:rPr>
        <w:t>The constitutional question therefore advances once more. It is no longer simply how constitutional civilization becomes technologically enabled, but how sovereign governments, educational institutions, engineering organizations, financial institutions, technology partners, communities and international collaborators faithfully cooperate within one constitutional order while preserving constitutional integrity, mutual accountability and sovereign responsibility. Accordingly, the next chapter establishes the constitutional doctrine of partnership through which the living constitutional organism continually enlarges itself through disciplined constitutional cooperation.</w:t>
      </w:r>
    </w:p>
    <w:p>
      <w:pPr>
        <w:pStyle w:val="style0"/>
        <w:jc w:val="center"/>
        <w:rPr>
          <w:rFonts w:ascii="Noto Sans Elbasan" w:hAnsi="Noto Sans Elbasan"/>
          <w:b/>
          <w:bCs/>
          <w:sz w:val="28"/>
          <w:szCs w:val="28"/>
        </w:rPr>
      </w:pPr>
      <w:r>
        <w:rPr>
          <w:rFonts w:ascii="Noto Sans Elbasan" w:hAnsi="Noto Sans Elbasan"/>
          <w:b/>
          <w:bCs/>
          <w:sz w:val="28"/>
          <w:szCs w:val="28"/>
          <w:lang w:val="en-US"/>
        </w:rPr>
        <w:t>Chapter 8.6</w:t>
      </w:r>
    </w:p>
    <w:p>
      <w:pPr>
        <w:pStyle w:val="style0"/>
        <w:jc w:val="center"/>
        <w:rPr>
          <w:rFonts w:ascii="Noto Sans Elbasan" w:hAnsi="Noto Sans Elbasan"/>
          <w:b/>
          <w:bCs/>
          <w:sz w:val="28"/>
          <w:szCs w:val="28"/>
        </w:rPr>
      </w:pPr>
      <w:r>
        <w:rPr>
          <w:rFonts w:ascii="Noto Sans Elbasan" w:hAnsi="Noto Sans Elbasan"/>
          <w:b/>
          <w:bCs/>
          <w:sz w:val="28"/>
          <w:szCs w:val="28"/>
          <w:lang w:val="en-US"/>
        </w:rPr>
        <w:t>Partnership Doctrine</w:t>
      </w:r>
    </w:p>
    <w:p>
      <w:pPr>
        <w:pStyle w:val="style0"/>
        <w:jc w:val="center"/>
        <w:rPr>
          <w:rFonts w:ascii="Noto Sans Elbasan" w:hAnsi="Noto Sans Elbasan"/>
          <w:b/>
          <w:bCs/>
          <w:sz w:val="24"/>
          <w:szCs w:val="24"/>
        </w:rPr>
      </w:pPr>
      <w:r>
        <w:rPr>
          <w:rFonts w:ascii="Noto Sans Elbasan" w:hAnsi="Noto Sans Elbasan"/>
          <w:b/>
          <w:bCs/>
          <w:sz w:val="24"/>
          <w:szCs w:val="24"/>
          <w:lang w:val="en-US"/>
        </w:rPr>
        <w:t>Constitutional Cooperation Without Constitutional Dependence</w:t>
      </w:r>
    </w:p>
    <w:p>
      <w:pPr>
        <w:pStyle w:val="style0"/>
        <w:jc w:val="center"/>
        <w:rPr>
          <w:rFonts w:ascii="Noto Sans Elbasan" w:hAnsi="Noto Sans Elbasan"/>
          <w:b/>
          <w:bCs/>
          <w:sz w:val="24"/>
          <w:szCs w:val="24"/>
        </w:rPr>
      </w:pPr>
      <w:r>
        <w:rPr>
          <w:rFonts w:ascii="Noto Sans Elbasan" w:hAnsi="Noto Sans Elbasan"/>
          <w:b/>
          <w:bCs/>
          <w:sz w:val="24"/>
          <w:szCs w:val="24"/>
          <w:lang w:val="en-US"/>
        </w:rPr>
        <w:t>Constitutional Question</w:t>
      </w:r>
    </w:p>
    <w:p>
      <w:pPr>
        <w:pStyle w:val="style0"/>
        <w:jc w:val="both"/>
        <w:rPr>
          <w:rFonts w:ascii="Noto Sans Elbasan" w:hAnsi="Noto Sans Elbasan"/>
          <w:sz w:val="24"/>
          <w:szCs w:val="24"/>
        </w:rPr>
      </w:pPr>
      <w:r>
        <w:rPr>
          <w:rFonts w:ascii="Noto Sans Elbasan" w:hAnsi="Noto Sans Elbasan"/>
          <w:sz w:val="24"/>
          <w:szCs w:val="24"/>
          <w:lang w:val="en-US"/>
        </w:rPr>
        <w:t>How do constitutional participants faithfully cooperate without diminishing constitutional sovereignty?</w:t>
      </w:r>
    </w:p>
    <w:p>
      <w:pPr>
        <w:pStyle w:val="style0"/>
        <w:jc w:val="both"/>
        <w:rPr>
          <w:rFonts w:ascii="Noto Sans Elbasan" w:hAnsi="Noto Sans Elbasan"/>
          <w:sz w:val="24"/>
          <w:szCs w:val="24"/>
        </w:rPr>
      </w:pPr>
      <w:r>
        <w:rPr>
          <w:rFonts w:ascii="Noto Sans Elbasan" w:hAnsi="Noto Sans Elbasan"/>
          <w:sz w:val="24"/>
          <w:szCs w:val="24"/>
          <w:lang w:val="en-US"/>
        </w:rPr>
        <w:t>The constitutional realization of civilization cannot be accomplished by constitutional institutions acting independently, however capable they may individually become. Neither can constitutional realization be sustained through relationships founded merely upon contractual convenience, administrative coordination or temporary strategic alignment. Constitutional civilization instead requires a deeper constitutional order through which distinct constitutional participants continually enlarge one another's capabilities while faithfully preserving the integrity of their respective constitutional vocations.</w:t>
      </w:r>
    </w:p>
    <w:p>
      <w:pPr>
        <w:pStyle w:val="style0"/>
        <w:jc w:val="both"/>
        <w:rPr>
          <w:rFonts w:ascii="Noto Sans Elbasan" w:hAnsi="Noto Sans Elbasan"/>
          <w:sz w:val="24"/>
          <w:szCs w:val="24"/>
        </w:rPr>
      </w:pPr>
      <w:r>
        <w:rPr>
          <w:rFonts w:ascii="Noto Sans Elbasan" w:hAnsi="Noto Sans Elbasan"/>
          <w:sz w:val="24"/>
          <w:szCs w:val="24"/>
          <w:lang w:val="en-US"/>
        </w:rPr>
        <w:t>The constitutional question therefore changes once again. It is no longer whether constitutional institutions cooperate. Rather, it is how constitutional cooperation continually enlarges constitutional sovereignty without dissolving institutional identity.</w:t>
      </w:r>
    </w:p>
    <w:p>
      <w:pPr>
        <w:pStyle w:val="style0"/>
        <w:jc w:val="both"/>
        <w:rPr>
          <w:rFonts w:ascii="Noto Sans Elbasan" w:hAnsi="Noto Sans Elbasan"/>
          <w:sz w:val="24"/>
          <w:szCs w:val="24"/>
        </w:rPr>
      </w:pPr>
      <w:r>
        <w:rPr>
          <w:rFonts w:ascii="Noto Sans Elbasan" w:hAnsi="Noto Sans Elbasan"/>
          <w:sz w:val="24"/>
          <w:szCs w:val="24"/>
          <w:lang w:val="en-US"/>
        </w:rPr>
        <w:t>Within the Oikonomic Orientation, partnership is therefore not understood as institutional dependence. Neither is it conceived as the transfer of constitutional responsibility from one participant to another. Constitutional partnership is instead understood as the disciplined cultivation of reciprocal constitutional capability through which every constitutional participant faithfully exercises its own constitutional vocation while simultaneously enlarging the capability, confidence, security and regenerative capacity of every other constitutional participant. Constitutional partnership therefore preserves both autonomy and interdependence.</w:t>
      </w:r>
    </w:p>
    <w:p>
      <w:pPr>
        <w:pStyle w:val="style0"/>
        <w:jc w:val="both"/>
        <w:rPr>
          <w:rFonts w:ascii="Noto Sans Elbasan" w:hAnsi="Noto Sans Elbasan"/>
          <w:sz w:val="24"/>
          <w:szCs w:val="24"/>
        </w:rPr>
      </w:pPr>
      <w:r>
        <w:rPr>
          <w:rFonts w:ascii="Noto Sans Elbasan" w:hAnsi="Noto Sans Elbasan"/>
          <w:sz w:val="24"/>
          <w:szCs w:val="24"/>
          <w:lang w:val="en-US"/>
        </w:rPr>
        <w:t>Every constitutional participant remains fully sovereign within its own constitutional office. Government continues to govern. Educational institutions continue to educate. Financial institutions continue to steward capital. Technology organizations continue to cultivate technological capability. Engineering organizations continue to realize constitutional architectures. Communities continue to cultivate civic participation. Enterprises continue to generate productive capability. Research institutions continue to enlarge constitutional knowledge. None relinquishes its constitutional identity in order to cooperate. Rather, cooperation becomes the constitutional means through which every vocation becomes progressively more faithful to itself.</w:t>
      </w:r>
    </w:p>
    <w:p>
      <w:pPr>
        <w:pStyle w:val="style0"/>
        <w:jc w:val="both"/>
        <w:rPr>
          <w:rFonts w:ascii="Noto Sans Elbasan" w:hAnsi="Noto Sans Elbasan"/>
          <w:sz w:val="24"/>
          <w:szCs w:val="24"/>
        </w:rPr>
      </w:pPr>
      <w:r>
        <w:rPr>
          <w:rFonts w:ascii="Noto Sans Elbasan" w:hAnsi="Noto Sans Elbasan"/>
          <w:sz w:val="24"/>
          <w:szCs w:val="24"/>
          <w:lang w:val="en-US"/>
        </w:rPr>
        <w:t>This constitutional understanding fundamentally distinguishes partnership from conventional collaboration. Conventional partnerships frequently arise from temporary necessity, financial dependence or transactional convenience. Constitutional partnership, by contrast, arises from constitutional vocation. Participants cooperate not because they are incapable of acting independently, but because constitutional civilization itself can only emerge through the faithful interaction of distinct constitutional offices whose mutual relationships continually enlarge the coherence of the whole constitutional organism.</w:t>
      </w:r>
    </w:p>
    <w:p>
      <w:pPr>
        <w:pStyle w:val="style0"/>
        <w:jc w:val="both"/>
        <w:rPr>
          <w:rFonts w:ascii="Noto Sans Elbasan" w:hAnsi="Noto Sans Elbasan"/>
          <w:sz w:val="24"/>
          <w:szCs w:val="24"/>
        </w:rPr>
      </w:pPr>
      <w:r>
        <w:rPr>
          <w:rFonts w:ascii="Noto Sans Elbasan" w:hAnsi="Noto Sans Elbasan"/>
          <w:sz w:val="24"/>
          <w:szCs w:val="24"/>
          <w:lang w:val="en-US"/>
        </w:rPr>
        <w:t xml:space="preserve">The </w:t>
      </w:r>
      <w:r>
        <w:rPr>
          <w:rFonts w:ascii="Noto Sans Elbasan" w:hAnsi="Noto Sans Elbasan"/>
          <w:b/>
          <w:bCs/>
          <w:sz w:val="24"/>
          <w:szCs w:val="24"/>
          <w:lang w:val="en-US"/>
        </w:rPr>
        <w:t xml:space="preserve">HEXERCHY SOVEREIGN CYBERNETIC INTELLIGENCE SYSTEM </w:t>
      </w:r>
      <w:r>
        <w:rPr>
          <w:rFonts w:ascii="Noto Sans Elbasan" w:hAnsi="Noto Sans Elbasan"/>
          <w:sz w:val="24"/>
          <w:szCs w:val="24"/>
          <w:lang w:val="en-US"/>
        </w:rPr>
        <w:t>Sprovides the constitutional intelligence through which this partnership continually matures. By rendering constitutional vitality continuously observable, authenticated and recursively coordinated, the HEXERCHY transforms cooperation from periodic institutional negotiation into a continually verifiable constitutional reality. Every constitutional participant therefore witnesses, in real time and according to constitutionally authenticated authority, how its own constitutional vocation contributes to the flourishing of every other participant within the constitutional organism.</w:t>
      </w:r>
    </w:p>
    <w:p>
      <w:pPr>
        <w:pStyle w:val="style0"/>
        <w:jc w:val="both"/>
        <w:rPr>
          <w:rFonts w:ascii="Noto Sans Elbasan" w:hAnsi="Noto Sans Elbasan"/>
          <w:sz w:val="24"/>
          <w:szCs w:val="24"/>
          <w:lang w:val="en-US"/>
        </w:rPr>
      </w:pPr>
      <w:r>
        <w:rPr>
          <w:rFonts w:ascii="Noto Sans Elbasan" w:hAnsi="Noto Sans Elbasan"/>
          <w:sz w:val="24"/>
          <w:szCs w:val="24"/>
          <w:lang w:val="en-US"/>
        </w:rPr>
        <w:t xml:space="preserve">This continual constitutional visibility fundamentally enlarges trust. </w:t>
      </w:r>
    </w:p>
    <w:p>
      <w:pPr>
        <w:pStyle w:val="style179"/>
        <w:numPr>
          <w:ilvl w:val="0"/>
          <w:numId w:val="303"/>
        </w:numPr>
        <w:jc w:val="both"/>
        <w:rPr>
          <w:rFonts w:ascii="Noto Sans Elbasan" w:hAnsi="Noto Sans Elbasan"/>
          <w:color w:val="008000"/>
          <w:sz w:val="24"/>
          <w:szCs w:val="24"/>
          <w:lang w:val="en-US"/>
        </w:rPr>
      </w:pPr>
      <w:r>
        <w:rPr>
          <w:rFonts w:ascii="Noto Sans Elbasan" w:hAnsi="Noto Sans Elbasan"/>
          <w:color w:val="008000"/>
          <w:sz w:val="24"/>
          <w:szCs w:val="24"/>
          <w:lang w:val="en-US"/>
        </w:rPr>
        <w:t xml:space="preserve">Government confidently authorizes constitutional implementation because institutional reality remains continually observable. </w:t>
      </w:r>
    </w:p>
    <w:p>
      <w:pPr>
        <w:pStyle w:val="style179"/>
        <w:numPr>
          <w:ilvl w:val="0"/>
          <w:numId w:val="303"/>
        </w:numPr>
        <w:jc w:val="both"/>
        <w:rPr>
          <w:rFonts w:ascii="Noto Sans Elbasan" w:hAnsi="Noto Sans Elbasan"/>
          <w:color w:val="008000"/>
          <w:sz w:val="24"/>
          <w:szCs w:val="24"/>
          <w:lang w:val="en-US"/>
        </w:rPr>
      </w:pPr>
      <w:r>
        <w:rPr>
          <w:rFonts w:ascii="Noto Sans Elbasan" w:hAnsi="Noto Sans Elbasan"/>
          <w:color w:val="008000"/>
          <w:sz w:val="24"/>
          <w:szCs w:val="24"/>
          <w:lang w:val="en-US"/>
        </w:rPr>
        <w:t xml:space="preserve">Financial institutions confidently mobilize capital because constitutional participation and constitutional metabolism remain continually authenticated. </w:t>
      </w:r>
    </w:p>
    <w:p>
      <w:pPr>
        <w:pStyle w:val="style179"/>
        <w:numPr>
          <w:ilvl w:val="0"/>
          <w:numId w:val="303"/>
        </w:numPr>
        <w:jc w:val="both"/>
        <w:rPr>
          <w:rFonts w:ascii="Noto Sans Elbasan" w:hAnsi="Noto Sans Elbasan"/>
          <w:color w:val="008000"/>
          <w:sz w:val="24"/>
          <w:szCs w:val="24"/>
        </w:rPr>
      </w:pPr>
      <w:r>
        <w:rPr>
          <w:rFonts w:ascii="Noto Sans Elbasan" w:hAnsi="Noto Sans Elbasan"/>
          <w:color w:val="008000"/>
          <w:sz w:val="24"/>
          <w:szCs w:val="24"/>
          <w:lang w:val="en-US"/>
        </w:rPr>
        <w:t>Technology partners confidently contribute engineering capability because constitutional implementation continually demonstrates measurable institutional maturity.</w:t>
      </w:r>
    </w:p>
    <w:p>
      <w:pPr>
        <w:pStyle w:val="style179"/>
        <w:numPr>
          <w:ilvl w:val="0"/>
          <w:numId w:val="303"/>
        </w:numPr>
        <w:jc w:val="both"/>
        <w:rPr>
          <w:rFonts w:ascii="Noto Sans Elbasan" w:hAnsi="Noto Sans Elbasan"/>
          <w:color w:val="008000"/>
          <w:sz w:val="24"/>
          <w:szCs w:val="24"/>
          <w:lang w:val="en-US"/>
        </w:rPr>
      </w:pPr>
      <w:r>
        <w:rPr>
          <w:rFonts w:ascii="Noto Sans Elbasan" w:hAnsi="Noto Sans Elbasan"/>
          <w:color w:val="008000"/>
          <w:sz w:val="24"/>
          <w:szCs w:val="24"/>
          <w:lang w:val="en-US"/>
        </w:rPr>
        <w:t xml:space="preserve">Educational institutions confidently participate because constitutional opportunity, capability cultivation and educational impact remain visibly expanding. </w:t>
      </w:r>
    </w:p>
    <w:p>
      <w:pPr>
        <w:pStyle w:val="style179"/>
        <w:numPr>
          <w:ilvl w:val="0"/>
          <w:numId w:val="303"/>
        </w:numPr>
        <w:jc w:val="both"/>
        <w:rPr>
          <w:rFonts w:ascii="Noto Sans Elbasan" w:hAnsi="Noto Sans Elbasan"/>
          <w:color w:val="008000"/>
          <w:sz w:val="24"/>
          <w:szCs w:val="24"/>
        </w:rPr>
      </w:pPr>
      <w:r>
        <w:rPr>
          <w:rFonts w:ascii="Noto Sans Elbasan" w:hAnsi="Noto Sans Elbasan"/>
          <w:color w:val="008000"/>
          <w:sz w:val="24"/>
          <w:szCs w:val="24"/>
          <w:lang w:val="en-US"/>
        </w:rPr>
        <w:t>Communities confidently engage because constitutional participation continually produces observable constitutional benefit.</w:t>
      </w:r>
    </w:p>
    <w:p>
      <w:pPr>
        <w:pStyle w:val="style0"/>
        <w:jc w:val="both"/>
        <w:rPr>
          <w:rFonts w:ascii="Noto Sans Elbasan" w:hAnsi="Noto Sans Elbasan"/>
          <w:sz w:val="24"/>
          <w:szCs w:val="24"/>
        </w:rPr>
      </w:pPr>
      <w:r>
        <w:rPr>
          <w:rFonts w:ascii="Noto Sans Elbasan" w:hAnsi="Noto Sans Elbasan"/>
          <w:sz w:val="24"/>
          <w:szCs w:val="24"/>
          <w:lang w:val="en-US"/>
        </w:rPr>
        <w:t>Confidence therefore ceases to depend primarily upon institutional persuasion. Confidence increasingly emerges from authenticated constitutional reality. Consequently, constitutional partnership progressively matures into a de-risked constitutional ecology.</w:t>
      </w:r>
    </w:p>
    <w:p>
      <w:pPr>
        <w:pStyle w:val="style0"/>
        <w:jc w:val="both"/>
        <w:rPr>
          <w:rFonts w:ascii="Noto Sans Elbasan" w:hAnsi="Noto Sans Elbasan"/>
          <w:sz w:val="24"/>
          <w:szCs w:val="24"/>
        </w:rPr>
      </w:pPr>
      <w:r>
        <w:rPr>
          <w:rFonts w:ascii="Noto Sans Elbasan" w:hAnsi="Noto Sans Elbasan"/>
          <w:sz w:val="24"/>
          <w:szCs w:val="24"/>
          <w:lang w:val="en-US"/>
        </w:rPr>
        <w:t>Every faithfully executed constitutional action immediately enlarges the confidence of every other constitutional participant. Every enlargement of confidence widens constitutional participation. Every enlargement of participation enriches constitutional intelligence. Every enrichment of constitutional intelligence further reduces constitutional uncertainty. Every reduction of uncertainty enlarges constitutional investment. Every enlargement of constitutional investment strengthens constitutional capability.</w:t>
      </w:r>
    </w:p>
    <w:p>
      <w:pPr>
        <w:pStyle w:val="style0"/>
        <w:jc w:val="both"/>
        <w:rPr>
          <w:rFonts w:ascii="Noto Sans Elbasan" w:hAnsi="Noto Sans Elbasan"/>
          <w:sz w:val="24"/>
          <w:szCs w:val="24"/>
        </w:rPr>
      </w:pPr>
      <w:r>
        <w:rPr>
          <w:rFonts w:ascii="Noto Sans Elbasan" w:hAnsi="Noto Sans Elbasan"/>
          <w:sz w:val="24"/>
          <w:szCs w:val="24"/>
          <w:lang w:val="en-US"/>
        </w:rPr>
        <w:t>The constitutional organism therefore continually secures itself through recursive constitutional cooperation. This constitutional doctrine also transforms the understanding of implementation partnerships. The realization of the Education Economy does not principally depend upon external sponsorship, philanthropic dependency or isolated institutional intervention. Constitutional implementation is primarily cultivated through the endogenous constitutional vitality of the constitutional organism itself. External partnerships therefore become constitutional enlargements rather than constitutional substitutes. Every external participant joins a living constitutional ecology whose primary vitality already arises from its own constitutional metabolism, institutional coherence and sovereign intelligence.</w:t>
      </w:r>
    </w:p>
    <w:p>
      <w:pPr>
        <w:pStyle w:val="style0"/>
        <w:jc w:val="both"/>
        <w:rPr>
          <w:rFonts w:ascii="Noto Sans Elbasan" w:hAnsi="Noto Sans Elbasan"/>
          <w:sz w:val="24"/>
          <w:szCs w:val="24"/>
        </w:rPr>
      </w:pPr>
      <w:r>
        <w:rPr>
          <w:rFonts w:ascii="Noto Sans Elbasan" w:hAnsi="Noto Sans Elbasan"/>
          <w:sz w:val="24"/>
          <w:szCs w:val="24"/>
          <w:lang w:val="en-US"/>
        </w:rPr>
        <w:t>Accordingly, government ministries, statutory agencies, universities, schools, engineering organizations, financial institutions, technology companies, telecommunications providers, enterprises, faith communities, civic organizations, development partners and international collaborators each participate according to their own constitutional vocation while continually enlarging the constitutional capability of the organism as a whole. Partnership therefore becomes neither hierarchical dependence nor institutional competition, but the faithful exercise of differentiated constitutional stewardship within one living constitutional civilization.</w:t>
      </w:r>
    </w:p>
    <w:p>
      <w:pPr>
        <w:pStyle w:val="style0"/>
        <w:jc w:val="both"/>
        <w:rPr>
          <w:rFonts w:ascii="Noto Sans Elbasan" w:hAnsi="Noto Sans Elbasan"/>
          <w:sz w:val="24"/>
          <w:szCs w:val="24"/>
        </w:rPr>
      </w:pPr>
      <w:r>
        <w:rPr>
          <w:rFonts w:ascii="Noto Sans Elbasan" w:hAnsi="Noto Sans Elbasan"/>
          <w:sz w:val="24"/>
          <w:szCs w:val="24"/>
          <w:lang w:val="en-US"/>
        </w:rPr>
        <w:t>The constitutional organism consequently reaches a remarkable condition. Constitutional sovereignty and constitutional cooperation no longer oppose one another. They become mutually enlarging realities. The more faithfully each constitutional participant fulfills its own constitutional vocation, the more secure, capable and regenerative every other constitutional participant progressively becomes. Cooperation therefore becomes the ordinary constitutional condition through which sovereignty continually matures rather than the exceptional arrangement through which institutional weakness is temporarily compensated.</w:t>
      </w:r>
    </w:p>
    <w:p>
      <w:pPr>
        <w:pStyle w:val="style0"/>
        <w:jc w:val="both"/>
        <w:rPr>
          <w:rFonts w:ascii="Noto Sans Elbasan" w:hAnsi="Noto Sans Elbasan"/>
          <w:sz w:val="24"/>
          <w:szCs w:val="24"/>
        </w:rPr>
      </w:pPr>
      <w:r>
        <w:rPr>
          <w:rFonts w:ascii="Noto Sans Elbasan" w:hAnsi="Noto Sans Elbasan"/>
          <w:sz w:val="24"/>
          <w:szCs w:val="24"/>
          <w:lang w:val="en-US"/>
        </w:rPr>
        <w:t>The constitutional question therefore advances toward its final horizon. It is no longer simply how constitutional civilization faithfully cooperates, but how such constitutional cooperation is preserved, renewed and faithfully transmitted across successive generations. Accordingly, the next chapter establishes the doctrine of Constitutional Stewardship through which the Education Economy continually preserves its constitutional memory, institutional integrity and civilizational continuity across generations.</w:t>
      </w:r>
    </w:p>
    <w:p>
      <w:pPr>
        <w:pStyle w:val="style0"/>
        <w:jc w:val="center"/>
        <w:rPr>
          <w:rFonts w:ascii="Noto Sans Elbasan" w:hAnsi="Noto Sans Elbasan"/>
          <w:b/>
          <w:bCs/>
          <w:sz w:val="24"/>
          <w:szCs w:val="24"/>
        </w:rPr>
      </w:pPr>
      <w:r>
        <w:rPr>
          <w:rFonts w:ascii="Noto Sans Elbasan" w:hAnsi="Noto Sans Elbasan"/>
          <w:b/>
          <w:bCs/>
          <w:sz w:val="24"/>
          <w:szCs w:val="24"/>
          <w:lang w:val="en-US"/>
        </w:rPr>
        <w:t>Chapter 8.7</w:t>
      </w:r>
    </w:p>
    <w:p>
      <w:pPr>
        <w:pStyle w:val="style0"/>
        <w:jc w:val="center"/>
        <w:rPr>
          <w:rFonts w:ascii="Noto Sans Elbasan" w:hAnsi="Noto Sans Elbasan"/>
          <w:b/>
          <w:bCs/>
          <w:sz w:val="24"/>
          <w:szCs w:val="24"/>
        </w:rPr>
      </w:pPr>
      <w:r>
        <w:rPr>
          <w:rFonts w:ascii="Noto Sans Elbasan" w:hAnsi="Noto Sans Elbasan"/>
          <w:b/>
          <w:bCs/>
          <w:sz w:val="24"/>
          <w:szCs w:val="24"/>
          <w:lang w:val="en-US"/>
        </w:rPr>
        <w:t>Constitutional Stewardship and Custodianship</w:t>
      </w:r>
    </w:p>
    <w:p>
      <w:pPr>
        <w:pStyle w:val="style0"/>
        <w:jc w:val="center"/>
        <w:rPr>
          <w:rFonts w:ascii="Noto Sans Elbasan" w:hAnsi="Noto Sans Elbasan"/>
          <w:b/>
          <w:bCs/>
          <w:sz w:val="24"/>
          <w:szCs w:val="24"/>
        </w:rPr>
      </w:pPr>
      <w:r>
        <w:rPr>
          <w:rFonts w:ascii="Noto Sans Elbasan" w:hAnsi="Noto Sans Elbasan"/>
          <w:b/>
          <w:bCs/>
          <w:sz w:val="24"/>
          <w:szCs w:val="24"/>
          <w:lang w:val="en-US"/>
        </w:rPr>
        <w:t>The Constitutional Continuity of Implementation</w:t>
      </w:r>
    </w:p>
    <w:p>
      <w:pPr>
        <w:pStyle w:val="style0"/>
        <w:jc w:val="center"/>
        <w:rPr>
          <w:rFonts w:ascii="Noto Sans Elbasan" w:hAnsi="Noto Sans Elbasan"/>
          <w:i/>
          <w:iCs/>
          <w:sz w:val="24"/>
          <w:szCs w:val="24"/>
        </w:rPr>
      </w:pPr>
      <w:r>
        <w:rPr>
          <w:rFonts w:ascii="Noto Sans Elbasan" w:hAnsi="Noto Sans Elbasan"/>
          <w:b/>
          <w:bCs/>
          <w:sz w:val="24"/>
          <w:szCs w:val="24"/>
          <w:lang w:val="en-US"/>
        </w:rPr>
        <w:t>Constitutional Question :</w:t>
      </w:r>
      <w:r>
        <w:rPr>
          <w:rFonts w:ascii="Noto Sans Elbasan" w:hAnsi="Noto Sans Elbasan"/>
          <w:b/>
          <w:bCs/>
          <w:i/>
          <w:iCs/>
          <w:sz w:val="24"/>
          <w:szCs w:val="24"/>
          <w:lang w:val="en-US"/>
        </w:rPr>
        <w:t xml:space="preserve"> </w:t>
      </w:r>
      <w:r>
        <w:rPr>
          <w:rFonts w:ascii="Noto Sans Elbasan" w:hAnsi="Noto Sans Elbasan"/>
          <w:i/>
          <w:iCs/>
          <w:sz w:val="24"/>
          <w:szCs w:val="24"/>
          <w:lang w:val="en-US"/>
        </w:rPr>
        <w:t>How does constitutional implementation continually preserve, cultivate and enlarge constitutional civilization across successive generations?</w:t>
      </w:r>
    </w:p>
    <w:p>
      <w:pPr>
        <w:pStyle w:val="style0"/>
        <w:jc w:val="both"/>
        <w:rPr>
          <w:rFonts w:ascii="Noto Sans Elbasan" w:hAnsi="Noto Sans Elbasan"/>
          <w:sz w:val="24"/>
          <w:szCs w:val="24"/>
        </w:rPr>
      </w:pPr>
      <w:r>
        <w:rPr>
          <w:rFonts w:ascii="Noto Sans Elbasan" w:hAnsi="Noto Sans Elbasan"/>
          <w:sz w:val="24"/>
          <w:szCs w:val="24"/>
          <w:lang w:val="en-US"/>
        </w:rPr>
        <w:t>The constitutional realization established throughout this Book cannot terminate with successful implementation. Constitutional civilization is not faithfully realized merely because its institutions have been constituted, its territories embodied, its capital cultivated, its technologies enabled or its partnerships established. Such achievements, however significant, represent only the inauguration of constitutional civilization rather than its completion.</w:t>
      </w:r>
    </w:p>
    <w:p>
      <w:pPr>
        <w:pStyle w:val="style0"/>
        <w:jc w:val="both"/>
        <w:rPr>
          <w:rFonts w:ascii="Noto Sans Elbasan" w:hAnsi="Noto Sans Elbasan"/>
          <w:sz w:val="24"/>
          <w:szCs w:val="24"/>
        </w:rPr>
      </w:pPr>
      <w:r>
        <w:rPr>
          <w:rFonts w:ascii="Noto Sans Elbasan" w:hAnsi="Noto Sans Elbasan"/>
          <w:sz w:val="24"/>
          <w:szCs w:val="24"/>
          <w:lang w:val="en-US"/>
        </w:rPr>
        <w:t>A further constitutional necessity therefore emerges.</w:t>
      </w:r>
    </w:p>
    <w:p>
      <w:pPr>
        <w:pStyle w:val="style0"/>
        <w:jc w:val="both"/>
        <w:rPr>
          <w:rFonts w:ascii="Noto Sans Elbasan" w:hAnsi="Noto Sans Elbasan"/>
          <w:sz w:val="24"/>
          <w:szCs w:val="24"/>
        </w:rPr>
      </w:pPr>
      <w:r>
        <w:rPr>
          <w:rFonts w:ascii="Noto Sans Elbasan" w:hAnsi="Noto Sans Elbasan"/>
          <w:sz w:val="24"/>
          <w:szCs w:val="24"/>
          <w:lang w:val="en-US"/>
        </w:rPr>
        <w:t>How shall constitutional implementation itself continually endure?</w:t>
      </w:r>
    </w:p>
    <w:p>
      <w:pPr>
        <w:pStyle w:val="style0"/>
        <w:jc w:val="both"/>
        <w:rPr>
          <w:rFonts w:ascii="Noto Sans Elbasan" w:hAnsi="Noto Sans Elbasan"/>
          <w:sz w:val="24"/>
          <w:szCs w:val="24"/>
        </w:rPr>
      </w:pPr>
      <w:r>
        <w:rPr>
          <w:rFonts w:ascii="Noto Sans Elbasan" w:hAnsi="Noto Sans Elbasan"/>
          <w:sz w:val="24"/>
          <w:szCs w:val="24"/>
          <w:lang w:val="en-US"/>
        </w:rPr>
        <w:t>This question inaugurates the complementary constitutional doctrines of Custodianship and Stewardship, through which implementation ceases to be understood as the execution of projects and becomes the perpetual cultivation of constitutional civilization.</w:t>
      </w:r>
    </w:p>
    <w:p>
      <w:pPr>
        <w:pStyle w:val="style0"/>
        <w:jc w:val="both"/>
        <w:rPr>
          <w:rFonts w:ascii="Noto Sans Elbasan" w:hAnsi="Noto Sans Elbasan"/>
          <w:sz w:val="24"/>
          <w:szCs w:val="24"/>
        </w:rPr>
      </w:pPr>
      <w:r>
        <w:rPr>
          <w:rFonts w:ascii="Noto Sans Elbasan" w:hAnsi="Noto Sans Elbasan"/>
          <w:sz w:val="24"/>
          <w:szCs w:val="24"/>
          <w:lang w:val="en-US"/>
        </w:rPr>
        <w:t>Within the Oikonomic Orientation, every civilization inherits both history and potential, accomplishment and unfinished vocation, fortune and responsibility. No generation begins constitutional civilization from nothing. Neither does any generation inherit a constitution whose vocation has already been exhausted. Every generation therefore receives a constitutional inheritance already enriched by preceding generations while simultaneously receiving responsibility for its faithful enlargement.</w:t>
      </w:r>
    </w:p>
    <w:p>
      <w:pPr>
        <w:pStyle w:val="style0"/>
        <w:jc w:val="both"/>
        <w:rPr>
          <w:rFonts w:ascii="Noto Sans Elbasan" w:hAnsi="Noto Sans Elbasan"/>
          <w:sz w:val="24"/>
          <w:szCs w:val="24"/>
        </w:rPr>
      </w:pPr>
      <w:r>
        <w:rPr>
          <w:rFonts w:ascii="Noto Sans Elbasan" w:hAnsi="Noto Sans Elbasan"/>
          <w:sz w:val="24"/>
          <w:szCs w:val="24"/>
          <w:lang w:val="en-US"/>
        </w:rPr>
        <w:t>Constitutional implementation must therefore accomplish two inseparable constitutional offices.</w:t>
      </w:r>
    </w:p>
    <w:p>
      <w:pPr>
        <w:pStyle w:val="style0"/>
        <w:jc w:val="both"/>
        <w:rPr>
          <w:rFonts w:ascii="Noto Sans Elbasan" w:hAnsi="Noto Sans Elbasan"/>
          <w:sz w:val="24"/>
          <w:szCs w:val="24"/>
        </w:rPr>
      </w:pPr>
      <w:r>
        <w:rPr>
          <w:rFonts w:ascii="Noto Sans Elbasan" w:hAnsi="Noto Sans Elbasan"/>
          <w:sz w:val="24"/>
          <w:szCs w:val="24"/>
          <w:lang w:val="en-US"/>
        </w:rPr>
        <w:t>It must faithfully preserve.</w:t>
      </w:r>
    </w:p>
    <w:p>
      <w:pPr>
        <w:pStyle w:val="style0"/>
        <w:jc w:val="both"/>
        <w:rPr>
          <w:rFonts w:ascii="Noto Sans Elbasan" w:hAnsi="Noto Sans Elbasan"/>
          <w:sz w:val="24"/>
          <w:szCs w:val="24"/>
        </w:rPr>
      </w:pPr>
      <w:r>
        <w:rPr>
          <w:rFonts w:ascii="Noto Sans Elbasan" w:hAnsi="Noto Sans Elbasan"/>
          <w:sz w:val="24"/>
          <w:szCs w:val="24"/>
          <w:lang w:val="en-US"/>
        </w:rPr>
        <w:t>It must faithfully cultivate.</w:t>
      </w:r>
    </w:p>
    <w:p>
      <w:pPr>
        <w:pStyle w:val="style0"/>
        <w:jc w:val="both"/>
        <w:rPr>
          <w:rFonts w:ascii="Noto Sans Elbasan" w:hAnsi="Noto Sans Elbasan"/>
          <w:sz w:val="24"/>
          <w:szCs w:val="24"/>
        </w:rPr>
      </w:pPr>
      <w:r>
        <w:rPr>
          <w:rFonts w:ascii="Noto Sans Elbasan" w:hAnsi="Noto Sans Elbasan"/>
          <w:sz w:val="24"/>
          <w:szCs w:val="24"/>
          <w:lang w:val="en-US"/>
        </w:rPr>
        <w:t>These complementary responsibilities distinguish Constitutional Custodianship from Constitutional Stewardship.</w:t>
      </w:r>
    </w:p>
    <w:p>
      <w:pPr>
        <w:pStyle w:val="style0"/>
        <w:jc w:val="both"/>
        <w:rPr>
          <w:rFonts w:ascii="Noto Sans Elbasan" w:hAnsi="Noto Sans Elbasan"/>
          <w:sz w:val="24"/>
          <w:szCs w:val="24"/>
        </w:rPr>
      </w:pPr>
      <w:r>
        <w:rPr>
          <w:rFonts w:ascii="Noto Sans Elbasan" w:hAnsi="Noto Sans Elbasan"/>
          <w:sz w:val="24"/>
          <w:szCs w:val="24"/>
          <w:lang w:val="en-US"/>
        </w:rPr>
        <w:t>Constitutional Custodianship is the disciplined preservation of the constitutional inheritance entrusted to each generation. It safeguards constitutional memory, institutional legitimacy, accumulated knowledge, fiduciary confidence, engineering integrity, territorial embodiment and constitutional identity against erosion, fragmentation and forgetfulness. Custodianship therefore continually asks:</w:t>
      </w:r>
    </w:p>
    <w:p>
      <w:pPr>
        <w:pStyle w:val="style0"/>
        <w:jc w:val="both"/>
        <w:rPr>
          <w:rFonts w:ascii="Noto Sans Elbasan" w:hAnsi="Noto Sans Elbasan"/>
          <w:sz w:val="24"/>
          <w:szCs w:val="24"/>
        </w:rPr>
      </w:pPr>
      <w:r>
        <w:rPr>
          <w:rFonts w:ascii="Noto Sans Elbasan" w:hAnsi="Noto Sans Elbasan"/>
          <w:sz w:val="24"/>
          <w:szCs w:val="24"/>
          <w:lang w:val="en-US"/>
        </w:rPr>
        <w:t>What has constitutional civilization entrusted to our care?</w:t>
      </w:r>
    </w:p>
    <w:p>
      <w:pPr>
        <w:pStyle w:val="style0"/>
        <w:jc w:val="both"/>
        <w:rPr>
          <w:rFonts w:ascii="Noto Sans Elbasan" w:hAnsi="Noto Sans Elbasan"/>
          <w:sz w:val="24"/>
          <w:szCs w:val="24"/>
        </w:rPr>
      </w:pPr>
      <w:r>
        <w:rPr>
          <w:rFonts w:ascii="Noto Sans Elbasan" w:hAnsi="Noto Sans Elbasan"/>
          <w:sz w:val="24"/>
          <w:szCs w:val="24"/>
          <w:lang w:val="en-US"/>
        </w:rPr>
        <w:t>Constitutional Stewardship, by contrast, is the disciplined enlargement of that constitutional inheritance. It continually cultivates new capabilities, expands institutional maturity, strengthens constitutional participation, deepens constitutional intelligence, enriches fiduciary vitality and enlarges the regenerative capacity of the constitutional organism. Stewardship therefore continually asks:</w:t>
      </w:r>
    </w:p>
    <w:p>
      <w:pPr>
        <w:pStyle w:val="style0"/>
        <w:jc w:val="both"/>
        <w:rPr>
          <w:rFonts w:ascii="Noto Sans Elbasan" w:hAnsi="Noto Sans Elbasan"/>
          <w:sz w:val="24"/>
          <w:szCs w:val="24"/>
        </w:rPr>
      </w:pPr>
      <w:r>
        <w:rPr>
          <w:rFonts w:ascii="Noto Sans Elbasan" w:hAnsi="Noto Sans Elbasan"/>
          <w:sz w:val="24"/>
          <w:szCs w:val="24"/>
          <w:lang w:val="en-US"/>
        </w:rPr>
        <w:t>What may this constitutional inheritance yet become?</w:t>
      </w:r>
    </w:p>
    <w:p>
      <w:pPr>
        <w:pStyle w:val="style0"/>
        <w:jc w:val="both"/>
        <w:rPr>
          <w:rFonts w:ascii="Noto Sans Elbasan" w:hAnsi="Noto Sans Elbasan"/>
          <w:sz w:val="24"/>
          <w:szCs w:val="24"/>
        </w:rPr>
      </w:pPr>
      <w:r>
        <w:rPr>
          <w:rFonts w:ascii="Noto Sans Elbasan" w:hAnsi="Noto Sans Elbasan"/>
          <w:sz w:val="24"/>
          <w:szCs w:val="24"/>
          <w:lang w:val="en-US"/>
        </w:rPr>
        <w:t>Neither constitutional vocation can faithfully exist without the other.</w:t>
      </w:r>
    </w:p>
    <w:p>
      <w:pPr>
        <w:pStyle w:val="style0"/>
        <w:jc w:val="both"/>
        <w:rPr>
          <w:rFonts w:ascii="Noto Sans Elbasan" w:hAnsi="Noto Sans Elbasan"/>
          <w:sz w:val="24"/>
          <w:szCs w:val="24"/>
        </w:rPr>
      </w:pPr>
      <w:r>
        <w:rPr>
          <w:rFonts w:ascii="Noto Sans Elbasan" w:hAnsi="Noto Sans Elbasan"/>
          <w:sz w:val="24"/>
          <w:szCs w:val="24"/>
          <w:lang w:val="en-US"/>
        </w:rPr>
        <w:t>Custodianship without Stewardship gradually transforms constitutional civilization into historical preservation without living vitality.</w:t>
      </w:r>
    </w:p>
    <w:p>
      <w:pPr>
        <w:pStyle w:val="style0"/>
        <w:jc w:val="both"/>
        <w:rPr>
          <w:rFonts w:ascii="Noto Sans Elbasan" w:hAnsi="Noto Sans Elbasan"/>
          <w:sz w:val="24"/>
          <w:szCs w:val="24"/>
        </w:rPr>
      </w:pPr>
      <w:r>
        <w:rPr>
          <w:rFonts w:ascii="Noto Sans Elbasan" w:hAnsi="Noto Sans Elbasan"/>
          <w:sz w:val="24"/>
          <w:szCs w:val="24"/>
          <w:lang w:val="en-US"/>
        </w:rPr>
        <w:t>Stewardship without Custodianship gradually abandons constitutional identity in pursuit of perpetual novelty.</w:t>
      </w:r>
    </w:p>
    <w:p>
      <w:pPr>
        <w:pStyle w:val="style0"/>
        <w:jc w:val="both"/>
        <w:rPr>
          <w:rFonts w:ascii="Noto Sans Elbasan" w:hAnsi="Noto Sans Elbasan"/>
          <w:sz w:val="24"/>
          <w:szCs w:val="24"/>
        </w:rPr>
      </w:pPr>
      <w:r>
        <w:rPr>
          <w:rFonts w:ascii="Noto Sans Elbasan" w:hAnsi="Noto Sans Elbasan"/>
          <w:sz w:val="24"/>
          <w:szCs w:val="24"/>
          <w:lang w:val="en-US"/>
        </w:rPr>
        <w:t>Faithful constitutional implementation therefore continually preserves constitutional identity while faithfully enlarging constitutional possibility.</w:t>
      </w:r>
    </w:p>
    <w:p>
      <w:pPr>
        <w:pStyle w:val="style0"/>
        <w:jc w:val="both"/>
        <w:rPr>
          <w:rFonts w:ascii="Noto Sans Elbasan" w:hAnsi="Noto Sans Elbasan"/>
          <w:sz w:val="24"/>
          <w:szCs w:val="24"/>
        </w:rPr>
      </w:pPr>
      <w:r>
        <w:rPr>
          <w:rFonts w:ascii="Noto Sans Elbasan" w:hAnsi="Noto Sans Elbasan"/>
          <w:sz w:val="24"/>
          <w:szCs w:val="24"/>
          <w:lang w:val="en-US"/>
        </w:rPr>
        <w:t>The constitutional organism consequently resembles a living forest rather than a completed monument.</w:t>
      </w:r>
    </w:p>
    <w:p>
      <w:pPr>
        <w:pStyle w:val="style0"/>
        <w:jc w:val="both"/>
        <w:rPr>
          <w:rFonts w:ascii="Noto Sans Elbasan" w:hAnsi="Noto Sans Elbasan"/>
          <w:sz w:val="24"/>
          <w:szCs w:val="24"/>
        </w:rPr>
      </w:pPr>
      <w:r>
        <w:rPr>
          <w:rFonts w:ascii="Noto Sans Elbasan" w:hAnsi="Noto Sans Elbasan"/>
          <w:sz w:val="24"/>
          <w:szCs w:val="24"/>
          <w:lang w:val="en-US"/>
        </w:rPr>
        <w:t>A monument preserves itself by resisting change.</w:t>
      </w:r>
    </w:p>
    <w:p>
      <w:pPr>
        <w:pStyle w:val="style0"/>
        <w:jc w:val="both"/>
        <w:rPr>
          <w:rFonts w:ascii="Noto Sans Elbasan" w:hAnsi="Noto Sans Elbasan"/>
          <w:sz w:val="24"/>
          <w:szCs w:val="24"/>
        </w:rPr>
      </w:pPr>
      <w:r>
        <w:rPr>
          <w:rFonts w:ascii="Noto Sans Elbasan" w:hAnsi="Noto Sans Elbasan"/>
          <w:sz w:val="24"/>
          <w:szCs w:val="24"/>
          <w:lang w:val="en-US"/>
        </w:rPr>
        <w:t>A forest preserves itself by continually regenerating life.</w:t>
      </w:r>
    </w:p>
    <w:p>
      <w:pPr>
        <w:pStyle w:val="style0"/>
        <w:jc w:val="both"/>
        <w:rPr>
          <w:rFonts w:ascii="Noto Sans Elbasan" w:hAnsi="Noto Sans Elbasan"/>
          <w:sz w:val="24"/>
          <w:szCs w:val="24"/>
        </w:rPr>
      </w:pPr>
      <w:r>
        <w:rPr>
          <w:rFonts w:ascii="Noto Sans Elbasan" w:hAnsi="Noto Sans Elbasan"/>
          <w:sz w:val="24"/>
          <w:szCs w:val="24"/>
          <w:lang w:val="en-US"/>
        </w:rPr>
        <w:t>Its oldest roots nourish its newest growth.</w:t>
      </w:r>
    </w:p>
    <w:p>
      <w:pPr>
        <w:pStyle w:val="style0"/>
        <w:jc w:val="both"/>
        <w:rPr>
          <w:rFonts w:ascii="Noto Sans Elbasan" w:hAnsi="Noto Sans Elbasan"/>
          <w:sz w:val="24"/>
          <w:szCs w:val="24"/>
        </w:rPr>
      </w:pPr>
      <w:r>
        <w:rPr>
          <w:rFonts w:ascii="Noto Sans Elbasan" w:hAnsi="Noto Sans Elbasan"/>
          <w:sz w:val="24"/>
          <w:szCs w:val="24"/>
          <w:lang w:val="en-US"/>
        </w:rPr>
        <w:t>Its present vitality depends simultaneously upon faithful inheritance and continual cultivation.</w:t>
      </w:r>
    </w:p>
    <w:p>
      <w:pPr>
        <w:pStyle w:val="style0"/>
        <w:jc w:val="both"/>
        <w:rPr>
          <w:rFonts w:ascii="Noto Sans Elbasan" w:hAnsi="Noto Sans Elbasan"/>
          <w:sz w:val="24"/>
          <w:szCs w:val="24"/>
        </w:rPr>
      </w:pPr>
      <w:r>
        <w:rPr>
          <w:rFonts w:ascii="Noto Sans Elbasan" w:hAnsi="Noto Sans Elbasan"/>
          <w:sz w:val="24"/>
          <w:szCs w:val="24"/>
          <w:lang w:val="en-US"/>
        </w:rPr>
        <w:t>Its continuity consists not in remaining unchanged but in remaining faithful to its own living constitutional vocation.</w:t>
      </w:r>
    </w:p>
    <w:p>
      <w:pPr>
        <w:pStyle w:val="style0"/>
        <w:jc w:val="both"/>
        <w:rPr>
          <w:rFonts w:ascii="Noto Sans Elbasan" w:hAnsi="Noto Sans Elbasan"/>
          <w:sz w:val="24"/>
          <w:szCs w:val="24"/>
        </w:rPr>
      </w:pPr>
      <w:r>
        <w:rPr>
          <w:rFonts w:ascii="Noto Sans Elbasan" w:hAnsi="Noto Sans Elbasan"/>
          <w:sz w:val="24"/>
          <w:szCs w:val="24"/>
          <w:lang w:val="en-US"/>
        </w:rPr>
        <w:t>So also does constitutional civilization.</w:t>
      </w:r>
    </w:p>
    <w:p>
      <w:pPr>
        <w:pStyle w:val="style0"/>
        <w:jc w:val="both"/>
        <w:rPr>
          <w:rFonts w:ascii="Noto Sans Elbasan" w:hAnsi="Noto Sans Elbasan"/>
          <w:sz w:val="24"/>
          <w:szCs w:val="24"/>
        </w:rPr>
      </w:pPr>
      <w:r>
        <w:rPr>
          <w:rFonts w:ascii="Noto Sans Elbasan" w:hAnsi="Noto Sans Elbasan"/>
          <w:sz w:val="24"/>
          <w:szCs w:val="24"/>
          <w:lang w:val="en-US"/>
        </w:rPr>
        <w:t>Every constitutional institution therefore becomes simultaneously an inheritance received and a constitutional trust transmitted.</w:t>
      </w:r>
    </w:p>
    <w:p>
      <w:pPr>
        <w:pStyle w:val="style0"/>
        <w:jc w:val="both"/>
        <w:rPr>
          <w:rFonts w:ascii="Noto Sans Elbasan" w:hAnsi="Noto Sans Elbasan"/>
          <w:sz w:val="24"/>
          <w:szCs w:val="24"/>
        </w:rPr>
      </w:pPr>
      <w:r>
        <w:rPr>
          <w:rFonts w:ascii="Noto Sans Elbasan" w:hAnsi="Noto Sans Elbasan"/>
          <w:sz w:val="24"/>
          <w:szCs w:val="24"/>
          <w:lang w:val="en-US"/>
        </w:rPr>
        <w:t>Government becomes custodian of constitutional legitimacy while stewarding constitutional justice.</w:t>
      </w:r>
    </w:p>
    <w:p>
      <w:pPr>
        <w:pStyle w:val="style0"/>
        <w:jc w:val="both"/>
        <w:rPr>
          <w:rFonts w:ascii="Noto Sans Elbasan" w:hAnsi="Noto Sans Elbasan"/>
          <w:sz w:val="24"/>
          <w:szCs w:val="24"/>
        </w:rPr>
      </w:pPr>
      <w:r>
        <w:rPr>
          <w:rFonts w:ascii="Noto Sans Elbasan" w:hAnsi="Noto Sans Elbasan"/>
          <w:sz w:val="24"/>
          <w:szCs w:val="24"/>
          <w:lang w:val="en-US"/>
        </w:rPr>
        <w:t>Educational institutions become custodians of accumulated knowledge while stewarding the continual enlargement of human capability.</w:t>
      </w:r>
    </w:p>
    <w:p>
      <w:pPr>
        <w:pStyle w:val="style0"/>
        <w:jc w:val="both"/>
        <w:rPr>
          <w:rFonts w:ascii="Noto Sans Elbasan" w:hAnsi="Noto Sans Elbasan"/>
          <w:sz w:val="24"/>
          <w:szCs w:val="24"/>
        </w:rPr>
      </w:pPr>
      <w:r>
        <w:rPr>
          <w:rFonts w:ascii="Noto Sans Elbasan" w:hAnsi="Noto Sans Elbasan"/>
          <w:sz w:val="24"/>
          <w:szCs w:val="24"/>
          <w:lang w:val="en-US"/>
        </w:rPr>
        <w:t>Financial institutions become custodians of fiduciary confidence while stewarding the continual cultivation of constitutional capital.</w:t>
      </w:r>
    </w:p>
    <w:p>
      <w:pPr>
        <w:pStyle w:val="style0"/>
        <w:jc w:val="both"/>
        <w:rPr>
          <w:rFonts w:ascii="Noto Sans Elbasan" w:hAnsi="Noto Sans Elbasan"/>
          <w:sz w:val="24"/>
          <w:szCs w:val="24"/>
        </w:rPr>
      </w:pPr>
      <w:r>
        <w:rPr>
          <w:rFonts w:ascii="Noto Sans Elbasan" w:hAnsi="Noto Sans Elbasan"/>
          <w:sz w:val="24"/>
          <w:szCs w:val="24"/>
          <w:lang w:val="en-US"/>
        </w:rPr>
        <w:t>Technology institutions become custodians of constitutional intelligence while stewarding the continual maturation of sovereign cybernetic capability.</w:t>
      </w:r>
    </w:p>
    <w:p>
      <w:pPr>
        <w:pStyle w:val="style0"/>
        <w:jc w:val="both"/>
        <w:rPr>
          <w:rFonts w:ascii="Noto Sans Elbasan" w:hAnsi="Noto Sans Elbasan"/>
          <w:sz w:val="24"/>
          <w:szCs w:val="24"/>
        </w:rPr>
      </w:pPr>
      <w:r>
        <w:rPr>
          <w:rFonts w:ascii="Noto Sans Elbasan" w:hAnsi="Noto Sans Elbasan"/>
          <w:sz w:val="24"/>
          <w:szCs w:val="24"/>
          <w:lang w:val="en-US"/>
        </w:rPr>
        <w:t>Engineering institutions become custodians of constitutional fidelity while stewarding the continual realization of constitutional architectures.</w:t>
      </w:r>
    </w:p>
    <w:p>
      <w:pPr>
        <w:pStyle w:val="style0"/>
        <w:jc w:val="both"/>
        <w:rPr>
          <w:rFonts w:ascii="Noto Sans Elbasan" w:hAnsi="Noto Sans Elbasan"/>
          <w:sz w:val="24"/>
          <w:szCs w:val="24"/>
        </w:rPr>
      </w:pPr>
      <w:r>
        <w:rPr>
          <w:rFonts w:ascii="Noto Sans Elbasan" w:hAnsi="Noto Sans Elbasan"/>
          <w:sz w:val="24"/>
          <w:szCs w:val="24"/>
          <w:lang w:val="en-US"/>
        </w:rPr>
        <w:t>Communities become custodians of civic identity while stewarding constitutional participation.</w:t>
      </w:r>
    </w:p>
    <w:p>
      <w:pPr>
        <w:pStyle w:val="style0"/>
        <w:jc w:val="both"/>
        <w:rPr>
          <w:rFonts w:ascii="Noto Sans Elbasan" w:hAnsi="Noto Sans Elbasan"/>
          <w:sz w:val="24"/>
          <w:szCs w:val="24"/>
        </w:rPr>
      </w:pPr>
      <w:r>
        <w:rPr>
          <w:rFonts w:ascii="Noto Sans Elbasan" w:hAnsi="Noto Sans Elbasan"/>
          <w:sz w:val="24"/>
          <w:szCs w:val="24"/>
          <w:lang w:val="en-US"/>
        </w:rPr>
        <w:t>Every constitutional vocation therefore simultaneously remembers and cultivates.</w:t>
      </w:r>
    </w:p>
    <w:p>
      <w:pPr>
        <w:pStyle w:val="style0"/>
        <w:jc w:val="both"/>
        <w:rPr>
          <w:rFonts w:ascii="Noto Sans Elbasan" w:hAnsi="Noto Sans Elbasan"/>
          <w:sz w:val="24"/>
          <w:szCs w:val="24"/>
        </w:rPr>
      </w:pPr>
      <w:r>
        <w:rPr>
          <w:rFonts w:ascii="Noto Sans Elbasan" w:hAnsi="Noto Sans Elbasan"/>
          <w:sz w:val="24"/>
          <w:szCs w:val="24"/>
          <w:lang w:val="en-US"/>
        </w:rPr>
        <w:t>The HEXERCHY Sovereign Cybernetic Intelligence System faithfully enlarges this constitutional continuity by preserving not merely institutional records but living constitutional memory itself. Constitutional learning, institutional relationships, engineering evolution, fiduciary experience, governance intelligence, educational capability and constitutional participation remain continually authenticated within one living constitutional intelligence infrastructure. Consequently, implementation no longer depends exclusively upon individual memory, temporary leadership or isolated institutional experience. The constitutional organism itself continually remembers, continually learns and continually cultivates its own constitutional maturity.</w:t>
      </w:r>
    </w:p>
    <w:p>
      <w:pPr>
        <w:pStyle w:val="style0"/>
        <w:jc w:val="both"/>
        <w:rPr>
          <w:rFonts w:ascii="Noto Sans Elbasan" w:hAnsi="Noto Sans Elbasan"/>
          <w:sz w:val="24"/>
          <w:szCs w:val="24"/>
        </w:rPr>
      </w:pPr>
      <w:r>
        <w:rPr>
          <w:rFonts w:ascii="Noto Sans Elbasan" w:hAnsi="Noto Sans Elbasan"/>
          <w:sz w:val="24"/>
          <w:szCs w:val="24"/>
          <w:lang w:val="en-US"/>
        </w:rPr>
        <w:t>Implementation therefore becomes recursive.</w:t>
      </w:r>
    </w:p>
    <w:p>
      <w:pPr>
        <w:pStyle w:val="style0"/>
        <w:jc w:val="both"/>
        <w:rPr>
          <w:rFonts w:ascii="Noto Sans Elbasan" w:hAnsi="Noto Sans Elbasan"/>
          <w:sz w:val="24"/>
          <w:szCs w:val="24"/>
        </w:rPr>
      </w:pPr>
      <w:r>
        <w:rPr>
          <w:rFonts w:ascii="Noto Sans Elbasan" w:hAnsi="Noto Sans Elbasan"/>
          <w:sz w:val="24"/>
          <w:szCs w:val="24"/>
          <w:lang w:val="en-US"/>
        </w:rPr>
        <w:t>Every faithful implementation enlarges constitutional knowledge.</w:t>
      </w:r>
    </w:p>
    <w:p>
      <w:pPr>
        <w:pStyle w:val="style0"/>
        <w:jc w:val="both"/>
        <w:rPr>
          <w:rFonts w:ascii="Noto Sans Elbasan" w:hAnsi="Noto Sans Elbasan"/>
          <w:sz w:val="24"/>
          <w:szCs w:val="24"/>
        </w:rPr>
      </w:pPr>
      <w:r>
        <w:rPr>
          <w:rFonts w:ascii="Noto Sans Elbasan" w:hAnsi="Noto Sans Elbasan"/>
          <w:sz w:val="24"/>
          <w:szCs w:val="24"/>
          <w:lang w:val="en-US"/>
        </w:rPr>
        <w:t>Every enlargement of constitutional knowledge strengthens future implementation.</w:t>
      </w:r>
    </w:p>
    <w:p>
      <w:pPr>
        <w:pStyle w:val="style0"/>
        <w:jc w:val="both"/>
        <w:rPr>
          <w:rFonts w:ascii="Noto Sans Elbasan" w:hAnsi="Noto Sans Elbasan"/>
          <w:sz w:val="24"/>
          <w:szCs w:val="24"/>
        </w:rPr>
      </w:pPr>
      <w:r>
        <w:rPr>
          <w:rFonts w:ascii="Noto Sans Elbasan" w:hAnsi="Noto Sans Elbasan"/>
          <w:sz w:val="24"/>
          <w:szCs w:val="24"/>
          <w:lang w:val="en-US"/>
        </w:rPr>
        <w:t>Every constitutional accomplishment becomes constitutional inheritance.</w:t>
      </w:r>
    </w:p>
    <w:p>
      <w:pPr>
        <w:pStyle w:val="style0"/>
        <w:jc w:val="both"/>
        <w:rPr>
          <w:rFonts w:ascii="Noto Sans Elbasan" w:hAnsi="Noto Sans Elbasan"/>
          <w:sz w:val="24"/>
          <w:szCs w:val="24"/>
        </w:rPr>
      </w:pPr>
      <w:r>
        <w:rPr>
          <w:rFonts w:ascii="Noto Sans Elbasan" w:hAnsi="Noto Sans Elbasan"/>
          <w:sz w:val="24"/>
          <w:szCs w:val="24"/>
          <w:lang w:val="en-US"/>
        </w:rPr>
        <w:t>Every constitutional challenge becomes constitutional instruction.</w:t>
      </w:r>
    </w:p>
    <w:p>
      <w:pPr>
        <w:pStyle w:val="style0"/>
        <w:jc w:val="both"/>
        <w:rPr>
          <w:rFonts w:ascii="Noto Sans Elbasan" w:hAnsi="Noto Sans Elbasan"/>
          <w:sz w:val="24"/>
          <w:szCs w:val="24"/>
        </w:rPr>
      </w:pPr>
      <w:r>
        <w:rPr>
          <w:rFonts w:ascii="Noto Sans Elbasan" w:hAnsi="Noto Sans Elbasan"/>
          <w:sz w:val="24"/>
          <w:szCs w:val="24"/>
          <w:lang w:val="en-US"/>
        </w:rPr>
        <w:t>Every generation therefore inherits a constitutional civilization already enriched by the faithful implementation of those who preceded it.</w:t>
      </w:r>
    </w:p>
    <w:p>
      <w:pPr>
        <w:pStyle w:val="style0"/>
        <w:jc w:val="both"/>
        <w:rPr>
          <w:rFonts w:ascii="Noto Sans Elbasan" w:hAnsi="Noto Sans Elbasan"/>
          <w:sz w:val="24"/>
          <w:szCs w:val="24"/>
        </w:rPr>
      </w:pPr>
      <w:r>
        <w:rPr>
          <w:rFonts w:ascii="Noto Sans Elbasan" w:hAnsi="Noto Sans Elbasan"/>
          <w:sz w:val="24"/>
          <w:szCs w:val="24"/>
          <w:lang w:val="en-US"/>
        </w:rPr>
        <w:t>Likewise, every generation bears constitutional responsibility to transmit a constitutional organism more coherent, more capable, more trustworthy, more intelligent and more regenerative than the one first received.</w:t>
      </w:r>
    </w:p>
    <w:p>
      <w:pPr>
        <w:pStyle w:val="style0"/>
        <w:jc w:val="both"/>
        <w:rPr>
          <w:rFonts w:ascii="Noto Sans Elbasan" w:hAnsi="Noto Sans Elbasan"/>
          <w:sz w:val="24"/>
          <w:szCs w:val="24"/>
        </w:rPr>
      </w:pPr>
      <w:r>
        <w:rPr>
          <w:rFonts w:ascii="Noto Sans Elbasan" w:hAnsi="Noto Sans Elbasan"/>
          <w:sz w:val="24"/>
          <w:szCs w:val="24"/>
          <w:lang w:val="en-US"/>
        </w:rPr>
        <w:t>This doctrine fundamentally enlarges the meaning of implementation itself.</w:t>
      </w:r>
    </w:p>
    <w:p>
      <w:pPr>
        <w:pStyle w:val="style0"/>
        <w:jc w:val="both"/>
        <w:rPr>
          <w:rFonts w:ascii="Noto Sans Elbasan" w:hAnsi="Noto Sans Elbasan"/>
          <w:sz w:val="24"/>
          <w:szCs w:val="24"/>
        </w:rPr>
      </w:pPr>
      <w:r>
        <w:rPr>
          <w:rFonts w:ascii="Noto Sans Elbasan" w:hAnsi="Noto Sans Elbasan"/>
          <w:sz w:val="24"/>
          <w:szCs w:val="24"/>
          <w:lang w:val="en-US"/>
        </w:rPr>
        <w:t>Implementation is no longer regarded as the completion of programmes, projects or institutional reforms.</w:t>
      </w:r>
    </w:p>
    <w:p>
      <w:pPr>
        <w:pStyle w:val="style0"/>
        <w:jc w:val="both"/>
        <w:rPr>
          <w:rFonts w:ascii="Noto Sans Elbasan" w:hAnsi="Noto Sans Elbasan"/>
          <w:sz w:val="24"/>
          <w:szCs w:val="24"/>
        </w:rPr>
      </w:pPr>
      <w:r>
        <w:rPr>
          <w:rFonts w:ascii="Noto Sans Elbasan" w:hAnsi="Noto Sans Elbasan"/>
          <w:sz w:val="24"/>
          <w:szCs w:val="24"/>
          <w:lang w:val="en-US"/>
        </w:rPr>
        <w:t>It becomes the continual constitutional cultivation of civilization itself.</w:t>
      </w:r>
    </w:p>
    <w:p>
      <w:pPr>
        <w:pStyle w:val="style0"/>
        <w:jc w:val="both"/>
        <w:rPr>
          <w:rFonts w:ascii="Noto Sans Elbasan" w:hAnsi="Noto Sans Elbasan"/>
          <w:sz w:val="24"/>
          <w:szCs w:val="24"/>
        </w:rPr>
      </w:pPr>
      <w:r>
        <w:rPr>
          <w:rFonts w:ascii="Noto Sans Elbasan" w:hAnsi="Noto Sans Elbasan"/>
          <w:sz w:val="24"/>
          <w:szCs w:val="24"/>
          <w:lang w:val="en-US"/>
        </w:rPr>
        <w:t>The Pavilion Constitutional Network is therefore continually renewed rather than merely maintained.</w:t>
      </w:r>
    </w:p>
    <w:p>
      <w:pPr>
        <w:pStyle w:val="style0"/>
        <w:jc w:val="both"/>
        <w:rPr>
          <w:rFonts w:ascii="Noto Sans Elbasan" w:hAnsi="Noto Sans Elbasan"/>
          <w:sz w:val="24"/>
          <w:szCs w:val="24"/>
        </w:rPr>
      </w:pPr>
      <w:r>
        <w:rPr>
          <w:rFonts w:ascii="Noto Sans Elbasan" w:hAnsi="Noto Sans Elbasan"/>
          <w:sz w:val="24"/>
          <w:szCs w:val="24"/>
          <w:lang w:val="en-US"/>
        </w:rPr>
        <w:t>The constitutional institutions of the Oikonomia continually mature rather than merely survive.</w:t>
      </w:r>
    </w:p>
    <w:p>
      <w:pPr>
        <w:pStyle w:val="style0"/>
        <w:jc w:val="both"/>
        <w:rPr>
          <w:rFonts w:ascii="Noto Sans Elbasan" w:hAnsi="Noto Sans Elbasan"/>
          <w:sz w:val="24"/>
          <w:szCs w:val="24"/>
        </w:rPr>
      </w:pPr>
      <w:r>
        <w:rPr>
          <w:rFonts w:ascii="Noto Sans Elbasan" w:hAnsi="Noto Sans Elbasan"/>
          <w:sz w:val="24"/>
          <w:szCs w:val="24"/>
          <w:lang w:val="en-US"/>
        </w:rPr>
        <w:t>The endogenous constitutional capital of the Education Economy continually enlarges rather than merely circulates.</w:t>
      </w:r>
    </w:p>
    <w:p>
      <w:pPr>
        <w:pStyle w:val="style0"/>
        <w:jc w:val="both"/>
        <w:rPr>
          <w:rFonts w:ascii="Noto Sans Elbasan" w:hAnsi="Noto Sans Elbasan"/>
          <w:sz w:val="24"/>
          <w:szCs w:val="24"/>
        </w:rPr>
      </w:pPr>
      <w:r>
        <w:rPr>
          <w:rFonts w:ascii="Noto Sans Elbasan" w:hAnsi="Noto Sans Elbasan"/>
          <w:sz w:val="24"/>
          <w:szCs w:val="24"/>
          <w:lang w:val="en-US"/>
        </w:rPr>
        <w:t>The HEXERCHY continually learns rather than merely operates.</w:t>
      </w:r>
    </w:p>
    <w:p>
      <w:pPr>
        <w:pStyle w:val="style0"/>
        <w:jc w:val="both"/>
        <w:rPr>
          <w:rFonts w:ascii="Noto Sans Elbasan" w:hAnsi="Noto Sans Elbasan"/>
          <w:sz w:val="24"/>
          <w:szCs w:val="24"/>
        </w:rPr>
      </w:pPr>
      <w:r>
        <w:rPr>
          <w:rFonts w:ascii="Noto Sans Elbasan" w:hAnsi="Noto Sans Elbasan"/>
          <w:sz w:val="24"/>
          <w:szCs w:val="24"/>
          <w:lang w:val="en-US"/>
        </w:rPr>
        <w:t>Constitutional partnerships continually deepen rather than merely persist.</w:t>
      </w:r>
    </w:p>
    <w:p>
      <w:pPr>
        <w:pStyle w:val="style0"/>
        <w:jc w:val="both"/>
        <w:rPr>
          <w:rFonts w:ascii="Noto Sans Elbasan" w:hAnsi="Noto Sans Elbasan"/>
          <w:sz w:val="24"/>
          <w:szCs w:val="24"/>
        </w:rPr>
      </w:pPr>
      <w:r>
        <w:rPr>
          <w:rFonts w:ascii="Noto Sans Elbasan" w:hAnsi="Noto Sans Elbasan"/>
          <w:sz w:val="24"/>
          <w:szCs w:val="24"/>
          <w:lang w:val="en-US"/>
        </w:rPr>
        <w:t>The constitutional organism therefore remains perpetually implementable because implementation itself has become an enduring constitutional vocation.</w:t>
      </w:r>
    </w:p>
    <w:p>
      <w:pPr>
        <w:pStyle w:val="style0"/>
        <w:jc w:val="both"/>
        <w:rPr>
          <w:rFonts w:ascii="Noto Sans Elbasan" w:hAnsi="Noto Sans Elbasan"/>
          <w:sz w:val="24"/>
          <w:szCs w:val="24"/>
        </w:rPr>
      </w:pPr>
      <w:r>
        <w:rPr>
          <w:rFonts w:ascii="Noto Sans Elbasan" w:hAnsi="Noto Sans Elbasan"/>
          <w:sz w:val="24"/>
          <w:szCs w:val="24"/>
          <w:lang w:val="en-US"/>
        </w:rPr>
        <w:t>Constitutional civilization consequently ceases to be measured by the magnitude of what one generation constructs. Its highest constitutional achievement becomes the faithful transmission of an enlarged constitutional inheritance through which succeeding generations receive both greater constitutional capability and greater constitutional responsibility.</w:t>
      </w:r>
    </w:p>
    <w:p>
      <w:pPr>
        <w:pStyle w:val="style0"/>
        <w:jc w:val="both"/>
        <w:rPr>
          <w:rFonts w:ascii="Noto Sans Elbasan" w:hAnsi="Noto Sans Elbasan"/>
          <w:sz w:val="24"/>
          <w:szCs w:val="24"/>
        </w:rPr>
      </w:pPr>
      <w:r>
        <w:rPr>
          <w:rFonts w:ascii="Noto Sans Elbasan" w:hAnsi="Noto Sans Elbasan"/>
          <w:sz w:val="24"/>
          <w:szCs w:val="24"/>
          <w:lang w:val="en-US"/>
        </w:rPr>
        <w:t>Implementation therefore reaches its highest constitutional maturity.</w:t>
      </w:r>
    </w:p>
    <w:p>
      <w:pPr>
        <w:pStyle w:val="style0"/>
        <w:jc w:val="both"/>
        <w:rPr>
          <w:rFonts w:ascii="Noto Sans Elbasan" w:hAnsi="Noto Sans Elbasan"/>
          <w:sz w:val="24"/>
          <w:szCs w:val="24"/>
        </w:rPr>
      </w:pPr>
      <w:r>
        <w:rPr>
          <w:rFonts w:ascii="Noto Sans Elbasan" w:hAnsi="Noto Sans Elbasan"/>
          <w:sz w:val="24"/>
          <w:szCs w:val="24"/>
          <w:lang w:val="en-US"/>
        </w:rPr>
        <w:t>Through Constitutional Custodianship, civilization faithfully remembers.</w:t>
      </w:r>
    </w:p>
    <w:p>
      <w:pPr>
        <w:pStyle w:val="style0"/>
        <w:jc w:val="both"/>
        <w:rPr>
          <w:rFonts w:ascii="Noto Sans Elbasan" w:hAnsi="Noto Sans Elbasan"/>
          <w:sz w:val="24"/>
          <w:szCs w:val="24"/>
        </w:rPr>
      </w:pPr>
      <w:r>
        <w:rPr>
          <w:rFonts w:ascii="Noto Sans Elbasan" w:hAnsi="Noto Sans Elbasan"/>
          <w:sz w:val="24"/>
          <w:szCs w:val="24"/>
          <w:lang w:val="en-US"/>
        </w:rPr>
        <w:t>Through Constitutional Stewardship, civilization faithfully grows.</w:t>
      </w:r>
    </w:p>
    <w:p>
      <w:pPr>
        <w:pStyle w:val="style0"/>
        <w:jc w:val="both"/>
        <w:rPr>
          <w:rFonts w:ascii="Noto Sans Elbasan" w:hAnsi="Noto Sans Elbasan"/>
          <w:sz w:val="24"/>
          <w:szCs w:val="24"/>
        </w:rPr>
      </w:pPr>
      <w:r>
        <w:rPr>
          <w:rFonts w:ascii="Noto Sans Elbasan" w:hAnsi="Noto Sans Elbasan"/>
          <w:sz w:val="24"/>
          <w:szCs w:val="24"/>
          <w:lang w:val="en-US"/>
        </w:rPr>
        <w:t>Through both together, constitutional implementation becomes a perpetual civilizational discipline through which the Education Economy continually realizes its constitutional vocation across generations, preserving the integrity of its inheritance while continually enlarging the horizon of its constitutional possibility.</w:t>
      </w:r>
    </w:p>
    <w:p>
      <w:pPr>
        <w:pStyle w:val="style0"/>
        <w:jc w:val="both"/>
        <w:rPr>
          <w:rFonts w:ascii="Noto Sans Elbasan" w:hAnsi="Noto Sans Elbasan"/>
          <w:sz w:val="24"/>
          <w:szCs w:val="24"/>
        </w:rPr>
      </w:pPr>
      <w:r>
        <w:rPr>
          <w:rFonts w:ascii="Noto Sans Elbasan" w:hAnsi="Noto Sans Elbasan"/>
          <w:sz w:val="24"/>
          <w:szCs w:val="24"/>
          <w:lang w:val="en-US"/>
        </w:rPr>
        <w:t>The constitutional journey therefore approaches its final affirmation. The remaining constitutional question is no longer how constitutional civilization shall be implemented, nor how it shall endure, but why this constitutional organism ultimately exists and what enduring civilizational vocation it is intended faithfully to serve. Accordingly, the concluding chapter issues the Declaration of Constitutional Civilizational Intent, affirming the enduring constitutional purpose that has animated every doctrine, institution, partnership and implementation established throughout this Constitutional White Paper.</w:t>
      </w:r>
    </w:p>
    <w:p>
      <w:pPr>
        <w:pStyle w:val="style0"/>
        <w:jc w:val="center"/>
        <w:rPr>
          <w:rFonts w:ascii="Noto Sans Elbasan" w:hAnsi="Noto Sans Elbasan"/>
          <w:b/>
          <w:bCs/>
          <w:sz w:val="28"/>
          <w:szCs w:val="28"/>
        </w:rPr>
      </w:pPr>
      <w:r>
        <w:rPr>
          <w:rFonts w:ascii="Noto Sans Elbasan" w:hAnsi="Noto Sans Elbasan"/>
          <w:b/>
          <w:bCs/>
          <w:sz w:val="28"/>
          <w:szCs w:val="28"/>
          <w:lang w:val="en-US"/>
        </w:rPr>
        <w:t>Chapter 8.8</w:t>
      </w:r>
    </w:p>
    <w:p>
      <w:pPr>
        <w:pStyle w:val="style0"/>
        <w:jc w:val="center"/>
        <w:rPr>
          <w:rFonts w:ascii="Noto Sans Elbasan" w:hAnsi="Noto Sans Elbasan"/>
          <w:b/>
          <w:bCs/>
          <w:sz w:val="28"/>
          <w:szCs w:val="28"/>
        </w:rPr>
      </w:pPr>
      <w:r>
        <w:rPr>
          <w:rFonts w:ascii="Noto Sans Elbasan" w:hAnsi="Noto Sans Elbasan"/>
          <w:b/>
          <w:bCs/>
          <w:sz w:val="28"/>
          <w:szCs w:val="28"/>
          <w:lang w:val="en-US"/>
        </w:rPr>
        <w:t>The Constitutional Purpose of the Education Economy</w:t>
      </w:r>
    </w:p>
    <w:p>
      <w:pPr>
        <w:pStyle w:val="style0"/>
        <w:jc w:val="center"/>
        <w:rPr>
          <w:rFonts w:ascii="Noto Sans Elbasan" w:hAnsi="Noto Sans Elbasan"/>
          <w:b/>
          <w:bCs/>
          <w:sz w:val="24"/>
          <w:szCs w:val="24"/>
        </w:rPr>
      </w:pPr>
      <w:r>
        <w:rPr>
          <w:rFonts w:ascii="Noto Sans Elbasan" w:hAnsi="Noto Sans Elbasan"/>
          <w:b/>
          <w:bCs/>
          <w:sz w:val="24"/>
          <w:szCs w:val="24"/>
          <w:lang w:val="en-US"/>
        </w:rPr>
        <w:t>The Perennial Cultivation of Constitutional Civilization</w:t>
      </w:r>
    </w:p>
    <w:p>
      <w:pPr>
        <w:pStyle w:val="style0"/>
        <w:jc w:val="center"/>
        <w:rPr>
          <w:rFonts w:ascii="Noto Sans Elbasan" w:hAnsi="Noto Sans Elbasan"/>
          <w:i/>
          <w:iCs/>
          <w:sz w:val="24"/>
          <w:szCs w:val="24"/>
        </w:rPr>
      </w:pPr>
      <w:r>
        <w:rPr>
          <w:rFonts w:ascii="Noto Sans Elbasan" w:hAnsi="Noto Sans Elbasan"/>
          <w:b/>
          <w:bCs/>
          <w:sz w:val="24"/>
          <w:szCs w:val="24"/>
          <w:lang w:val="en-US"/>
        </w:rPr>
        <w:t>Constitutional Question :</w:t>
      </w:r>
      <w:r>
        <w:rPr>
          <w:rFonts w:ascii="Noto Sans Elbasan" w:hAnsi="Noto Sans Elbasan"/>
          <w:b/>
          <w:bCs/>
          <w:i/>
          <w:iCs/>
          <w:sz w:val="24"/>
          <w:szCs w:val="24"/>
          <w:lang w:val="en-US"/>
        </w:rPr>
        <w:t xml:space="preserve"> </w:t>
      </w:r>
      <w:r>
        <w:rPr>
          <w:rFonts w:ascii="Noto Sans Elbasan" w:hAnsi="Noto Sans Elbasan"/>
          <w:i/>
          <w:iCs/>
          <w:sz w:val="24"/>
          <w:szCs w:val="24"/>
          <w:lang w:val="en-US"/>
        </w:rPr>
        <w:t>For what enduring constitutional purpose has the Education Economy been faithfully cultivated within the Oikonomic Orientation?</w:t>
      </w:r>
    </w:p>
    <w:p>
      <w:pPr>
        <w:pStyle w:val="style0"/>
        <w:jc w:val="both"/>
        <w:rPr>
          <w:rFonts w:ascii="Noto Sans Elbasan" w:hAnsi="Noto Sans Elbasan"/>
          <w:sz w:val="24"/>
          <w:szCs w:val="24"/>
        </w:rPr>
      </w:pPr>
      <w:r>
        <w:rPr>
          <w:rFonts w:ascii="Noto Sans Elbasan" w:hAnsi="Noto Sans Elbasan"/>
          <w:sz w:val="24"/>
          <w:szCs w:val="24"/>
          <w:lang w:val="en-US"/>
        </w:rPr>
        <w:t>Every constitutional doctrine established throughout this White Paper ultimately converges upon one enduring constitutional question. The constitutional laws have been cultivated. The constitutional organism has been constituted. Constitutional engineering has faithfully organized its enduring architecture. Constitutional implementation has embodied it through institutions, territories, capital, technology, partnerships, stewardship and custodianship.</w:t>
      </w:r>
    </w:p>
    <w:p>
      <w:pPr>
        <w:pStyle w:val="style0"/>
        <w:jc w:val="both"/>
        <w:rPr>
          <w:rFonts w:ascii="Noto Sans Elbasan" w:hAnsi="Noto Sans Elbasan"/>
          <w:sz w:val="24"/>
          <w:szCs w:val="24"/>
        </w:rPr>
      </w:pPr>
      <w:r>
        <w:rPr>
          <w:rFonts w:ascii="Noto Sans Elbasan" w:hAnsi="Noto Sans Elbasan"/>
          <w:sz w:val="24"/>
          <w:szCs w:val="24"/>
          <w:lang w:val="en-US"/>
        </w:rPr>
        <w:t>Yet the constitutional purpose of these achievements extends beyond their own realization. The Education Economy was never cultivated merely to establish educational institutions, implement technological systems, organize constitutional capital or coordinate national development. Neither was it conceived simply to solve contemporary educational challenges. These are faithful constitutional consequences, but they are not its highest constitutional purpose.</w:t>
      </w:r>
    </w:p>
    <w:p>
      <w:pPr>
        <w:pStyle w:val="style0"/>
        <w:jc w:val="both"/>
        <w:rPr>
          <w:rFonts w:ascii="Noto Sans Elbasan" w:hAnsi="Noto Sans Elbasan"/>
          <w:sz w:val="24"/>
          <w:szCs w:val="24"/>
        </w:rPr>
      </w:pPr>
      <w:r>
        <w:rPr>
          <w:rFonts w:ascii="Noto Sans Elbasan" w:hAnsi="Noto Sans Elbasan"/>
          <w:sz w:val="24"/>
          <w:szCs w:val="24"/>
          <w:lang w:val="en-US"/>
        </w:rPr>
        <w:t>The Education Economy has instead been cultivated according to the Oikonomic Orientation through which the primordial constitutional ecology of civilization is continually prepared, nurtured and enlarged. Within this Orientation, cultivation precedes abundance.</w:t>
      </w:r>
    </w:p>
    <w:p>
      <w:pPr>
        <w:pStyle w:val="style0"/>
        <w:jc w:val="both"/>
        <w:rPr>
          <w:rFonts w:ascii="Noto Sans Elbasan" w:hAnsi="Noto Sans Elbasan"/>
          <w:sz w:val="24"/>
          <w:szCs w:val="24"/>
        </w:rPr>
      </w:pPr>
      <w:r>
        <w:rPr>
          <w:rFonts w:ascii="Noto Sans Elbasan" w:hAnsi="Noto Sans Elbasan"/>
          <w:sz w:val="24"/>
          <w:szCs w:val="24"/>
          <w:lang w:val="en-US"/>
        </w:rPr>
        <w:t>Ecology precedes productivity. Constitutional vitality precedes constitutional capability. The organism is therefore not cultivated for its own preservation alone, but for the continual enlargement of the constitutional yield emerging from its living constitutional ecology. The highest constitutional achievement of the Education Economy is therefore not accumulation but cultivation.</w:t>
      </w:r>
    </w:p>
    <w:p>
      <w:pPr>
        <w:pStyle w:val="style0"/>
        <w:jc w:val="both"/>
        <w:rPr>
          <w:rFonts w:ascii="Noto Sans Elbasan" w:hAnsi="Noto Sans Elbasan"/>
          <w:sz w:val="24"/>
          <w:szCs w:val="24"/>
        </w:rPr>
      </w:pPr>
      <w:r>
        <w:rPr>
          <w:rFonts w:ascii="Noto Sans Elbasan" w:hAnsi="Noto Sans Elbasan"/>
          <w:sz w:val="24"/>
          <w:szCs w:val="24"/>
          <w:lang w:val="en-US"/>
        </w:rPr>
        <w:t>Its greatest accomplishment is not that it constructs a constitutional civilization, but that it faithfully cultivates the constitutional conditions through which constitutional civilizations continually emerge. The Oikonomic Orientation therefore reveals a constitutional principle of enduring significance.</w:t>
      </w:r>
    </w:p>
    <w:p>
      <w:pPr>
        <w:pStyle w:val="style0"/>
        <w:jc w:val="both"/>
        <w:rPr>
          <w:rFonts w:ascii="Noto Sans Elbasan" w:hAnsi="Noto Sans Elbasan"/>
          <w:sz w:val="24"/>
          <w:szCs w:val="24"/>
        </w:rPr>
      </w:pPr>
      <w:r>
        <w:rPr>
          <w:rFonts w:ascii="Noto Sans Elbasan" w:hAnsi="Noto Sans Elbasan"/>
          <w:sz w:val="24"/>
          <w:szCs w:val="24"/>
          <w:lang w:val="en-US"/>
        </w:rPr>
        <w:t>Civilizations cannot ultimately be manufactured. They must be cultivated. Just as a healthy orchard continually yields fruit because its ecology remains faithfully cultivated, so also does the Education Economy continually yield constitutional civilizations because its primordial constitutional ecology remains perpetually renewed.</w:t>
      </w:r>
    </w:p>
    <w:p>
      <w:pPr>
        <w:pStyle w:val="style0"/>
        <w:jc w:val="both"/>
        <w:rPr>
          <w:rFonts w:ascii="Noto Sans Elbasan" w:hAnsi="Noto Sans Elbasan"/>
          <w:sz w:val="24"/>
          <w:szCs w:val="24"/>
        </w:rPr>
      </w:pPr>
      <w:r>
        <w:rPr>
          <w:rFonts w:ascii="Noto Sans Elbasan" w:hAnsi="Noto Sans Elbasan"/>
          <w:sz w:val="24"/>
          <w:szCs w:val="24"/>
          <w:lang w:val="en-US"/>
        </w:rPr>
        <w:t>Every learner whose capability matures. Every educator whose vocation deepens. Every institution whose constitutional integrity enlarges. Every enterprise whose productivity serves human flourishing. Every community whose civic participation strengthens. Every technological innovation whose intelligence faithfully enlarges constitutional life. Every partnership whose trust continually matures. Every generation that receives and enlarges its constitutional inheritance.</w:t>
      </w:r>
    </w:p>
    <w:p>
      <w:pPr>
        <w:pStyle w:val="style0"/>
        <w:jc w:val="both"/>
        <w:rPr>
          <w:rFonts w:ascii="Noto Sans Elbasan" w:hAnsi="Noto Sans Elbasan"/>
          <w:sz w:val="24"/>
          <w:szCs w:val="24"/>
        </w:rPr>
      </w:pPr>
      <w:r>
        <w:rPr>
          <w:rFonts w:ascii="Noto Sans Elbasan" w:hAnsi="Noto Sans Elbasan"/>
          <w:sz w:val="24"/>
          <w:szCs w:val="24"/>
          <w:lang w:val="en-US"/>
        </w:rPr>
        <w:t>Each constitutes part of the perennial constitutional yield of the Oikonomic ecology. The Pavilion Constitutional Network therefore becomes more than territorial infrastructure. It becomes a living constitutional habitat in which constitutional civilization continually takes root.</w:t>
      </w:r>
    </w:p>
    <w:p>
      <w:pPr>
        <w:pStyle w:val="style0"/>
        <w:jc w:val="both"/>
        <w:rPr>
          <w:rFonts w:ascii="Noto Sans Elbasan" w:hAnsi="Noto Sans Elbasan"/>
          <w:sz w:val="24"/>
          <w:szCs w:val="24"/>
        </w:rPr>
      </w:pPr>
      <w:r>
        <w:rPr>
          <w:rFonts w:ascii="Noto Sans Elbasan" w:hAnsi="Noto Sans Elbasan"/>
          <w:sz w:val="24"/>
          <w:szCs w:val="24"/>
          <w:lang w:val="en-US"/>
        </w:rPr>
        <w:t>The constitutional institutions of the Oikonomia become more than organizational arrangements. They become enduring organs through which constitutional vitality continually circulates.</w:t>
      </w:r>
    </w:p>
    <w:p>
      <w:pPr>
        <w:pStyle w:val="style0"/>
        <w:jc w:val="both"/>
        <w:rPr>
          <w:rFonts w:ascii="Noto Sans Elbasan" w:hAnsi="Noto Sans Elbasan"/>
          <w:sz w:val="24"/>
          <w:szCs w:val="24"/>
        </w:rPr>
      </w:pPr>
      <w:r>
        <w:rPr>
          <w:rFonts w:ascii="Noto Sans Elbasan" w:hAnsi="Noto Sans Elbasan"/>
          <w:sz w:val="24"/>
          <w:szCs w:val="24"/>
          <w:lang w:val="en-US"/>
        </w:rPr>
        <w:t>The HEXERCHY SOVEREIGN CYBERNETIC INTELLIGENCE SYSTEM becomes more than sovereign cybernetic intelligence infrastructure. It becomes the living constitutional nervous system through which the organism continually perceives itself, learns from itself, coordinates itself and faithfully cultivates the constitutional conditions from which ever greater constitutional capability continually emerges.</w:t>
      </w:r>
    </w:p>
    <w:p>
      <w:pPr>
        <w:pStyle w:val="style0"/>
        <w:jc w:val="both"/>
        <w:rPr>
          <w:rFonts w:ascii="Noto Sans Elbasan" w:hAnsi="Noto Sans Elbasan"/>
          <w:sz w:val="24"/>
          <w:szCs w:val="24"/>
        </w:rPr>
      </w:pPr>
      <w:r>
        <w:rPr>
          <w:rFonts w:ascii="Noto Sans Elbasan" w:hAnsi="Noto Sans Elbasan"/>
          <w:sz w:val="24"/>
          <w:szCs w:val="24"/>
          <w:lang w:val="en-US"/>
        </w:rPr>
        <w:t>The constitutional purpose of the Education Economy is therefore neither administrative efficiency nor technological sophistication, neither institutional permanence nor economic productivity considered in isolation. Its constitutional purpose is the perpetual cultivation of the primordial constitutional ecology from which constitutional civilizations continually arise, mature, regenerate and faithfully enlarge one another across generations.</w:t>
      </w:r>
    </w:p>
    <w:p>
      <w:pPr>
        <w:pStyle w:val="style0"/>
        <w:jc w:val="both"/>
        <w:rPr>
          <w:rFonts w:ascii="Noto Sans Elbasan" w:hAnsi="Noto Sans Elbasan"/>
          <w:sz w:val="24"/>
          <w:szCs w:val="24"/>
        </w:rPr>
      </w:pPr>
      <w:r>
        <w:rPr>
          <w:rFonts w:ascii="Noto Sans Elbasan" w:hAnsi="Noto Sans Elbasan"/>
          <w:sz w:val="24"/>
          <w:szCs w:val="24"/>
          <w:lang w:val="en-US"/>
        </w:rPr>
        <w:t>One may therefore imagine arriving many generations hence. The institutions have matured. The technologies have evolved. The engineering has been refined countless times. The languages of computation have changed. New intelligences have emerged. New constitutional capabilities have been cultivated. Yet something quietly remains unchanged. The constitutional vocation. Visitors no longer ask where constitutional civilization was built. They ask how it continues to flourish. The answer is no longer found in a single institution, a single technology or a single generation. It is found within the continually cultivated Oikonomic ecology itself. There the constitutional organism faithfully enlarges every constitutional participant. Every constitutional participant faithfully enlarges every constitutional institution.</w:t>
      </w:r>
    </w:p>
    <w:p>
      <w:pPr>
        <w:pStyle w:val="style0"/>
        <w:jc w:val="both"/>
        <w:rPr>
          <w:rFonts w:ascii="Noto Sans Elbasan" w:hAnsi="Noto Sans Elbasan"/>
          <w:sz w:val="24"/>
          <w:szCs w:val="24"/>
        </w:rPr>
      </w:pPr>
      <w:r>
        <w:rPr>
          <w:rFonts w:ascii="Noto Sans Elbasan" w:hAnsi="Noto Sans Elbasan"/>
          <w:sz w:val="24"/>
          <w:szCs w:val="24"/>
          <w:lang w:val="en-US"/>
        </w:rPr>
        <w:t>Every constitutional institution faithfully enlarges the constitutional organism. The organism continually cultivates the primordial ecology. The primordial ecology continually yields constitutional civilization. Constitutional civilization continually enlarges human flourishing. The cycle remains perpetually regenerative. This is the enduring constitutional purpose of the Education Economy. Not merely to educate. Not merely to develop. Not merely to innovate.</w:t>
      </w:r>
    </w:p>
    <w:p>
      <w:pPr>
        <w:pStyle w:val="style0"/>
        <w:jc w:val="both"/>
        <w:rPr>
          <w:rFonts w:ascii="Noto Sans Elbasan" w:hAnsi="Noto Sans Elbasan"/>
          <w:sz w:val="24"/>
          <w:szCs w:val="24"/>
        </w:rPr>
      </w:pPr>
      <w:r>
        <w:rPr>
          <w:rFonts w:ascii="Noto Sans Elbasan" w:hAnsi="Noto Sans Elbasan"/>
          <w:sz w:val="24"/>
          <w:szCs w:val="24"/>
          <w:lang w:val="en-US"/>
        </w:rPr>
        <w:t>But to cultivate, through the Oikonomic Orientation, the primordial constitutional ecology from which constitutional civilizations continually emerge as perennial constitutional yield, faithfully enlarging human capability, institutional wisdom, productive enterprise, constitutional trust and civilizational flourishing across generations.</w:t>
      </w:r>
    </w:p>
    <w:p>
      <w:pPr>
        <w:pStyle w:val="style0"/>
        <w:jc w:val="center"/>
        <w:rPr>
          <w:rFonts w:ascii="Noto Sans Elbasan" w:hAnsi="Noto Sans Elbasan"/>
          <w:b/>
          <w:bCs/>
          <w:sz w:val="24"/>
          <w:szCs w:val="24"/>
        </w:rPr>
      </w:pPr>
      <w:r>
        <w:rPr>
          <w:rFonts w:ascii="Noto Sans Elbasan" w:hAnsi="Noto Sans Elbasan"/>
          <w:b/>
          <w:bCs/>
          <w:sz w:val="24"/>
          <w:szCs w:val="24"/>
          <w:lang w:val="en-US"/>
        </w:rPr>
        <w:t>SECTION XIII</w:t>
      </w:r>
    </w:p>
    <w:p>
      <w:pPr>
        <w:pStyle w:val="style0"/>
        <w:jc w:val="center"/>
        <w:rPr>
          <w:rFonts w:ascii="Noto Sans Elbasan" w:hAnsi="Noto Sans Elbasan"/>
          <w:b/>
          <w:bCs/>
          <w:sz w:val="24"/>
          <w:szCs w:val="24"/>
        </w:rPr>
      </w:pPr>
      <w:r>
        <w:rPr>
          <w:rFonts w:ascii="Noto Sans Elbasan" w:hAnsi="Noto Sans Elbasan"/>
          <w:b/>
          <w:bCs/>
          <w:sz w:val="24"/>
          <w:szCs w:val="24"/>
          <w:lang w:val="en-US"/>
        </w:rPr>
        <w:t>TECHNICAL TERMINOLOGY &amp; GLOSSARY</w:t>
      </w:r>
    </w:p>
    <w:p>
      <w:pPr>
        <w:pStyle w:val="style0"/>
        <w:rPr>
          <w:rFonts w:ascii="Noto Sans Elbasan" w:hAnsi="Noto Sans Elbasan"/>
          <w:sz w:val="24"/>
          <w:szCs w:val="24"/>
        </w:rPr>
      </w:pPr>
      <w:r>
        <w:rPr>
          <w:rFonts w:ascii="Noto Sans Elbasan" w:hAnsi="Noto Sans Elbasan"/>
          <w:sz w:val="24"/>
          <w:szCs w:val="24"/>
          <w:lang w:val="en-US"/>
        </w:rPr>
        <w:t xml:space="preserve">The following technical terminology establishes the operational and architectural language framework of the </w:t>
      </w:r>
      <w:r>
        <w:rPr>
          <w:rFonts w:ascii="Noto Sans Elbasan" w:hAnsi="Noto Sans Elbasan"/>
          <w:b/>
          <w:bCs/>
          <w:sz w:val="24"/>
          <w:szCs w:val="24"/>
          <w:lang w:val="en-US"/>
        </w:rPr>
        <w:t>HEXERCHY</w:t>
      </w:r>
      <w:r>
        <w:rPr>
          <w:rFonts w:ascii="Noto Sans Elbasan" w:hAnsi="Noto Sans Elbasan"/>
          <w:sz w:val="24"/>
          <w:szCs w:val="24"/>
          <w:lang w:val="en-US"/>
        </w:rPr>
        <w:t xml:space="preserve"> ecosystem.</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 xml:space="preserve">SYNAPSE Telemetry : </w:t>
      </w:r>
      <w:r>
        <w:rPr>
          <w:rFonts w:ascii="Noto Sans Elbasan" w:hAnsi="Noto Sans Elbasan"/>
          <w:sz w:val="24"/>
          <w:szCs w:val="24"/>
          <w:lang w:val="en-US"/>
        </w:rPr>
        <w:t>The real-time capture, coordination, analysis, and recording of instructional participation, engagement behavior, interaction patterns, simulation activity, and learning responsiveness within synchronized educational environments.</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Verifiable Epistemic Activity Record</w:t>
      </w:r>
      <w:r>
        <w:rPr>
          <w:rFonts w:ascii="Noto Sans Elbasan" w:hAnsi="Noto Sans Elbasan"/>
          <w:sz w:val="24"/>
          <w:szCs w:val="24"/>
          <w:lang w:val="en-US"/>
        </w:rPr>
        <w:t xml:space="preserve"> (</w:t>
      </w:r>
      <w:r>
        <w:rPr>
          <w:rFonts w:ascii="Noto Sans Elbasan" w:hAnsi="Noto Sans Elbasan"/>
          <w:b/>
          <w:bCs/>
          <w:sz w:val="24"/>
          <w:szCs w:val="24"/>
          <w:lang w:val="en-US"/>
        </w:rPr>
        <w:t>VEAR</w:t>
      </w:r>
      <w:r>
        <w:rPr>
          <w:rFonts w:ascii="Noto Sans Elbasan" w:hAnsi="Noto Sans Elbasan"/>
          <w:sz w:val="24"/>
          <w:szCs w:val="24"/>
          <w:lang w:val="en-US"/>
        </w:rPr>
        <w:t>) : A cryptographically signed, timestamped, identity-bound record of authenticated educational participation, examination interaction, simulation engagement, or competency demonstration.</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Sovereign Participation Identity :</w:t>
      </w:r>
      <w:r>
        <w:rPr>
          <w:rFonts w:ascii="Noto Sans Elbasan" w:hAnsi="Noto Sans Elbasan"/>
          <w:sz w:val="24"/>
          <w:szCs w:val="24"/>
          <w:lang w:val="en-US"/>
        </w:rPr>
        <w:t xml:space="preserve"> A persistent digital identity architecture through which participants authenticate, interact, contribute, and operate within the HEXERCHY ecosystem.</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 xml:space="preserve">Educational Transaction Rail : </w:t>
      </w:r>
      <w:r>
        <w:rPr>
          <w:rFonts w:ascii="Noto Sans Elbasan" w:hAnsi="Noto Sans Elbasan"/>
          <w:sz w:val="24"/>
          <w:szCs w:val="24"/>
          <w:lang w:val="en-US"/>
        </w:rPr>
        <w:t>A coordinated financial routing infrastructure supporting educational payments, ecosystem circulation, institutional transactions, incentives, and regenerative value flows.</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Real-Time Cognitive Orchestration :</w:t>
      </w:r>
      <w:r>
        <w:rPr>
          <w:rFonts w:ascii="Noto Sans Elbasan" w:hAnsi="Noto Sans Elbasan"/>
          <w:sz w:val="24"/>
          <w:szCs w:val="24"/>
          <w:lang w:val="en-US"/>
        </w:rPr>
        <w:t xml:space="preserve"> The synchronized coordination of instructional interaction, learner participation, simulations, examinations, collaboration, and engagement environments across distributed digital ecosystems.</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Interoperability Framework :</w:t>
      </w:r>
      <w:r>
        <w:rPr>
          <w:rFonts w:ascii="Noto Sans Elbasan" w:hAnsi="Noto Sans Elbasan"/>
          <w:sz w:val="24"/>
          <w:szCs w:val="24"/>
          <w:lang w:val="en-US"/>
        </w:rPr>
        <w:t xml:space="preserve"> The standards, protocols, APIs, and coordination architectures enabling communication and integration between educational, institutional, financial, governance, and intelligence systems.</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 xml:space="preserve">Intelligent Value Splitting : </w:t>
      </w:r>
      <w:r>
        <w:rPr>
          <w:rFonts w:ascii="Noto Sans Elbasan" w:hAnsi="Noto Sans Elbasan"/>
          <w:sz w:val="24"/>
          <w:szCs w:val="24"/>
          <w:lang w:val="en-US"/>
        </w:rPr>
        <w:t>Programmable financial coordination logic capable of automatically distributing transactional value across predefined institutional, infrastructural, investment, governance, and ecosystem participation structures.</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 xml:space="preserve">Cryptographic Timestamping : </w:t>
      </w:r>
      <w:r>
        <w:rPr>
          <w:rFonts w:ascii="Noto Sans Elbasan" w:hAnsi="Noto Sans Elbasan"/>
          <w:sz w:val="24"/>
          <w:szCs w:val="24"/>
          <w:lang w:val="en-US"/>
        </w:rPr>
        <w:t>The generation of mathematically verifiable temporal records proving the existence, occurrence, authorship, or participation of digital activities at specific moments in time.</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 xml:space="preserve">Educational Telemetry Systems : </w:t>
      </w:r>
      <w:r>
        <w:rPr>
          <w:rFonts w:ascii="Noto Sans Elbasan" w:hAnsi="Noto Sans Elbasan"/>
          <w:sz w:val="24"/>
          <w:szCs w:val="24"/>
          <w:lang w:val="en-US"/>
        </w:rPr>
        <w:t>Infrastructure architectures responsible for monitoring, measuring, recording, and analyzing educational participation and instructional interactions in real time.</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Coordinated Identity Infrastructure :</w:t>
      </w:r>
      <w:r>
        <w:rPr>
          <w:rFonts w:ascii="Noto Sans Elbasan" w:hAnsi="Noto Sans Elbasan"/>
          <w:sz w:val="24"/>
          <w:szCs w:val="24"/>
          <w:lang w:val="en-US"/>
        </w:rPr>
        <w:t xml:space="preserve"> Integrated identity systems capable of supporting authentication, participation management, permissions, credential validation, and ecosystem trust coordination.</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Smart Contractual Governance :</w:t>
      </w:r>
      <w:r>
        <w:rPr>
          <w:rFonts w:ascii="Noto Sans Elbasan" w:hAnsi="Noto Sans Elbasan"/>
          <w:sz w:val="24"/>
          <w:szCs w:val="24"/>
          <w:lang w:val="en-US"/>
        </w:rPr>
        <w:t xml:space="preserve"> Programmable governance logic through which agreements, participation conditions, value distribution, permissions, compliance, and ecosystem coordination are automatically executed.</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 xml:space="preserve">Institutional Participation Layer : </w:t>
      </w:r>
      <w:r>
        <w:rPr>
          <w:rFonts w:ascii="Noto Sans Elbasan" w:hAnsi="Noto Sans Elbasan"/>
          <w:sz w:val="24"/>
          <w:szCs w:val="24"/>
          <w:lang w:val="en-US"/>
        </w:rPr>
        <w:t>The coordinated framework through which schools, universities, ministries, enterprises, financiers, regulators, cooperatives, and ecosystem actors interact operationally within HEXERCHY.</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Cognitive Evidence Infrastructure :</w:t>
      </w:r>
      <w:r>
        <w:rPr>
          <w:rFonts w:ascii="Noto Sans Elbasan" w:hAnsi="Noto Sans Elbasan"/>
          <w:sz w:val="24"/>
          <w:szCs w:val="24"/>
          <w:lang w:val="en-US"/>
        </w:rPr>
        <w:t xml:space="preserve"> Systems responsible for recording, preserving, verifying, and authenticating educational participation, competency demonstrations, and learning progression histories.</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 xml:space="preserve">Ecosystem Liquidity Coordination : </w:t>
      </w:r>
      <w:r>
        <w:rPr>
          <w:rFonts w:ascii="Noto Sans Elbasan" w:hAnsi="Noto Sans Elbasan"/>
          <w:sz w:val="24"/>
          <w:szCs w:val="24"/>
          <w:lang w:val="en-US"/>
        </w:rPr>
        <w:t>The management and circulation of financial activity, incentives, institutional transactions, reinvestment flows, and productive value movement within the Education Economy ecosystem.</w:t>
      </w:r>
    </w:p>
    <w:p>
      <w:pPr>
        <w:pStyle w:val="style179"/>
        <w:numPr>
          <w:ilvl w:val="0"/>
          <w:numId w:val="305"/>
        </w:numPr>
        <w:rPr>
          <w:rFonts w:ascii="Noto Sans Elbasan" w:hAnsi="Noto Sans Elbasan"/>
          <w:sz w:val="24"/>
          <w:szCs w:val="24"/>
        </w:rPr>
      </w:pPr>
      <w:r>
        <w:rPr>
          <w:rFonts w:ascii="Noto Sans Elbasan" w:hAnsi="Noto Sans Elbasan"/>
          <w:b/>
          <w:bCs/>
          <w:sz w:val="24"/>
          <w:szCs w:val="24"/>
          <w:lang w:val="en-US"/>
        </w:rPr>
        <w:t xml:space="preserve">Deployment Architecture : </w:t>
      </w:r>
      <w:r>
        <w:rPr>
          <w:rFonts w:ascii="Noto Sans Elbasan" w:hAnsi="Noto Sans Elbasan"/>
          <w:sz w:val="24"/>
          <w:szCs w:val="24"/>
          <w:lang w:val="en-US"/>
        </w:rPr>
        <w:t>The phased operational framework through which HEXERCHY infrastructures, integrations, onboarding systems, institutional participation layers, and ecosystem services are implemented.</w:t>
      </w:r>
    </w:p>
    <w:p>
      <w:pPr>
        <w:pStyle w:val="style0"/>
        <w:jc w:val="center"/>
        <w:rPr>
          <w:rFonts w:ascii="Noto Sans Elbasan" w:hAnsi="Noto Sans Elbasan"/>
          <w:b/>
          <w:bCs/>
          <w:sz w:val="24"/>
          <w:szCs w:val="24"/>
        </w:rPr>
      </w:pPr>
      <w:r>
        <w:rPr>
          <w:rFonts w:ascii="Noto Sans Elbasan" w:hAnsi="Noto Sans Elbasan"/>
          <w:b/>
          <w:bCs/>
          <w:sz w:val="24"/>
          <w:szCs w:val="24"/>
          <w:lang w:val="en-US"/>
        </w:rPr>
        <w:t>SECTION XIV</w:t>
      </w:r>
    </w:p>
    <w:p>
      <w:pPr>
        <w:pStyle w:val="style0"/>
        <w:jc w:val="center"/>
        <w:rPr>
          <w:rFonts w:ascii="Noto Sans Elbasan" w:hAnsi="Noto Sans Elbasan"/>
          <w:b/>
          <w:bCs/>
          <w:sz w:val="24"/>
          <w:szCs w:val="24"/>
        </w:rPr>
      </w:pPr>
      <w:r>
        <w:rPr>
          <w:rFonts w:ascii="Noto Sans Elbasan" w:hAnsi="Noto Sans Elbasan"/>
          <w:b/>
          <w:bCs/>
          <w:sz w:val="24"/>
          <w:szCs w:val="24"/>
          <w:lang w:val="en-US"/>
        </w:rPr>
        <w:t>REFERENCES</w:t>
      </w:r>
    </w:p>
    <w:p>
      <w:pPr>
        <w:pStyle w:val="style0"/>
        <w:jc w:val="center"/>
        <w:rPr>
          <w:rFonts w:ascii="Noto Sans Elbasan" w:hAnsi="Noto Sans Elbasan"/>
          <w:sz w:val="24"/>
          <w:szCs w:val="24"/>
        </w:rPr>
      </w:pPr>
      <w:r>
        <w:rPr>
          <w:rFonts w:ascii="Noto Sans Elbasan" w:hAnsi="Noto Sans Elbasan"/>
          <w:sz w:val="24"/>
          <w:szCs w:val="24"/>
          <w:lang w:val="en-US"/>
        </w:rPr>
        <w:t>(</w:t>
      </w:r>
      <w:r>
        <w:rPr>
          <w:rFonts w:ascii="Noto Sans Elbasan" w:hAnsi="Noto Sans Elbasan"/>
          <w:b/>
          <w:bCs/>
          <w:sz w:val="24"/>
          <w:szCs w:val="24"/>
          <w:lang w:val="en-US"/>
        </w:rPr>
        <w:t>Civilizational Legitimacy Layer</w:t>
      </w:r>
      <w:r>
        <w:rPr>
          <w:rFonts w:ascii="Noto Sans Elbasan" w:hAnsi="Noto Sans Elbasan"/>
          <w:sz w:val="24"/>
          <w:szCs w:val="24"/>
          <w:lang w:val="en-US"/>
        </w:rPr>
        <w:t>)</w:t>
      </w:r>
    </w:p>
    <w:p>
      <w:pPr>
        <w:pStyle w:val="style0"/>
        <w:rPr>
          <w:rFonts w:ascii="Noto Sans Elbasan" w:hAnsi="Noto Sans Elbasan"/>
          <w:sz w:val="24"/>
          <w:szCs w:val="24"/>
        </w:rPr>
      </w:pPr>
      <w:r>
        <w:rPr>
          <w:rFonts w:ascii="Noto Sans Elbasan" w:hAnsi="Noto Sans Elbasan"/>
          <w:sz w:val="24"/>
          <w:szCs w:val="24"/>
          <w:lang w:val="en-US"/>
        </w:rPr>
        <w:t>The HEXERCHY Sovereign Intelligence System emerges through interdisciplinary convergence across economic theory, systems science, educational philosophy, governance architecture, cybernetics, digital infrastructure, and human capital development frameworks. The following bodies of thought, disciplines, and conceptual traditions inform portions of the ecosystem’s intellectual orientation:</w:t>
      </w:r>
    </w:p>
    <w:p>
      <w:pPr>
        <w:pStyle w:val="style179"/>
        <w:numPr>
          <w:ilvl w:val="0"/>
          <w:numId w:val="306"/>
        </w:numPr>
        <w:rPr>
          <w:rFonts w:ascii="Noto Sans Elbasan" w:hAnsi="Noto Sans Elbasan"/>
          <w:sz w:val="24"/>
          <w:szCs w:val="24"/>
        </w:rPr>
      </w:pPr>
      <w:r>
        <w:rPr>
          <w:rFonts w:ascii="Noto Sans Elbasan" w:hAnsi="Noto Sans Elbasan"/>
          <w:sz w:val="24"/>
          <w:szCs w:val="24"/>
          <w:lang w:val="en-US"/>
        </w:rPr>
        <w:t>Economic &amp; Developmental Thought</w:t>
      </w:r>
    </w:p>
    <w:p>
      <w:pPr>
        <w:pStyle w:val="style179"/>
        <w:numPr>
          <w:ilvl w:val="0"/>
          <w:numId w:val="306"/>
        </w:numPr>
        <w:rPr>
          <w:rFonts w:ascii="Noto Sans Elbasan" w:hAnsi="Noto Sans Elbasan"/>
          <w:sz w:val="24"/>
          <w:szCs w:val="24"/>
        </w:rPr>
      </w:pPr>
      <w:r>
        <w:rPr>
          <w:rFonts w:ascii="Noto Sans Elbasan" w:hAnsi="Noto Sans Elbasan"/>
          <w:sz w:val="24"/>
          <w:szCs w:val="24"/>
          <w:lang w:val="en-US"/>
        </w:rPr>
        <w:t>Human Capital Theory</w:t>
      </w:r>
    </w:p>
    <w:p>
      <w:pPr>
        <w:pStyle w:val="style179"/>
        <w:numPr>
          <w:ilvl w:val="0"/>
          <w:numId w:val="306"/>
        </w:numPr>
        <w:rPr>
          <w:rFonts w:ascii="Noto Sans Elbasan" w:hAnsi="Noto Sans Elbasan"/>
          <w:sz w:val="24"/>
          <w:szCs w:val="24"/>
        </w:rPr>
      </w:pPr>
      <w:r>
        <w:rPr>
          <w:rFonts w:ascii="Noto Sans Elbasan" w:hAnsi="Noto Sans Elbasan"/>
          <w:sz w:val="24"/>
          <w:szCs w:val="24"/>
          <w:lang w:val="en-US"/>
        </w:rPr>
        <w:t>Development Economics</w:t>
      </w:r>
    </w:p>
    <w:p>
      <w:pPr>
        <w:pStyle w:val="style179"/>
        <w:numPr>
          <w:ilvl w:val="0"/>
          <w:numId w:val="306"/>
        </w:numPr>
        <w:rPr>
          <w:rFonts w:ascii="Noto Sans Elbasan" w:hAnsi="Noto Sans Elbasan"/>
          <w:sz w:val="24"/>
          <w:szCs w:val="24"/>
        </w:rPr>
      </w:pPr>
      <w:r>
        <w:rPr>
          <w:rFonts w:ascii="Noto Sans Elbasan" w:hAnsi="Noto Sans Elbasan"/>
          <w:sz w:val="24"/>
          <w:szCs w:val="24"/>
          <w:lang w:val="en-US"/>
        </w:rPr>
        <w:t>Institutional Economics</w:t>
      </w:r>
    </w:p>
    <w:p>
      <w:pPr>
        <w:pStyle w:val="style179"/>
        <w:numPr>
          <w:ilvl w:val="0"/>
          <w:numId w:val="306"/>
        </w:numPr>
        <w:rPr>
          <w:rFonts w:ascii="Noto Sans Elbasan" w:hAnsi="Noto Sans Elbasan"/>
          <w:sz w:val="24"/>
          <w:szCs w:val="24"/>
        </w:rPr>
      </w:pPr>
      <w:r>
        <w:rPr>
          <w:rFonts w:ascii="Noto Sans Elbasan" w:hAnsi="Noto Sans Elbasan"/>
          <w:sz w:val="24"/>
          <w:szCs w:val="24"/>
          <w:lang w:val="en-US"/>
        </w:rPr>
        <w:t>Regenerative Economic Systems</w:t>
      </w:r>
    </w:p>
    <w:p>
      <w:pPr>
        <w:pStyle w:val="style179"/>
        <w:numPr>
          <w:ilvl w:val="0"/>
          <w:numId w:val="306"/>
        </w:numPr>
        <w:rPr>
          <w:rFonts w:ascii="Noto Sans Elbasan" w:hAnsi="Noto Sans Elbasan"/>
          <w:sz w:val="24"/>
          <w:szCs w:val="24"/>
        </w:rPr>
      </w:pPr>
      <w:r>
        <w:rPr>
          <w:rFonts w:ascii="Noto Sans Elbasan" w:hAnsi="Noto Sans Elbasan"/>
          <w:sz w:val="24"/>
          <w:szCs w:val="24"/>
          <w:lang w:val="en-US"/>
        </w:rPr>
        <w:t>Cooperative Economic Models</w:t>
      </w:r>
    </w:p>
    <w:p>
      <w:pPr>
        <w:pStyle w:val="style179"/>
        <w:numPr>
          <w:ilvl w:val="0"/>
          <w:numId w:val="306"/>
        </w:numPr>
        <w:rPr>
          <w:rFonts w:ascii="Noto Sans Elbasan" w:hAnsi="Noto Sans Elbasan"/>
          <w:sz w:val="24"/>
          <w:szCs w:val="24"/>
        </w:rPr>
      </w:pPr>
      <w:r>
        <w:rPr>
          <w:rFonts w:ascii="Noto Sans Elbasan" w:hAnsi="Noto Sans Elbasan"/>
          <w:sz w:val="24"/>
          <w:szCs w:val="24"/>
          <w:lang w:val="en-US"/>
        </w:rPr>
        <w:t>Innovation Economics</w:t>
      </w:r>
    </w:p>
    <w:p>
      <w:pPr>
        <w:pStyle w:val="style0"/>
        <w:jc w:val="center"/>
        <w:rPr>
          <w:rFonts w:ascii="Noto Sans Elbasan" w:hAnsi="Noto Sans Elbasan"/>
          <w:sz w:val="24"/>
          <w:szCs w:val="24"/>
        </w:rPr>
      </w:pPr>
      <w:r>
        <w:rPr>
          <w:rFonts w:ascii="Noto Sans Elbasan" w:hAnsi="Noto Sans Elbasan"/>
          <w:b/>
          <w:bCs/>
          <w:sz w:val="24"/>
          <w:szCs w:val="24"/>
          <w:lang w:val="en-US"/>
        </w:rPr>
        <w:t>Key Intellectual Traditions</w:t>
      </w:r>
      <w:r>
        <w:rPr>
          <w:rFonts w:ascii="Noto Sans Elbasan" w:hAnsi="Noto Sans Elbasan"/>
          <w:sz w:val="24"/>
          <w:szCs w:val="24"/>
          <w:lang w:val="en-US"/>
        </w:rPr>
        <w:t>:</w:t>
      </w:r>
    </w:p>
    <w:p>
      <w:pPr>
        <w:pStyle w:val="style0"/>
        <w:rPr>
          <w:rFonts w:ascii="Noto Sans Elbasan" w:hAnsi="Noto Sans Elbasan"/>
          <w:sz w:val="24"/>
          <w:szCs w:val="24"/>
        </w:rPr>
      </w:pPr>
      <w:r>
        <w:rPr>
          <w:rFonts w:ascii="Noto Sans Elbasan" w:hAnsi="Noto Sans Elbasan"/>
          <w:sz w:val="24"/>
          <w:szCs w:val="24"/>
          <w:lang w:val="en-US"/>
        </w:rPr>
        <w:t>Adam Smith</w:t>
      </w:r>
    </w:p>
    <w:p>
      <w:pPr>
        <w:pStyle w:val="style0"/>
        <w:rPr>
          <w:rFonts w:ascii="Noto Sans Elbasan" w:hAnsi="Noto Sans Elbasan"/>
          <w:sz w:val="24"/>
          <w:szCs w:val="24"/>
        </w:rPr>
      </w:pPr>
      <w:r>
        <w:rPr>
          <w:rFonts w:ascii="Noto Sans Elbasan" w:hAnsi="Noto Sans Elbasan"/>
          <w:sz w:val="24"/>
          <w:szCs w:val="24"/>
          <w:lang w:val="en-US"/>
        </w:rPr>
        <w:t>Joseph Schumpeter</w:t>
      </w:r>
    </w:p>
    <w:p>
      <w:pPr>
        <w:pStyle w:val="style0"/>
        <w:rPr>
          <w:rFonts w:ascii="Noto Sans Elbasan" w:hAnsi="Noto Sans Elbasan"/>
          <w:sz w:val="24"/>
          <w:szCs w:val="24"/>
        </w:rPr>
      </w:pPr>
      <w:r>
        <w:rPr>
          <w:rFonts w:ascii="Noto Sans Elbasan" w:hAnsi="Noto Sans Elbasan"/>
          <w:sz w:val="24"/>
          <w:szCs w:val="24"/>
          <w:lang w:val="en-US"/>
        </w:rPr>
        <w:t>Karl Polanyi</w:t>
      </w:r>
    </w:p>
    <w:p>
      <w:pPr>
        <w:pStyle w:val="style0"/>
        <w:rPr>
          <w:rFonts w:ascii="Noto Sans Elbasan" w:hAnsi="Noto Sans Elbasan"/>
          <w:sz w:val="24"/>
          <w:szCs w:val="24"/>
        </w:rPr>
      </w:pPr>
      <w:r>
        <w:rPr>
          <w:rFonts w:ascii="Noto Sans Elbasan" w:hAnsi="Noto Sans Elbasan"/>
          <w:sz w:val="24"/>
          <w:szCs w:val="24"/>
          <w:lang w:val="en-US"/>
        </w:rPr>
        <w:t>Amartya Sen</w:t>
      </w:r>
    </w:p>
    <w:p>
      <w:pPr>
        <w:pStyle w:val="style0"/>
        <w:rPr>
          <w:rFonts w:ascii="Noto Sans Elbasan" w:hAnsi="Noto Sans Elbasan"/>
          <w:sz w:val="24"/>
          <w:szCs w:val="24"/>
        </w:rPr>
      </w:pPr>
      <w:r>
        <w:rPr>
          <w:rFonts w:ascii="Noto Sans Elbasan" w:hAnsi="Noto Sans Elbasan"/>
          <w:sz w:val="24"/>
          <w:szCs w:val="24"/>
          <w:lang w:val="en-US"/>
        </w:rPr>
        <w:t>Systems Theory &amp; Cybernetics</w:t>
      </w:r>
    </w:p>
    <w:p>
      <w:pPr>
        <w:pStyle w:val="style0"/>
        <w:rPr>
          <w:rFonts w:ascii="Noto Sans Elbasan" w:hAnsi="Noto Sans Elbasan"/>
          <w:sz w:val="24"/>
          <w:szCs w:val="24"/>
        </w:rPr>
      </w:pPr>
      <w:r>
        <w:rPr>
          <w:rFonts w:ascii="Noto Sans Elbasan" w:hAnsi="Noto Sans Elbasan"/>
          <w:sz w:val="24"/>
          <w:szCs w:val="24"/>
          <w:lang w:val="en-US"/>
        </w:rPr>
        <w:t>Systems Coordination Theory</w:t>
      </w:r>
    </w:p>
    <w:p>
      <w:pPr>
        <w:pStyle w:val="style0"/>
        <w:rPr>
          <w:rFonts w:ascii="Noto Sans Elbasan" w:hAnsi="Noto Sans Elbasan"/>
          <w:sz w:val="24"/>
          <w:szCs w:val="24"/>
        </w:rPr>
      </w:pPr>
      <w:r>
        <w:rPr>
          <w:rFonts w:ascii="Noto Sans Elbasan" w:hAnsi="Noto Sans Elbasan"/>
          <w:sz w:val="24"/>
          <w:szCs w:val="24"/>
          <w:lang w:val="en-US"/>
        </w:rPr>
        <w:t>Cybernetic Governance</w:t>
      </w:r>
    </w:p>
    <w:p>
      <w:pPr>
        <w:pStyle w:val="style0"/>
        <w:rPr>
          <w:rFonts w:ascii="Noto Sans Elbasan" w:hAnsi="Noto Sans Elbasan"/>
          <w:sz w:val="24"/>
          <w:szCs w:val="24"/>
        </w:rPr>
      </w:pPr>
      <w:r>
        <w:rPr>
          <w:rFonts w:ascii="Noto Sans Elbasan" w:hAnsi="Noto Sans Elbasan"/>
          <w:sz w:val="24"/>
          <w:szCs w:val="24"/>
          <w:lang w:val="en-US"/>
        </w:rPr>
        <w:t>Distributed Intelligence Systems</w:t>
      </w:r>
    </w:p>
    <w:p>
      <w:pPr>
        <w:pStyle w:val="style0"/>
        <w:rPr>
          <w:rFonts w:ascii="Noto Sans Elbasan" w:hAnsi="Noto Sans Elbasan"/>
          <w:sz w:val="24"/>
          <w:szCs w:val="24"/>
        </w:rPr>
      </w:pPr>
      <w:r>
        <w:rPr>
          <w:rFonts w:ascii="Noto Sans Elbasan" w:hAnsi="Noto Sans Elbasan"/>
          <w:sz w:val="24"/>
          <w:szCs w:val="24"/>
          <w:lang w:val="en-US"/>
        </w:rPr>
        <w:t>Recursive Organizational Systems</w:t>
      </w:r>
    </w:p>
    <w:p>
      <w:pPr>
        <w:pStyle w:val="style0"/>
        <w:rPr>
          <w:rFonts w:ascii="Noto Sans Elbasan" w:hAnsi="Noto Sans Elbasan"/>
          <w:sz w:val="24"/>
          <w:szCs w:val="24"/>
        </w:rPr>
      </w:pPr>
      <w:r>
        <w:rPr>
          <w:rFonts w:ascii="Noto Sans Elbasan" w:hAnsi="Noto Sans Elbasan"/>
          <w:sz w:val="24"/>
          <w:szCs w:val="24"/>
          <w:lang w:val="en-US"/>
        </w:rPr>
        <w:t>Complexity &amp; Adaptive Systems</w:t>
      </w:r>
    </w:p>
    <w:p>
      <w:pPr>
        <w:pStyle w:val="style0"/>
        <w:jc w:val="center"/>
        <w:rPr>
          <w:rFonts w:ascii="Noto Sans Elbasan" w:hAnsi="Noto Sans Elbasan"/>
          <w:sz w:val="24"/>
          <w:szCs w:val="24"/>
        </w:rPr>
      </w:pPr>
      <w:r>
        <w:rPr>
          <w:rFonts w:ascii="Noto Sans Elbasan" w:hAnsi="Noto Sans Elbasan"/>
          <w:b/>
          <w:bCs/>
          <w:sz w:val="24"/>
          <w:szCs w:val="24"/>
          <w:lang w:val="en-US"/>
        </w:rPr>
        <w:t>Key Intellectual Traditions</w:t>
      </w:r>
      <w:r>
        <w:rPr>
          <w:rFonts w:ascii="Noto Sans Elbasan" w:hAnsi="Noto Sans Elbasan"/>
          <w:sz w:val="24"/>
          <w:szCs w:val="24"/>
          <w:lang w:val="en-US"/>
        </w:rPr>
        <w:t>:</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Norbert Wiener</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Stafford Beer</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Ludwig von Bertalanffy</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Educational &amp; Learning Theory</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Lifelong Learning Frameworks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Competency-Based Education</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Constructivist Learning 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Human Development Models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Digital Learning Ecosystems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Digital Infrastructure &amp; Intelligence 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Digital Public Infrastructure (DPI)</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Identity &amp; Trust Architectures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Interoperable Systems Design</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Cryptographic Verification 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Real-Time Participation 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Intelligent Coordination Networks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Financial &amp; Governance Frameworks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Fintech Coordination 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Programmable Financial Infrastructures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Smart Contract 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Institutional Governance Architectures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Ethical Technology Governance</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Artificial Intelligence &amp; Cognitive 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Human-AI Coordination 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Intelligent Decision Architectures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Cognitive Interaction Environments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Simulation &amp; Adaptive Learning 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Data Intelligence Ecosystems</w:t>
      </w:r>
    </w:p>
    <w:p>
      <w:pPr>
        <w:pStyle w:val="style179"/>
        <w:numPr>
          <w:ilvl w:val="0"/>
          <w:numId w:val="335"/>
        </w:numPr>
        <w:rPr>
          <w:rFonts w:ascii="Noto Sans Elbasan" w:hAnsi="Noto Sans Elbasan"/>
          <w:sz w:val="24"/>
          <w:szCs w:val="24"/>
        </w:rPr>
      </w:pPr>
      <w:r>
        <w:rPr>
          <w:rFonts w:ascii="Noto Sans Elbasan" w:hAnsi="Noto Sans Elbasan"/>
          <w:sz w:val="24"/>
          <w:szCs w:val="24"/>
          <w:lang w:val="en-US"/>
        </w:rPr>
        <w:t>Institutional &amp; Civilizational Orientation</w:t>
      </w:r>
    </w:p>
    <w:p>
      <w:pPr>
        <w:pStyle w:val="style0"/>
        <w:jc w:val="both"/>
        <w:rPr>
          <w:rFonts w:ascii="Noto Sans Elbasan" w:hAnsi="Noto Sans Elbasan"/>
          <w:sz w:val="24"/>
          <w:szCs w:val="24"/>
        </w:rPr>
      </w:pPr>
      <w:r>
        <w:rPr>
          <w:rFonts w:ascii="Noto Sans Elbasan" w:hAnsi="Noto Sans Elbasan"/>
          <w:sz w:val="24"/>
          <w:szCs w:val="24"/>
          <w:lang w:val="en-US"/>
        </w:rPr>
        <w:t>HEXERCHY further proceeds from the recognition that future societies will increasingly require coordinated infrastructures capable of cultivating, verifying, financing, governing, and sustaining human capability as a strategic civilizational asset. The ecosystem therefore positions itself at the intersection of:</w:t>
      </w:r>
    </w:p>
    <w:p>
      <w:pPr>
        <w:pStyle w:val="style179"/>
        <w:numPr>
          <w:ilvl w:val="0"/>
          <w:numId w:val="307"/>
        </w:numPr>
        <w:rPr>
          <w:rFonts w:ascii="Noto Sans Elbasan" w:hAnsi="Noto Sans Elbasan"/>
          <w:sz w:val="24"/>
          <w:szCs w:val="24"/>
        </w:rPr>
      </w:pPr>
      <w:r>
        <w:rPr>
          <w:rFonts w:ascii="Noto Sans Elbasan" w:hAnsi="Noto Sans Elbasan"/>
          <w:sz w:val="24"/>
          <w:szCs w:val="24"/>
          <w:lang w:val="en-US"/>
        </w:rPr>
        <w:t>education,</w:t>
      </w:r>
    </w:p>
    <w:p>
      <w:pPr>
        <w:pStyle w:val="style179"/>
        <w:numPr>
          <w:ilvl w:val="0"/>
          <w:numId w:val="307"/>
        </w:numPr>
        <w:rPr>
          <w:rFonts w:ascii="Noto Sans Elbasan" w:hAnsi="Noto Sans Elbasan"/>
          <w:sz w:val="24"/>
          <w:szCs w:val="24"/>
        </w:rPr>
      </w:pPr>
      <w:r>
        <w:rPr>
          <w:rFonts w:ascii="Noto Sans Elbasan" w:hAnsi="Noto Sans Elbasan"/>
          <w:sz w:val="24"/>
          <w:szCs w:val="24"/>
          <w:lang w:val="en-US"/>
        </w:rPr>
        <w:t>governance,</w:t>
      </w:r>
    </w:p>
    <w:p>
      <w:pPr>
        <w:pStyle w:val="style179"/>
        <w:numPr>
          <w:ilvl w:val="0"/>
          <w:numId w:val="307"/>
        </w:numPr>
        <w:rPr>
          <w:rFonts w:ascii="Noto Sans Elbasan" w:hAnsi="Noto Sans Elbasan"/>
          <w:sz w:val="24"/>
          <w:szCs w:val="24"/>
        </w:rPr>
      </w:pPr>
      <w:r>
        <w:rPr>
          <w:rFonts w:ascii="Noto Sans Elbasan" w:hAnsi="Noto Sans Elbasan"/>
          <w:sz w:val="24"/>
          <w:szCs w:val="24"/>
          <w:lang w:val="en-US"/>
        </w:rPr>
        <w:t>enterprise,</w:t>
      </w:r>
    </w:p>
    <w:p>
      <w:pPr>
        <w:pStyle w:val="style179"/>
        <w:numPr>
          <w:ilvl w:val="0"/>
          <w:numId w:val="307"/>
        </w:numPr>
        <w:rPr>
          <w:rFonts w:ascii="Noto Sans Elbasan" w:hAnsi="Noto Sans Elbasan"/>
          <w:sz w:val="24"/>
          <w:szCs w:val="24"/>
        </w:rPr>
      </w:pPr>
      <w:r>
        <w:rPr>
          <w:rFonts w:ascii="Noto Sans Elbasan" w:hAnsi="Noto Sans Elbasan"/>
          <w:sz w:val="24"/>
          <w:szCs w:val="24"/>
          <w:lang w:val="en-US"/>
        </w:rPr>
        <w:t>institutional intelligence,</w:t>
      </w:r>
    </w:p>
    <w:p>
      <w:pPr>
        <w:pStyle w:val="style179"/>
        <w:numPr>
          <w:ilvl w:val="0"/>
          <w:numId w:val="307"/>
        </w:numPr>
        <w:rPr>
          <w:rFonts w:ascii="Noto Sans Elbasan" w:hAnsi="Noto Sans Elbasan"/>
          <w:sz w:val="24"/>
          <w:szCs w:val="24"/>
        </w:rPr>
      </w:pPr>
      <w:r>
        <w:rPr>
          <w:rFonts w:ascii="Noto Sans Elbasan" w:hAnsi="Noto Sans Elbasan"/>
          <w:sz w:val="24"/>
          <w:szCs w:val="24"/>
          <w:lang w:val="en-US"/>
        </w:rPr>
        <w:t>digital identity,</w:t>
      </w:r>
    </w:p>
    <w:p>
      <w:pPr>
        <w:pStyle w:val="style179"/>
        <w:numPr>
          <w:ilvl w:val="0"/>
          <w:numId w:val="307"/>
        </w:numPr>
        <w:rPr>
          <w:rFonts w:ascii="Noto Sans Elbasan" w:hAnsi="Noto Sans Elbasan"/>
          <w:sz w:val="24"/>
          <w:szCs w:val="24"/>
        </w:rPr>
      </w:pPr>
      <w:r>
        <w:rPr>
          <w:rFonts w:ascii="Noto Sans Elbasan" w:hAnsi="Noto Sans Elbasan"/>
          <w:sz w:val="24"/>
          <w:szCs w:val="24"/>
          <w:lang w:val="en-US"/>
        </w:rPr>
        <w:t>regenerative finance,</w:t>
      </w:r>
    </w:p>
    <w:p>
      <w:pPr>
        <w:pStyle w:val="style179"/>
        <w:numPr>
          <w:ilvl w:val="0"/>
          <w:numId w:val="307"/>
        </w:numPr>
        <w:rPr>
          <w:rFonts w:ascii="Noto Sans Elbasan" w:hAnsi="Noto Sans Elbasan"/>
          <w:sz w:val="24"/>
          <w:szCs w:val="24"/>
        </w:rPr>
      </w:pPr>
      <w:r>
        <w:rPr>
          <w:rFonts w:ascii="Noto Sans Elbasan" w:hAnsi="Noto Sans Elbasan"/>
          <w:sz w:val="24"/>
          <w:szCs w:val="24"/>
          <w:lang w:val="en-US"/>
        </w:rPr>
        <w:t>ethical technology,</w:t>
      </w:r>
    </w:p>
    <w:p>
      <w:pPr>
        <w:pStyle w:val="style179"/>
        <w:numPr>
          <w:ilvl w:val="0"/>
          <w:numId w:val="307"/>
        </w:numPr>
        <w:rPr>
          <w:rFonts w:ascii="Noto Sans Elbasan" w:hAnsi="Noto Sans Elbasan"/>
          <w:sz w:val="24"/>
          <w:szCs w:val="24"/>
        </w:rPr>
      </w:pPr>
      <w:r>
        <w:rPr>
          <w:rFonts w:ascii="Noto Sans Elbasan" w:hAnsi="Noto Sans Elbasan"/>
          <w:sz w:val="24"/>
          <w:szCs w:val="24"/>
          <w:lang w:val="en-US"/>
        </w:rPr>
        <w:t>and sustainable societal development.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Noto Sans Elbasan">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AF921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C9DB9621"/>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197D4873"/>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nsid w:val="0000000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135C09D"/>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6">
    <w:nsid w:val="00000010"/>
    <w:multiLevelType w:val="hybridMultilevel"/>
    <w:tmpl w:val="323A6611"/>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7">
    <w:nsid w:val="00000011"/>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8">
    <w:nsid w:val="00000012"/>
    <w:multiLevelType w:val="hybridMultilevel"/>
    <w:tmpl w:val="7DFFE239"/>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9">
    <w:nsid w:val="0000001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0">
    <w:nsid w:val="00000014"/>
    <w:multiLevelType w:val="hybridMultilevel"/>
    <w:tmpl w:val="1A39E09F"/>
    <w:lvl w:ilvl="0" w:tplc="02030001">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21">
    <w:nsid w:val="00000015"/>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00000016"/>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00000017"/>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00000018"/>
    <w:multiLevelType w:val="hybridMultilevel"/>
    <w:tmpl w:val="0000000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00000019"/>
    <w:multiLevelType w:val="hybridMultilevel"/>
    <w:tmpl w:val="804F0AD9"/>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0000001A"/>
    <w:multiLevelType w:val="hybridMultilevel"/>
    <w:tmpl w:val="0000000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0000001B"/>
    <w:multiLevelType w:val="hybridMultilevel"/>
    <w:tmpl w:val="0000000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0000001C"/>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0000001D"/>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0000001E"/>
    <w:multiLevelType w:val="hybridMultilevel"/>
    <w:tmpl w:val="00000000"/>
    <w:lvl w:ilvl="0" w:tplc="04090013">
      <w:start w:val="1"/>
      <w:numFmt w:val="upperRoman"/>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31">
    <w:nsid w:val="0000001F"/>
    <w:multiLevelType w:val="hybridMultilevel"/>
    <w:tmpl w:val="0000000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00000020"/>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00000021"/>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00000022"/>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00000023"/>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00000024"/>
    <w:multiLevelType w:val="hybridMultilevel"/>
    <w:tmpl w:val="00000000"/>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00000025"/>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57EAF253"/>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0000002C"/>
    <w:multiLevelType w:val="hybridMultilevel"/>
    <w:tmpl w:val="29DE10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0000002D"/>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0000002E"/>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0000002F"/>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0000003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0000031"/>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0000003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00000033"/>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0000034"/>
    <w:multiLevelType w:val="hybridMultilevel"/>
    <w:tmpl w:val="9034704F"/>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0000003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00000036"/>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00000037"/>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0000003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00000039"/>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0000003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0000003B"/>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0000003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000003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0000003E"/>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0000003F"/>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00000040"/>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0000004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00000042"/>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00000043"/>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0000004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00000045"/>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00000046"/>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0000004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0000004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0000004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0000004A"/>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75">
    <w:nsid w:val="0000004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0000004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0000004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0000004E"/>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0000004F"/>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00000050"/>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0000005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2">
    <w:nsid w:val="00000052"/>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3">
    <w:nsid w:val="00000053"/>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4">
    <w:nsid w:val="00000054"/>
    <w:multiLevelType w:val="hybridMultilevel"/>
    <w:tmpl w:val="675ABB76"/>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5">
    <w:nsid w:val="0000005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0000005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00000057"/>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8">
    <w:nsid w:val="0000005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00000059"/>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0000005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0000005B"/>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0000005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0000005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0000005E"/>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0000005F"/>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00000060"/>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00000061"/>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00000062"/>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0000006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00000064"/>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00000065"/>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00000066"/>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00000067"/>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00000068"/>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00000069"/>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0000006A"/>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0000006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0000006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0000006D"/>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0000006E"/>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0000006F"/>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2">
    <w:nsid w:val="00000070"/>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0000007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00000072"/>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00000073"/>
    <w:multiLevelType w:val="hybridMultilevel"/>
    <w:tmpl w:val="AC29A8A9"/>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0000007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0000007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00000076"/>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00000077"/>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0000007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0000007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0000007A"/>
    <w:multiLevelType w:val="hybridMultilevel"/>
    <w:tmpl w:val="87ADBEAC"/>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0000007B"/>
    <w:multiLevelType w:val="hybridMultilevel"/>
    <w:tmpl w:val="C217A2A1"/>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4">
    <w:nsid w:val="0000007C"/>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0000007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0000007E"/>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0000007F"/>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00000080"/>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0000008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0000008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00000083"/>
    <w:multiLevelType w:val="hybridMultilevel"/>
    <w:tmpl w:val="000000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2">
    <w:nsid w:val="00000084"/>
    <w:multiLevelType w:val="hybridMultilevel"/>
    <w:tmpl w:val="FE8C26C9"/>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00000085"/>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00000086"/>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00000087"/>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00000088"/>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00000089"/>
    <w:multiLevelType w:val="hybridMultilevel"/>
    <w:tmpl w:val="FB853A62"/>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0000008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0000008B"/>
    <w:multiLevelType w:val="hybridMultilevel"/>
    <w:tmpl w:val="B5ABCB07"/>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0000008C"/>
    <w:multiLevelType w:val="hybridMultilevel"/>
    <w:tmpl w:val="BA34201B"/>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0000008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0000008E"/>
    <w:multiLevelType w:val="hybridMultilevel"/>
    <w:tmpl w:val="0BB3D9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0000008F"/>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0000009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0000009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00000092"/>
    <w:multiLevelType w:val="hybridMultilevel"/>
    <w:tmpl w:val="DA750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00000093"/>
    <w:multiLevelType w:val="hybridMultilevel"/>
    <w:tmpl w:val="3FFA02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0000009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0000009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00000096"/>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00000097"/>
    <w:multiLevelType w:val="hybridMultilevel"/>
    <w:tmpl w:val="8AA98BD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0000009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0000009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0000009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0000009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0000009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0000009D"/>
    <w:multiLevelType w:val="hybridMultilevel"/>
    <w:tmpl w:val="DA769F53"/>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0000009E"/>
    <w:multiLevelType w:val="hybridMultilevel"/>
    <w:tmpl w:val="7F694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0000009F"/>
    <w:multiLevelType w:val="hybridMultilevel"/>
    <w:tmpl w:val="E20051C7"/>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000000A0"/>
    <w:multiLevelType w:val="hybridMultilevel"/>
    <w:tmpl w:val="829949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000000A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000000A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nsid w:val="000000A3"/>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000000A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000000A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000000A6"/>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000000A7"/>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000000A8"/>
    <w:multiLevelType w:val="hybridMultilevel"/>
    <w:tmpl w:val="6A4131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000000A9"/>
    <w:multiLevelType w:val="hybridMultilevel"/>
    <w:tmpl w:val="ACD7E3D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nsid w:val="000000AA"/>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71">
    <w:nsid w:val="000000AB"/>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72">
    <w:nsid w:val="000000A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nsid w:val="000000A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000000AE"/>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nsid w:val="000000AF"/>
    <w:multiLevelType w:val="hybridMultilevel"/>
    <w:tmpl w:val="C8D291C5"/>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000000B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nsid w:val="000000B1"/>
    <w:multiLevelType w:val="hybridMultilevel"/>
    <w:tmpl w:val="3A2D20AF"/>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000000B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nsid w:val="000000B3"/>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nsid w:val="000000B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000000B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82">
    <w:nsid w:val="000000B6"/>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nsid w:val="000000B7"/>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000000B8"/>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nsid w:val="000000B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nsid w:val="000000B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nsid w:val="000000B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000000BC"/>
    <w:multiLevelType w:val="hybridMultilevel"/>
    <w:tmpl w:val="1AFE73E9"/>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nsid w:val="000000BD"/>
    <w:multiLevelType w:val="hybridMultilevel"/>
    <w:tmpl w:val="F99170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nsid w:val="000000BE"/>
    <w:multiLevelType w:val="hybridMultilevel"/>
    <w:tmpl w:val="244451B7"/>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nsid w:val="000000BF"/>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000000C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nsid w:val="000000C1"/>
    <w:multiLevelType w:val="hybridMultilevel"/>
    <w:tmpl w:val="A97E2A3F"/>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nsid w:val="000000C2"/>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000000C3"/>
    <w:multiLevelType w:val="hybridMultilevel"/>
    <w:tmpl w:val="F94A125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96">
    <w:nsid w:val="000000C4"/>
    <w:multiLevelType w:val="hybridMultilevel"/>
    <w:tmpl w:val="EE8A9F4B"/>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000000C5"/>
    <w:multiLevelType w:val="hybridMultilevel"/>
    <w:tmpl w:val="ED0553B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nsid w:val="000000C6"/>
    <w:multiLevelType w:val="hybridMultilevel"/>
    <w:tmpl w:val="89BDF9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000000C7"/>
    <w:multiLevelType w:val="hybridMultilevel"/>
    <w:tmpl w:val="E2326B83"/>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000000C8"/>
    <w:multiLevelType w:val="hybridMultilevel"/>
    <w:tmpl w:val="F8142B5F"/>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000000C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nsid w:val="000000CA"/>
    <w:multiLevelType w:val="hybridMultilevel"/>
    <w:tmpl w:val="9ED555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nsid w:val="000000C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000000CC"/>
    <w:multiLevelType w:val="hybridMultilevel"/>
    <w:tmpl w:val="48BB2769"/>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nsid w:val="000000C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nsid w:val="000000CE"/>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000000CF"/>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000000D0"/>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nsid w:val="000000D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nsid w:val="000000D2"/>
    <w:multiLevelType w:val="hybridMultilevel"/>
    <w:tmpl w:val="E472DABF"/>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nsid w:val="000000D3"/>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nsid w:val="000000D4"/>
    <w:multiLevelType w:val="hybridMultilevel"/>
    <w:tmpl w:val="688C0C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nsid w:val="000000D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nsid w:val="000000D6"/>
    <w:multiLevelType w:val="hybridMultilevel"/>
    <w:tmpl w:val="3455150D"/>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nsid w:val="000000D7"/>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nsid w:val="000000D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nsid w:val="000000D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nsid w:val="000000D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nsid w:val="000000DB"/>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20">
    <w:nsid w:val="000000D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nsid w:val="000000D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nsid w:val="000000DE"/>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000000DF"/>
    <w:multiLevelType w:val="hybridMultilevel"/>
    <w:tmpl w:val="E70D2A53"/>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nsid w:val="000000E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nsid w:val="000000E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nsid w:val="000000E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nsid w:val="000000E3"/>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nsid w:val="000000E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nsid w:val="000000E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nsid w:val="000000E6"/>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nsid w:val="000000E7"/>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nsid w:val="000000E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nsid w:val="000000E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nsid w:val="000000EA"/>
    <w:multiLevelType w:val="hybridMultilevel"/>
    <w:tmpl w:val="12743633"/>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nsid w:val="000000EB"/>
    <w:multiLevelType w:val="hybridMultilevel"/>
    <w:tmpl w:val="181F0F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nsid w:val="000000EC"/>
    <w:multiLevelType w:val="hybridMultilevel"/>
    <w:tmpl w:val="0C84CFCF"/>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nsid w:val="000000E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000000EE"/>
    <w:multiLevelType w:val="hybridMultilevel"/>
    <w:tmpl w:val="0990B637"/>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nsid w:val="000000EF"/>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nsid w:val="000000F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nsid w:val="000000F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nsid w:val="000000F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nsid w:val="000000F3"/>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nsid w:val="000000F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nsid w:val="000000F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nsid w:val="000000F6"/>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nsid w:val="000000F7"/>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nsid w:val="000000F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nsid w:val="000000F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nsid w:val="000000F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000000F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nsid w:val="000000F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nsid w:val="000000FD"/>
    <w:multiLevelType w:val="hybridMultilevel"/>
    <w:tmpl w:val="8DFB45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nsid w:val="000000FE"/>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nsid w:val="000000FF"/>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nsid w:val="0000010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nsid w:val="0000010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nsid w:val="0000010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nsid w:val="00000103"/>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nsid w:val="0000010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nsid w:val="00000105"/>
    <w:multiLevelType w:val="hybridMultilevel"/>
    <w:tmpl w:val="6096B82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nsid w:val="00000106"/>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nsid w:val="00000107"/>
    <w:multiLevelType w:val="hybridMultilevel"/>
    <w:tmpl w:val="D64DE4B7"/>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nsid w:val="00000108"/>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nsid w:val="0000010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nsid w:val="0000010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nsid w:val="000001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nsid w:val="0000010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nsid w:val="0000010D"/>
    <w:multiLevelType w:val="hybridMultilevel"/>
    <w:tmpl w:val="5BBB1D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nsid w:val="0000010E"/>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nsid w:val="0000010F"/>
    <w:multiLevelType w:val="hybridMultilevel"/>
    <w:tmpl w:val="6CC424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nsid w:val="0000011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nsid w:val="0000011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nsid w:val="0000011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nsid w:val="00000113"/>
    <w:multiLevelType w:val="hybridMultilevel"/>
    <w:tmpl w:val="28AF10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nsid w:val="0000011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nsid w:val="00000115"/>
    <w:multiLevelType w:val="hybridMultilevel"/>
    <w:tmpl w:val="15FBB969"/>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nsid w:val="00000116"/>
    <w:multiLevelType w:val="hybridMultilevel"/>
    <w:tmpl w:val="D1262E95"/>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nsid w:val="00000117"/>
    <w:multiLevelType w:val="hybridMultilevel"/>
    <w:tmpl w:val="6BEE5F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nsid w:val="00000118"/>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nsid w:val="0000011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nsid w:val="0000011A"/>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nsid w:val="0000011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nsid w:val="0000011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nsid w:val="0000011D"/>
    <w:multiLevelType w:val="hybridMultilevel"/>
    <w:tmpl w:val="47E797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nsid w:val="0000011E"/>
    <w:multiLevelType w:val="hybridMultilevel"/>
    <w:tmpl w:val="8F658879"/>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nsid w:val="0000011F"/>
    <w:multiLevelType w:val="hybridMultilevel"/>
    <w:tmpl w:val="0B6F4BDF"/>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nsid w:val="0000012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nsid w:val="0000012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nsid w:val="00000122"/>
    <w:multiLevelType w:val="hybridMultilevel"/>
    <w:tmpl w:val="0CDA83FF"/>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nsid w:val="00000123"/>
    <w:multiLevelType w:val="hybridMultilevel"/>
    <w:tmpl w:val="D6374A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nsid w:val="00000124"/>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nsid w:val="0000012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nsid w:val="00000126"/>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nsid w:val="00000127"/>
    <w:multiLevelType w:val="hybridMultilevel"/>
    <w:tmpl w:val="0D7FC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nsid w:val="00000128"/>
    <w:multiLevelType w:val="hybridMultilevel"/>
    <w:tmpl w:val="123106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nsid w:val="0000012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nsid w:val="0000012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nsid w:val="0000012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nsid w:val="0000012C"/>
    <w:multiLevelType w:val="hybridMultilevel"/>
    <w:tmpl w:val="28FB73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nsid w:val="0000012D"/>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02">
    <w:nsid w:val="0000012E"/>
    <w:multiLevelType w:val="hybridMultilevel"/>
    <w:tmpl w:val="421CB8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nsid w:val="0000012F"/>
    <w:multiLevelType w:val="hybridMultilevel"/>
    <w:tmpl w:val="216BC867"/>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nsid w:val="0000013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05">
    <w:nsid w:val="00000131"/>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06">
    <w:nsid w:val="0000013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nsid w:val="00000133"/>
    <w:multiLevelType w:val="hybridMultilevel"/>
    <w:tmpl w:val="5B718E1E"/>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nsid w:val="00000134"/>
    <w:multiLevelType w:val="hybridMultilevel"/>
    <w:tmpl w:val="198352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nsid w:val="0000013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nsid w:val="00000136"/>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nsid w:val="00000137"/>
    <w:multiLevelType w:val="hybridMultilevel"/>
    <w:tmpl w:val="FA9CF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nsid w:val="0000013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nsid w:val="0000013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nsid w:val="0000013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nsid w:val="0000013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nsid w:val="0000013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nsid w:val="0000013D"/>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18">
    <w:nsid w:val="0000013E"/>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nsid w:val="0000013F"/>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nsid w:val="00000140"/>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nsid w:val="00000141"/>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nsid w:val="00000142"/>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nsid w:val="00000143"/>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nsid w:val="00000144"/>
    <w:multiLevelType w:val="hybridMultilevel"/>
    <w:tmpl w:val="E923BB59"/>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nsid w:val="00000145"/>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nsid w:val="00000146"/>
    <w:multiLevelType w:val="hybridMultilevel"/>
    <w:tmpl w:val="8654B4B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nsid w:val="00000147"/>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nsid w:val="00000148"/>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nsid w:val="00000149"/>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nsid w:val="0000014A"/>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nsid w:val="0000014B"/>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nsid w:val="0000014C"/>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nsid w:val="0000014D"/>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nsid w:val="0000014E"/>
    <w:multiLevelType w:val="hybridMultilevel"/>
    <w:tmpl w:val="00000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7"/>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 w:numId="80">
    <w:abstractNumId w:val="78"/>
  </w:num>
  <w:num w:numId="81">
    <w:abstractNumId w:val="79"/>
  </w:num>
  <w:num w:numId="82">
    <w:abstractNumId w:val="80"/>
  </w:num>
  <w:num w:numId="83">
    <w:abstractNumId w:val="81"/>
  </w:num>
  <w:num w:numId="84">
    <w:abstractNumId w:val="82"/>
  </w:num>
  <w:num w:numId="85">
    <w:abstractNumId w:val="83"/>
  </w:num>
  <w:num w:numId="86">
    <w:abstractNumId w:val="84"/>
  </w:num>
  <w:num w:numId="87">
    <w:abstractNumId w:val="85"/>
  </w:num>
  <w:num w:numId="88">
    <w:abstractNumId w:val="86"/>
  </w:num>
  <w:num w:numId="89">
    <w:abstractNumId w:val="87"/>
  </w:num>
  <w:num w:numId="90">
    <w:abstractNumId w:val="88"/>
  </w:num>
  <w:num w:numId="91">
    <w:abstractNumId w:val="89"/>
  </w:num>
  <w:num w:numId="92">
    <w:abstractNumId w:val="90"/>
  </w:num>
  <w:num w:numId="93">
    <w:abstractNumId w:val="91"/>
  </w:num>
  <w:num w:numId="94">
    <w:abstractNumId w:val="92"/>
  </w:num>
  <w:num w:numId="95">
    <w:abstractNumId w:val="93"/>
  </w:num>
  <w:num w:numId="96">
    <w:abstractNumId w:val="94"/>
  </w:num>
  <w:num w:numId="97">
    <w:abstractNumId w:val="95"/>
  </w:num>
  <w:num w:numId="98">
    <w:abstractNumId w:val="96"/>
  </w:num>
  <w:num w:numId="99">
    <w:abstractNumId w:val="97"/>
  </w:num>
  <w:num w:numId="100">
    <w:abstractNumId w:val="98"/>
  </w:num>
  <w:num w:numId="101">
    <w:abstractNumId w:val="99"/>
  </w:num>
  <w:num w:numId="102">
    <w:abstractNumId w:val="100"/>
  </w:num>
  <w:num w:numId="103">
    <w:abstractNumId w:val="101"/>
  </w:num>
  <w:num w:numId="104">
    <w:abstractNumId w:val="102"/>
  </w:num>
  <w:num w:numId="105">
    <w:abstractNumId w:val="103"/>
  </w:num>
  <w:num w:numId="106">
    <w:abstractNumId w:val="104"/>
  </w:num>
  <w:num w:numId="107">
    <w:abstractNumId w:val="105"/>
  </w:num>
  <w:num w:numId="108">
    <w:abstractNumId w:val="106"/>
  </w:num>
  <w:num w:numId="109">
    <w:abstractNumId w:val="107"/>
  </w:num>
  <w:num w:numId="110">
    <w:abstractNumId w:val="108"/>
  </w:num>
  <w:num w:numId="111">
    <w:abstractNumId w:val="109"/>
  </w:num>
  <w:num w:numId="112">
    <w:abstractNumId w:val="110"/>
  </w:num>
  <w:num w:numId="113">
    <w:abstractNumId w:val="111"/>
  </w:num>
  <w:num w:numId="114">
    <w:abstractNumId w:val="112"/>
  </w:num>
  <w:num w:numId="115">
    <w:abstractNumId w:val="113"/>
  </w:num>
  <w:num w:numId="116">
    <w:abstractNumId w:val="114"/>
  </w:num>
  <w:num w:numId="117">
    <w:abstractNumId w:val="115"/>
  </w:num>
  <w:num w:numId="118">
    <w:abstractNumId w:val="116"/>
  </w:num>
  <w:num w:numId="119">
    <w:abstractNumId w:val="117"/>
  </w:num>
  <w:num w:numId="120">
    <w:abstractNumId w:val="118"/>
  </w:num>
  <w:num w:numId="121">
    <w:abstractNumId w:val="119"/>
  </w:num>
  <w:num w:numId="122">
    <w:abstractNumId w:val="120"/>
  </w:num>
  <w:num w:numId="123">
    <w:abstractNumId w:val="121"/>
  </w:num>
  <w:num w:numId="124">
    <w:abstractNumId w:val="122"/>
  </w:num>
  <w:num w:numId="125">
    <w:abstractNumId w:val="123"/>
  </w:num>
  <w:num w:numId="126">
    <w:abstractNumId w:val="124"/>
  </w:num>
  <w:num w:numId="127">
    <w:abstractNumId w:val="125"/>
  </w:num>
  <w:num w:numId="128">
    <w:abstractNumId w:val="126"/>
  </w:num>
  <w:num w:numId="129">
    <w:abstractNumId w:val="127"/>
  </w:num>
  <w:num w:numId="130">
    <w:abstractNumId w:val="128"/>
  </w:num>
  <w:num w:numId="131">
    <w:abstractNumId w:val="129"/>
  </w:num>
  <w:num w:numId="132">
    <w:abstractNumId w:val="130"/>
  </w:num>
  <w:num w:numId="133">
    <w:abstractNumId w:val="131"/>
  </w:num>
  <w:num w:numId="134">
    <w:abstractNumId w:val="132"/>
  </w:num>
  <w:num w:numId="135">
    <w:abstractNumId w:val="133"/>
  </w:num>
  <w:num w:numId="136">
    <w:abstractNumId w:val="134"/>
  </w:num>
  <w:num w:numId="137">
    <w:abstractNumId w:val="135"/>
  </w:num>
  <w:num w:numId="138">
    <w:abstractNumId w:val="136"/>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92958</Words>
  <Characters>718101</Characters>
  <Application>WPS Office</Application>
  <Paragraphs>6714</Paragraphs>
  <CharactersWithSpaces>805173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2026-06-08T15:58:48Z</dcterms:created>
  <dc:creator>TECNO LC6a</dc:creator>
  <lastModifiedBy>CIVITAS TAGUTA SETINORIPWA CTS</lastModifiedBy>
  <dcterms:modified xsi:type="dcterms:W3CDTF">2026-08-04T03:31:40Z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48a118cff34148d5b76975e4f238f452</vt:lpwstr>
  </property>
</Properties>
</file>